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81E515" w14:textId="77777777" w:rsidR="00BE527D" w:rsidRDefault="00BE527D">
      <w:pPr>
        <w:autoSpaceDE w:val="0"/>
        <w:jc w:val="center"/>
        <w:rPr>
          <w:rFonts w:ascii="Times New Roman" w:hAnsi="Times New Roman"/>
          <w:b/>
          <w:bCs/>
          <w:sz w:val="48"/>
          <w:szCs w:val="48"/>
        </w:rPr>
      </w:pPr>
    </w:p>
    <w:p w14:paraId="7A111BE2" w14:textId="5697A42B" w:rsidR="009606C3" w:rsidRPr="00DF17F7" w:rsidRDefault="00F347D7">
      <w:pPr>
        <w:autoSpaceDE w:val="0"/>
        <w:jc w:val="center"/>
        <w:rPr>
          <w:rFonts w:ascii="Times New Roman" w:hAnsi="Times New Roman"/>
          <w:b/>
          <w:bCs/>
          <w:sz w:val="4"/>
          <w:szCs w:val="48"/>
        </w:rPr>
      </w:pPr>
      <w:r>
        <w:rPr>
          <w:rFonts w:ascii="Times New Roman" w:hAnsi="Times New Roman"/>
          <w:b/>
          <w:bCs/>
          <w:sz w:val="48"/>
          <w:szCs w:val="48"/>
        </w:rPr>
        <w:t>KRISHNA’S LENS</w:t>
      </w:r>
    </w:p>
    <w:p w14:paraId="7D6793FA" w14:textId="77777777" w:rsidR="009606C3" w:rsidRDefault="009606C3">
      <w:pPr>
        <w:rPr>
          <w:rFonts w:ascii="Times New Roman" w:hAnsi="Times New Roman"/>
          <w:sz w:val="4"/>
          <w:szCs w:val="48"/>
        </w:rPr>
      </w:pPr>
    </w:p>
    <w:p w14:paraId="09A4C6CC" w14:textId="77777777" w:rsidR="009606C3" w:rsidRDefault="00F347D7">
      <w:pPr>
        <w:pStyle w:val="titlepagestyle"/>
        <w:rPr>
          <w:lang w:val="en-US"/>
        </w:rPr>
      </w:pPr>
      <w:r>
        <w:t>A</w:t>
      </w:r>
    </w:p>
    <w:p w14:paraId="116B4605" w14:textId="77777777" w:rsidR="009606C3" w:rsidRDefault="00F347D7">
      <w:pPr>
        <w:pStyle w:val="titlepagestyle"/>
      </w:pPr>
      <w:r>
        <w:rPr>
          <w:lang w:val="en-US"/>
        </w:rPr>
        <w:t>M</w:t>
      </w:r>
      <w:r w:rsidR="002779CD">
        <w:rPr>
          <w:lang w:val="en-US"/>
        </w:rPr>
        <w:t>aj</w:t>
      </w:r>
      <w:r>
        <w:rPr>
          <w:lang w:val="en-US"/>
        </w:rPr>
        <w:t xml:space="preserve">or </w:t>
      </w:r>
      <w:r>
        <w:t>Project Report</w:t>
      </w:r>
    </w:p>
    <w:p w14:paraId="5B69F359" w14:textId="77777777" w:rsidR="009606C3" w:rsidRDefault="00F347D7">
      <w:pPr>
        <w:pStyle w:val="titlepagestyle"/>
      </w:pPr>
      <w:r>
        <w:t>Submitted in partial fulfillment of the requirement for the award of degree of</w:t>
      </w:r>
    </w:p>
    <w:p w14:paraId="0AA98CC1" w14:textId="77777777" w:rsidR="009606C3" w:rsidRDefault="00F347D7">
      <w:pPr>
        <w:pStyle w:val="titlepagestyle"/>
        <w:rPr>
          <w:b/>
        </w:rPr>
      </w:pPr>
      <w:r>
        <w:rPr>
          <w:noProof/>
        </w:rPr>
        <w:drawing>
          <wp:inline distT="0" distB="0" distL="0" distR="0" wp14:anchorId="2C21BA11" wp14:editId="24EBE00A">
            <wp:extent cx="1612900" cy="1358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l="-46" t="-43" r="-46" b="-43"/>
                    <a:stretch>
                      <a:fillRect/>
                    </a:stretch>
                  </pic:blipFill>
                  <pic:spPr bwMode="auto">
                    <a:xfrm>
                      <a:off x="0" y="0"/>
                      <a:ext cx="1612900" cy="1358900"/>
                    </a:xfrm>
                    <a:prstGeom prst="rect">
                      <a:avLst/>
                    </a:prstGeom>
                    <a:solidFill>
                      <a:srgbClr val="FFFFFF"/>
                    </a:solidFill>
                    <a:ln>
                      <a:noFill/>
                    </a:ln>
                  </pic:spPr>
                </pic:pic>
              </a:graphicData>
            </a:graphic>
          </wp:inline>
        </w:drawing>
      </w:r>
    </w:p>
    <w:p w14:paraId="25897F6A" w14:textId="77777777" w:rsidR="009606C3" w:rsidRDefault="00F347D7">
      <w:pPr>
        <w:pStyle w:val="titlepagestyle"/>
      </w:pPr>
      <w:r>
        <w:rPr>
          <w:b/>
        </w:rPr>
        <w:t xml:space="preserve">Bachelor of </w:t>
      </w:r>
      <w:r>
        <w:rPr>
          <w:b/>
          <w:lang w:val="en-US"/>
        </w:rPr>
        <w:t>Technology</w:t>
      </w:r>
    </w:p>
    <w:p w14:paraId="26E9BAEF" w14:textId="77777777" w:rsidR="009606C3" w:rsidRDefault="00F347D7">
      <w:pPr>
        <w:pStyle w:val="titlepagestyle"/>
        <w:rPr>
          <w:b/>
        </w:rPr>
      </w:pPr>
      <w:r>
        <w:t>In</w:t>
      </w:r>
    </w:p>
    <w:p w14:paraId="6FB529DB" w14:textId="77777777" w:rsidR="009606C3" w:rsidRDefault="00F347D7">
      <w:pPr>
        <w:pStyle w:val="titlepagestyle"/>
        <w:rPr>
          <w:b/>
        </w:rPr>
      </w:pPr>
      <w:r>
        <w:rPr>
          <w:b/>
        </w:rPr>
        <w:t>Computer Science &amp; Engineering</w:t>
      </w:r>
    </w:p>
    <w:p w14:paraId="141397E5" w14:textId="77777777" w:rsidR="009606C3" w:rsidRDefault="009606C3">
      <w:pPr>
        <w:rPr>
          <w:b/>
        </w:rPr>
      </w:pPr>
    </w:p>
    <w:p w14:paraId="4EB6DDDE" w14:textId="77777777" w:rsidR="009606C3" w:rsidRDefault="00F347D7">
      <w:pPr>
        <w:pStyle w:val="titlepagestyle"/>
        <w:rPr>
          <w:b/>
        </w:rPr>
      </w:pPr>
      <w:r>
        <w:t>Submitted to</w:t>
      </w:r>
    </w:p>
    <w:p w14:paraId="586A77E5" w14:textId="77777777" w:rsidR="009606C3" w:rsidRDefault="00F347D7">
      <w:pPr>
        <w:pStyle w:val="titlepagestyle"/>
      </w:pPr>
      <w:r>
        <w:rPr>
          <w:b/>
        </w:rPr>
        <w:t xml:space="preserve">RAJIV GANDHI PROUDYOGIKI VISHWAVIDYALAYA, </w:t>
      </w:r>
    </w:p>
    <w:p w14:paraId="07867BC3" w14:textId="77777777" w:rsidR="009606C3" w:rsidRDefault="00F347D7">
      <w:pPr>
        <w:pStyle w:val="titlepagestyle"/>
        <w:rPr>
          <w:b/>
          <w:sz w:val="12"/>
        </w:rPr>
      </w:pPr>
      <w:r>
        <w:rPr>
          <w:noProof/>
        </w:rPr>
        <w:drawing>
          <wp:anchor distT="0" distB="0" distL="0" distR="0" simplePos="0" relativeHeight="251659264" behindDoc="0" locked="0" layoutInCell="0" allowOverlap="1" wp14:anchorId="07FEAC83" wp14:editId="73731D15">
            <wp:simplePos x="0" y="0"/>
            <wp:positionH relativeFrom="page">
              <wp:posOffset>3168650</wp:posOffset>
            </wp:positionH>
            <wp:positionV relativeFrom="paragraph">
              <wp:posOffset>520700</wp:posOffset>
            </wp:positionV>
            <wp:extent cx="1342390" cy="1319530"/>
            <wp:effectExtent l="0" t="0" r="0" b="0"/>
            <wp:wrapTopAndBottom/>
            <wp:docPr id="1772840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0288"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l="-9" t="-9" r="-9" b="-9"/>
                    <a:stretch>
                      <a:fillRect/>
                    </a:stretch>
                  </pic:blipFill>
                  <pic:spPr bwMode="auto">
                    <a:xfrm>
                      <a:off x="0" y="0"/>
                      <a:ext cx="1342390" cy="13195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b/>
        </w:rPr>
        <w:t>BHOPAL (M.P.)</w:t>
      </w:r>
    </w:p>
    <w:p w14:paraId="4D46AD13" w14:textId="77777777" w:rsidR="009606C3" w:rsidRDefault="009606C3">
      <w:pPr>
        <w:jc w:val="center"/>
        <w:rPr>
          <w:rFonts w:ascii="Times New Roman" w:hAnsi="Times New Roman"/>
          <w:b/>
          <w:sz w:val="12"/>
        </w:rPr>
      </w:pPr>
    </w:p>
    <w:p w14:paraId="2B6A8573" w14:textId="77777777" w:rsidR="009606C3" w:rsidRDefault="009606C3">
      <w:pPr>
        <w:jc w:val="center"/>
        <w:rPr>
          <w:rFonts w:ascii="Times New Roman" w:hAnsi="Times New Roman"/>
          <w:b/>
          <w:sz w:val="12"/>
        </w:rPr>
      </w:pPr>
    </w:p>
    <w:p w14:paraId="308E548F" w14:textId="77777777" w:rsidR="009606C3" w:rsidRDefault="00F347D7">
      <w:pPr>
        <w:pStyle w:val="titlepagestyle"/>
        <w:jc w:val="both"/>
      </w:pPr>
      <w:r>
        <w:rPr>
          <w:b/>
        </w:rPr>
        <w:t xml:space="preserve">Guided by       </w:t>
      </w:r>
      <w:r>
        <w:rPr>
          <w:b/>
        </w:rPr>
        <w:tab/>
      </w:r>
      <w:r>
        <w:rPr>
          <w:b/>
        </w:rPr>
        <w:tab/>
      </w:r>
      <w:r>
        <w:rPr>
          <w:b/>
        </w:rPr>
        <w:tab/>
      </w:r>
      <w:r>
        <w:rPr>
          <w:b/>
        </w:rPr>
        <w:tab/>
      </w:r>
      <w:r>
        <w:rPr>
          <w:b/>
        </w:rPr>
        <w:tab/>
      </w:r>
      <w:r>
        <w:rPr>
          <w:b/>
        </w:rPr>
        <w:tab/>
        <w:t xml:space="preserve">  </w:t>
      </w:r>
      <w:r>
        <w:rPr>
          <w:b/>
        </w:rPr>
        <w:tab/>
        <w:t xml:space="preserve">Submitted By </w:t>
      </w:r>
    </w:p>
    <w:p w14:paraId="5F4ECC3C" w14:textId="77777777" w:rsidR="009606C3" w:rsidRDefault="00F347D7">
      <w:pPr>
        <w:pStyle w:val="titlepagestyle"/>
        <w:jc w:val="left"/>
      </w:pPr>
      <w:r>
        <w:t>Prof. Sumeet Kothari</w:t>
      </w:r>
      <w:r>
        <w:tab/>
      </w:r>
      <w:r>
        <w:tab/>
      </w:r>
      <w:r>
        <w:tab/>
        <w:t xml:space="preserve">                         </w:t>
      </w:r>
      <w:r>
        <w:tab/>
        <w:t>Saransh Patil       0832CS221182</w:t>
      </w:r>
    </w:p>
    <w:p w14:paraId="6CFE1547" w14:textId="77777777" w:rsidR="009606C3" w:rsidRDefault="00F347D7">
      <w:pPr>
        <w:pStyle w:val="titlepagestyle"/>
        <w:ind w:left="5760"/>
        <w:jc w:val="left"/>
      </w:pPr>
      <w:r>
        <w:t>Tushar Gawhade 0832CS221213</w:t>
      </w:r>
    </w:p>
    <w:p w14:paraId="6A832BD1" w14:textId="77777777" w:rsidR="009606C3" w:rsidRDefault="00F347D7">
      <w:pPr>
        <w:pStyle w:val="titlepagestyle"/>
        <w:ind w:left="5760"/>
        <w:jc w:val="left"/>
      </w:pPr>
      <w:r>
        <w:t>Vivek Rathore     0832CS221228</w:t>
      </w:r>
    </w:p>
    <w:p w14:paraId="4534E7D6" w14:textId="77777777" w:rsidR="009606C3" w:rsidRDefault="00F347D7">
      <w:pPr>
        <w:pStyle w:val="titlepagestyle"/>
        <w:ind w:left="5760"/>
        <w:jc w:val="left"/>
      </w:pPr>
      <w:r>
        <w:t>Yash Lade           0832CS221229</w:t>
      </w:r>
    </w:p>
    <w:p w14:paraId="19AEE0B3" w14:textId="77777777" w:rsidR="009606C3" w:rsidRDefault="00F347D7">
      <w:pPr>
        <w:pStyle w:val="titlepagestyle"/>
        <w:jc w:val="left"/>
        <w:rPr>
          <w:b/>
        </w:rPr>
      </w:pPr>
      <w:r>
        <w:br/>
      </w:r>
      <w:r>
        <w:tab/>
      </w:r>
      <w:r>
        <w:tab/>
      </w:r>
    </w:p>
    <w:p w14:paraId="64EEF257" w14:textId="77777777" w:rsidR="009606C3" w:rsidRDefault="00F347D7">
      <w:pPr>
        <w:pStyle w:val="titlepagestyle"/>
        <w:rPr>
          <w:b/>
        </w:rPr>
      </w:pPr>
      <w:r>
        <w:rPr>
          <w:b/>
        </w:rPr>
        <w:t xml:space="preserve">DEPARTMENT OF COMPUTER SCIENCE </w:t>
      </w:r>
      <w:r>
        <w:rPr>
          <w:b/>
          <w:lang w:val="en-US"/>
        </w:rPr>
        <w:t>&amp;</w:t>
      </w:r>
      <w:r>
        <w:rPr>
          <w:b/>
        </w:rPr>
        <w:t xml:space="preserve"> ENGINEERING</w:t>
      </w:r>
    </w:p>
    <w:p w14:paraId="3DD3E01A" w14:textId="77777777" w:rsidR="009606C3" w:rsidRDefault="00F347D7">
      <w:pPr>
        <w:pStyle w:val="titlepagestyle"/>
        <w:rPr>
          <w:b/>
        </w:rPr>
      </w:pPr>
      <w:r>
        <w:rPr>
          <w:b/>
        </w:rPr>
        <w:t>CHAMELI DEVI GROUP OF INSTITUTIONS</w:t>
      </w:r>
    </w:p>
    <w:p w14:paraId="22775229" w14:textId="77777777" w:rsidR="00BE527D" w:rsidRDefault="00F347D7" w:rsidP="00F57AA4">
      <w:pPr>
        <w:pStyle w:val="titlepagestyle"/>
        <w:rPr>
          <w:b/>
        </w:rPr>
      </w:pPr>
      <w:r>
        <w:rPr>
          <w:b/>
        </w:rPr>
        <w:t>INDORE (M.P.) 452020</w:t>
      </w:r>
      <w:r w:rsidR="00F57AA4">
        <w:rPr>
          <w:b/>
        </w:rPr>
        <w:t xml:space="preserve"> </w:t>
      </w:r>
    </w:p>
    <w:p w14:paraId="04491FE3" w14:textId="49BE3EAD" w:rsidR="009606C3" w:rsidRPr="00F57AA4" w:rsidRDefault="00F347D7" w:rsidP="00F57AA4">
      <w:pPr>
        <w:pStyle w:val="titlepagestyle"/>
        <w:rPr>
          <w:b/>
        </w:rPr>
      </w:pPr>
      <w:r>
        <w:rPr>
          <w:b/>
        </w:rPr>
        <w:t>20</w:t>
      </w:r>
      <w:r>
        <w:rPr>
          <w:b/>
          <w:lang w:val="en-US"/>
        </w:rPr>
        <w:t>2</w:t>
      </w:r>
      <w:r w:rsidR="007E4706">
        <w:rPr>
          <w:b/>
          <w:lang w:val="en-US"/>
        </w:rPr>
        <w:t>5</w:t>
      </w:r>
      <w:r>
        <w:rPr>
          <w:b/>
        </w:rPr>
        <w:t>-</w:t>
      </w:r>
      <w:r>
        <w:rPr>
          <w:b/>
          <w:lang w:val="en-US"/>
        </w:rPr>
        <w:t>2</w:t>
      </w:r>
      <w:r w:rsidR="007E4706">
        <w:rPr>
          <w:b/>
          <w:lang w:val="en-US"/>
        </w:rPr>
        <w:t>6</w:t>
      </w:r>
    </w:p>
    <w:p w14:paraId="04590429" w14:textId="77777777" w:rsidR="00FA766C" w:rsidRDefault="00FA766C" w:rsidP="00F57AA4">
      <w:pPr>
        <w:autoSpaceDE w:val="0"/>
        <w:jc w:val="center"/>
        <w:rPr>
          <w:rFonts w:ascii="Times New Roman" w:hAnsi="Times New Roman"/>
          <w:sz w:val="48"/>
          <w:szCs w:val="48"/>
        </w:rPr>
      </w:pPr>
    </w:p>
    <w:p w14:paraId="66015150" w14:textId="77777777" w:rsidR="00DF17F7" w:rsidRDefault="00DF17F7" w:rsidP="00DF17F7">
      <w:pPr>
        <w:autoSpaceDE w:val="0"/>
        <w:jc w:val="center"/>
        <w:rPr>
          <w:rFonts w:ascii="Times New Roman" w:hAnsi="Times New Roman"/>
          <w:b/>
          <w:bCs/>
          <w:sz w:val="48"/>
          <w:szCs w:val="48"/>
        </w:rPr>
      </w:pPr>
    </w:p>
    <w:p w14:paraId="5B9961A6" w14:textId="77777777" w:rsidR="00DF17F7" w:rsidRPr="00DF17F7" w:rsidRDefault="00F347D7" w:rsidP="00DF17F7">
      <w:pPr>
        <w:autoSpaceDE w:val="0"/>
        <w:jc w:val="center"/>
        <w:rPr>
          <w:rFonts w:ascii="Times New Roman" w:hAnsi="Times New Roman"/>
          <w:b/>
          <w:bCs/>
          <w:sz w:val="4"/>
          <w:szCs w:val="48"/>
        </w:rPr>
      </w:pPr>
      <w:r>
        <w:rPr>
          <w:rFonts w:ascii="Times New Roman" w:hAnsi="Times New Roman"/>
          <w:b/>
          <w:bCs/>
          <w:sz w:val="48"/>
          <w:szCs w:val="48"/>
        </w:rPr>
        <w:t>KRISHNA’S LENS</w:t>
      </w:r>
    </w:p>
    <w:p w14:paraId="2643F340" w14:textId="77777777" w:rsidR="009606C3" w:rsidRDefault="009606C3">
      <w:pPr>
        <w:autoSpaceDE w:val="0"/>
        <w:jc w:val="center"/>
        <w:rPr>
          <w:rFonts w:ascii="Times New Roman" w:hAnsi="Times New Roman"/>
          <w:sz w:val="4"/>
          <w:szCs w:val="48"/>
        </w:rPr>
      </w:pPr>
    </w:p>
    <w:p w14:paraId="17D79ED7" w14:textId="77777777" w:rsidR="009606C3" w:rsidRDefault="009606C3">
      <w:pPr>
        <w:rPr>
          <w:rFonts w:ascii="Times New Roman" w:hAnsi="Times New Roman"/>
          <w:sz w:val="4"/>
          <w:szCs w:val="48"/>
        </w:rPr>
      </w:pPr>
    </w:p>
    <w:p w14:paraId="45F5679C" w14:textId="77777777" w:rsidR="009606C3" w:rsidRDefault="00F347D7">
      <w:pPr>
        <w:jc w:val="center"/>
        <w:rPr>
          <w:rFonts w:ascii="Times New Roman" w:eastAsia="Times New Roman" w:hAnsi="Times New Roman"/>
          <w:b/>
          <w:i/>
          <w:sz w:val="24"/>
          <w:szCs w:val="24"/>
        </w:rPr>
      </w:pPr>
      <w:r>
        <w:rPr>
          <w:rFonts w:ascii="Times New Roman" w:hAnsi="Times New Roman"/>
          <w:b/>
          <w:i/>
          <w:sz w:val="24"/>
          <w:szCs w:val="24"/>
        </w:rPr>
        <w:t xml:space="preserve">A </w:t>
      </w:r>
      <w:r w:rsidR="00DF17F7">
        <w:rPr>
          <w:rFonts w:ascii="Times New Roman" w:hAnsi="Times New Roman"/>
          <w:b/>
          <w:i/>
          <w:sz w:val="24"/>
          <w:szCs w:val="24"/>
        </w:rPr>
        <w:t>Major</w:t>
      </w:r>
      <w:r>
        <w:rPr>
          <w:rFonts w:ascii="Times New Roman" w:hAnsi="Times New Roman"/>
          <w:b/>
          <w:i/>
          <w:sz w:val="24"/>
          <w:szCs w:val="24"/>
        </w:rPr>
        <w:t xml:space="preserve"> Project Report submitted to</w:t>
      </w:r>
    </w:p>
    <w:p w14:paraId="7294ACC7" w14:textId="77777777" w:rsidR="009606C3" w:rsidRDefault="00F347D7">
      <w:pPr>
        <w:jc w:val="center"/>
        <w:rPr>
          <w:rFonts w:ascii="Times New Roman" w:hAnsi="Times New Roman"/>
          <w:b/>
          <w:sz w:val="36"/>
          <w:szCs w:val="36"/>
        </w:rPr>
      </w:pPr>
      <w:r>
        <w:rPr>
          <w:rFonts w:ascii="Times New Roman" w:eastAsia="Times New Roman" w:hAnsi="Times New Roman"/>
          <w:b/>
          <w:i/>
          <w:sz w:val="24"/>
          <w:szCs w:val="24"/>
        </w:rPr>
        <w:t xml:space="preserve"> </w:t>
      </w:r>
      <w:r>
        <w:rPr>
          <w:rStyle w:val="Emphasis"/>
          <w:rFonts w:ascii="Times New Roman" w:hAnsi="Times New Roman"/>
          <w:b/>
          <w:sz w:val="24"/>
          <w:szCs w:val="24"/>
        </w:rPr>
        <w:t>Rajiv Gandhi Proudyogiki Vishwavidyalaya</w:t>
      </w:r>
      <w:r>
        <w:rPr>
          <w:rFonts w:ascii="Times New Roman" w:hAnsi="Times New Roman"/>
          <w:b/>
          <w:i/>
          <w:sz w:val="24"/>
          <w:szCs w:val="24"/>
        </w:rPr>
        <w:t>, Bhopal</w:t>
      </w:r>
    </w:p>
    <w:p w14:paraId="4CB537B7" w14:textId="77777777" w:rsidR="009606C3" w:rsidRDefault="00F347D7">
      <w:pPr>
        <w:tabs>
          <w:tab w:val="center" w:pos="4514"/>
          <w:tab w:val="left" w:pos="6963"/>
        </w:tabs>
        <w:spacing w:before="120" w:line="240" w:lineRule="auto"/>
        <w:rPr>
          <w:rFonts w:ascii="Times New Roman" w:hAnsi="Times New Roman"/>
          <w:sz w:val="36"/>
          <w:szCs w:val="36"/>
        </w:rPr>
      </w:pPr>
      <w:r>
        <w:rPr>
          <w:rFonts w:ascii="Times New Roman" w:hAnsi="Times New Roman"/>
          <w:b/>
          <w:sz w:val="36"/>
          <w:szCs w:val="36"/>
        </w:rPr>
        <w:tab/>
        <w:t>Bachelor of Technology</w:t>
      </w:r>
      <w:r>
        <w:rPr>
          <w:rFonts w:ascii="Times New Roman" w:hAnsi="Times New Roman"/>
          <w:b/>
          <w:sz w:val="36"/>
          <w:szCs w:val="36"/>
        </w:rPr>
        <w:tab/>
      </w:r>
    </w:p>
    <w:p w14:paraId="5F275732" w14:textId="77777777" w:rsidR="009606C3" w:rsidRDefault="00F347D7">
      <w:pPr>
        <w:spacing w:before="120" w:line="240" w:lineRule="auto"/>
        <w:jc w:val="center"/>
        <w:rPr>
          <w:rFonts w:ascii="Times New Roman" w:hAnsi="Times New Roman"/>
          <w:sz w:val="36"/>
          <w:szCs w:val="36"/>
        </w:rPr>
      </w:pPr>
      <w:r>
        <w:rPr>
          <w:rFonts w:ascii="Times New Roman" w:hAnsi="Times New Roman"/>
          <w:sz w:val="36"/>
          <w:szCs w:val="36"/>
        </w:rPr>
        <w:t>in</w:t>
      </w:r>
    </w:p>
    <w:p w14:paraId="034912B4" w14:textId="77777777" w:rsidR="009606C3" w:rsidRDefault="00F347D7">
      <w:pPr>
        <w:spacing w:before="120" w:line="240" w:lineRule="auto"/>
        <w:jc w:val="center"/>
        <w:rPr>
          <w:b/>
          <w:i/>
          <w:sz w:val="24"/>
          <w:szCs w:val="24"/>
        </w:rPr>
      </w:pPr>
      <w:r>
        <w:rPr>
          <w:rFonts w:ascii="Times New Roman" w:hAnsi="Times New Roman"/>
          <w:sz w:val="36"/>
          <w:szCs w:val="36"/>
        </w:rPr>
        <w:t>Computer Science and Engineering</w:t>
      </w:r>
    </w:p>
    <w:p w14:paraId="255F2855" w14:textId="77777777" w:rsidR="009606C3" w:rsidRDefault="00F347D7">
      <w:pPr>
        <w:pStyle w:val="Heading3"/>
      </w:pPr>
      <w:r>
        <w:rPr>
          <w:b/>
          <w:i/>
          <w:sz w:val="24"/>
          <w:szCs w:val="24"/>
        </w:rPr>
        <w:t>by</w:t>
      </w:r>
    </w:p>
    <w:p w14:paraId="4E9B0D69" w14:textId="77777777" w:rsidR="009606C3" w:rsidRDefault="009606C3"/>
    <w:p w14:paraId="2D5E5F65" w14:textId="77777777" w:rsidR="009606C3" w:rsidRDefault="00F347D7">
      <w:pPr>
        <w:pStyle w:val="titlepagestyle"/>
      </w:pPr>
      <w:r>
        <w:rPr>
          <w:szCs w:val="24"/>
        </w:rPr>
        <w:t>Saransh Patil       0832CS221182</w:t>
      </w:r>
    </w:p>
    <w:p w14:paraId="187E6EE6" w14:textId="77777777" w:rsidR="009606C3" w:rsidRDefault="00F347D7">
      <w:pPr>
        <w:pStyle w:val="titlepagestyle"/>
      </w:pPr>
      <w:r>
        <w:t>Tushar Gawhade 0832CS221213</w:t>
      </w:r>
    </w:p>
    <w:p w14:paraId="457132CA" w14:textId="77777777" w:rsidR="009606C3" w:rsidRDefault="00F347D7">
      <w:pPr>
        <w:pStyle w:val="titlepagestyle"/>
        <w:rPr>
          <w:szCs w:val="24"/>
          <w:shd w:val="clear" w:color="auto" w:fill="FFFFFF"/>
        </w:rPr>
      </w:pPr>
      <w:r>
        <w:t>Vivek Rathore     0832CS221228</w:t>
      </w:r>
    </w:p>
    <w:p w14:paraId="22B642EE" w14:textId="77777777" w:rsidR="009606C3" w:rsidRDefault="00F347D7">
      <w:pPr>
        <w:pStyle w:val="titlepagestyle"/>
        <w:rPr>
          <w:b/>
          <w:szCs w:val="24"/>
          <w:highlight w:val="yellow"/>
        </w:rPr>
      </w:pPr>
      <w:r>
        <w:rPr>
          <w:szCs w:val="24"/>
          <w:shd w:val="clear" w:color="auto" w:fill="FFFFFF"/>
        </w:rPr>
        <w:t>Yash Lade           0832CS221229</w:t>
      </w:r>
    </w:p>
    <w:p w14:paraId="45326C3E" w14:textId="77777777" w:rsidR="009606C3" w:rsidRDefault="009606C3">
      <w:pPr>
        <w:pStyle w:val="Heading2"/>
        <w:ind w:left="284"/>
        <w:rPr>
          <w:b/>
          <w:szCs w:val="24"/>
          <w:highlight w:val="yellow"/>
        </w:rPr>
      </w:pPr>
    </w:p>
    <w:p w14:paraId="3A6F60D0" w14:textId="77777777" w:rsidR="009606C3" w:rsidRDefault="009606C3">
      <w:pPr>
        <w:rPr>
          <w:lang w:val="x-none"/>
        </w:rPr>
      </w:pPr>
    </w:p>
    <w:p w14:paraId="5DE1E0AE" w14:textId="77777777" w:rsidR="009606C3" w:rsidRDefault="00F347D7">
      <w:pPr>
        <w:keepNext/>
        <w:spacing w:after="0" w:line="240" w:lineRule="auto"/>
        <w:jc w:val="center"/>
        <w:outlineLvl w:val="1"/>
        <w:rPr>
          <w:rFonts w:ascii="Times New Roman" w:eastAsia="Times New Roman" w:hAnsi="Times New Roman"/>
          <w:b/>
          <w:sz w:val="32"/>
          <w:szCs w:val="32"/>
        </w:rPr>
      </w:pPr>
      <w:r>
        <w:rPr>
          <w:rFonts w:ascii="Times New Roman" w:eastAsia="Times New Roman" w:hAnsi="Times New Roman"/>
          <w:b/>
          <w:i/>
          <w:sz w:val="24"/>
          <w:szCs w:val="24"/>
        </w:rPr>
        <w:t xml:space="preserve">Under the guidance of  </w:t>
      </w:r>
    </w:p>
    <w:p w14:paraId="3D755A3D" w14:textId="77777777" w:rsidR="009606C3" w:rsidRDefault="00F347D7">
      <w:pPr>
        <w:keepNext/>
        <w:spacing w:before="120" w:after="0" w:line="240" w:lineRule="auto"/>
        <w:jc w:val="center"/>
        <w:outlineLvl w:val="2"/>
        <w:rPr>
          <w:rFonts w:ascii="Times New Roman" w:hAnsi="Times New Roman"/>
          <w:b/>
        </w:rPr>
      </w:pPr>
      <w:r>
        <w:rPr>
          <w:rFonts w:ascii="Times New Roman" w:eastAsia="Times New Roman" w:hAnsi="Times New Roman"/>
          <w:b/>
          <w:sz w:val="32"/>
          <w:szCs w:val="32"/>
        </w:rPr>
        <w:t>Prof. Sumeet Kothari</w:t>
      </w:r>
    </w:p>
    <w:p w14:paraId="5A13A6A2" w14:textId="77777777" w:rsidR="009606C3" w:rsidRDefault="00F347D7">
      <w:pPr>
        <w:jc w:val="center"/>
      </w:pPr>
      <w:r>
        <w:rPr>
          <w:rFonts w:ascii="Times New Roman" w:hAnsi="Times New Roman"/>
          <w:b/>
        </w:rPr>
        <w:t>Assistant Professor</w:t>
      </w:r>
    </w:p>
    <w:p w14:paraId="3EEC71D7" w14:textId="77777777" w:rsidR="009606C3" w:rsidRDefault="00F347D7">
      <w:pPr>
        <w:jc w:val="center"/>
        <w:rPr>
          <w:rFonts w:ascii="Times New Roman" w:hAnsi="Times New Roman"/>
          <w:b/>
          <w:sz w:val="12"/>
        </w:rPr>
      </w:pPr>
      <w:r>
        <w:rPr>
          <w:b/>
          <w:noProof/>
          <w:sz w:val="32"/>
          <w:szCs w:val="32"/>
          <w:lang w:eastAsia="en-US"/>
        </w:rPr>
        <w:drawing>
          <wp:inline distT="0" distB="0" distL="0" distR="0" wp14:anchorId="6473F2CB" wp14:editId="4F362FE2">
            <wp:extent cx="1257300" cy="1270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l="-40" t="-40" r="-40" b="-40"/>
                    <a:stretch>
                      <a:fillRect/>
                    </a:stretch>
                  </pic:blipFill>
                  <pic:spPr bwMode="auto">
                    <a:xfrm>
                      <a:off x="0" y="0"/>
                      <a:ext cx="1257300" cy="1270000"/>
                    </a:xfrm>
                    <a:prstGeom prst="rect">
                      <a:avLst/>
                    </a:prstGeom>
                    <a:solidFill>
                      <a:srgbClr val="FFFFFF"/>
                    </a:solidFill>
                    <a:ln>
                      <a:noFill/>
                    </a:ln>
                  </pic:spPr>
                </pic:pic>
              </a:graphicData>
            </a:graphic>
          </wp:inline>
        </w:drawing>
      </w:r>
    </w:p>
    <w:p w14:paraId="6DCC8240" w14:textId="77777777" w:rsidR="009606C3" w:rsidRDefault="00F347D7">
      <w:pPr>
        <w:jc w:val="center"/>
        <w:rPr>
          <w:rFonts w:ascii="Times New Roman" w:hAnsi="Times New Roman"/>
          <w:b/>
          <w:sz w:val="32"/>
          <w:szCs w:val="32"/>
        </w:rPr>
      </w:pPr>
      <w:r>
        <w:rPr>
          <w:rFonts w:ascii="Times New Roman" w:hAnsi="Times New Roman"/>
          <w:b/>
          <w:sz w:val="32"/>
          <w:szCs w:val="32"/>
        </w:rPr>
        <w:t>Session: 202</w:t>
      </w:r>
      <w:r w:rsidR="00DF17F7">
        <w:rPr>
          <w:rFonts w:ascii="Times New Roman" w:hAnsi="Times New Roman"/>
          <w:b/>
          <w:sz w:val="32"/>
          <w:szCs w:val="32"/>
        </w:rPr>
        <w:t>5</w:t>
      </w:r>
      <w:r>
        <w:rPr>
          <w:rFonts w:ascii="Times New Roman" w:hAnsi="Times New Roman"/>
          <w:b/>
          <w:sz w:val="32"/>
          <w:szCs w:val="32"/>
        </w:rPr>
        <w:t>-202</w:t>
      </w:r>
      <w:r w:rsidR="00DF17F7">
        <w:rPr>
          <w:rFonts w:ascii="Times New Roman" w:hAnsi="Times New Roman"/>
          <w:b/>
          <w:sz w:val="32"/>
          <w:szCs w:val="32"/>
        </w:rPr>
        <w:t>6</w:t>
      </w:r>
    </w:p>
    <w:p w14:paraId="59ADD592" w14:textId="77777777" w:rsidR="009606C3" w:rsidRDefault="00F347D7">
      <w:pPr>
        <w:spacing w:before="120"/>
        <w:jc w:val="center"/>
        <w:rPr>
          <w:rFonts w:ascii="Times New Roman" w:hAnsi="Times New Roman"/>
          <w:b/>
          <w:sz w:val="28"/>
          <w:szCs w:val="28"/>
        </w:rPr>
      </w:pPr>
      <w:r>
        <w:rPr>
          <w:rFonts w:ascii="Times New Roman" w:hAnsi="Times New Roman"/>
          <w:b/>
          <w:sz w:val="32"/>
          <w:szCs w:val="32"/>
        </w:rPr>
        <w:t>Department of Computer Science &amp; Engineering</w:t>
      </w:r>
    </w:p>
    <w:p w14:paraId="7CE739D9" w14:textId="77777777" w:rsidR="009606C3" w:rsidRDefault="00F347D7">
      <w:pPr>
        <w:autoSpaceDE w:val="0"/>
        <w:spacing w:after="0" w:line="240" w:lineRule="auto"/>
        <w:jc w:val="center"/>
        <w:rPr>
          <w:rFonts w:ascii="Times New Roman" w:hAnsi="Times New Roman"/>
          <w:b/>
          <w:bCs/>
          <w:sz w:val="28"/>
          <w:szCs w:val="28"/>
        </w:rPr>
      </w:pPr>
      <w:r>
        <w:rPr>
          <w:rFonts w:ascii="Times New Roman" w:hAnsi="Times New Roman"/>
          <w:b/>
          <w:sz w:val="28"/>
          <w:szCs w:val="28"/>
        </w:rPr>
        <w:t>Chameli Devi Group of Institutions</w:t>
      </w:r>
      <w:r>
        <w:rPr>
          <w:rFonts w:ascii="Times New Roman" w:hAnsi="Times New Roman"/>
          <w:b/>
          <w:bCs/>
          <w:sz w:val="28"/>
          <w:szCs w:val="28"/>
        </w:rPr>
        <w:t xml:space="preserve">, Indore </w:t>
      </w:r>
    </w:p>
    <w:p w14:paraId="4DA324AE" w14:textId="77777777" w:rsidR="009606C3" w:rsidRDefault="009606C3">
      <w:pPr>
        <w:autoSpaceDE w:val="0"/>
        <w:spacing w:after="0" w:line="240" w:lineRule="auto"/>
        <w:jc w:val="center"/>
        <w:rPr>
          <w:rFonts w:ascii="Times New Roman" w:hAnsi="Times New Roman"/>
          <w:b/>
          <w:bCs/>
          <w:sz w:val="28"/>
          <w:szCs w:val="28"/>
        </w:rPr>
      </w:pPr>
    </w:p>
    <w:p w14:paraId="59587ABA" w14:textId="0434FDD2" w:rsidR="007E4706" w:rsidRDefault="00F347D7" w:rsidP="007E4706">
      <w:pPr>
        <w:jc w:val="center"/>
        <w:rPr>
          <w:rFonts w:ascii="Times New Roman" w:hAnsi="Times New Roman"/>
          <w:b/>
          <w:sz w:val="28"/>
          <w:szCs w:val="28"/>
        </w:rPr>
        <w:sectPr w:rsidR="007E4706" w:rsidSect="00140132">
          <w:pgSz w:w="11906" w:h="16838"/>
          <w:pgMar w:top="1259" w:right="1440" w:bottom="1440" w:left="1440" w:header="720" w:footer="720" w:gutter="0"/>
          <w:pgBorders>
            <w:top w:val="double" w:sz="4" w:space="11" w:color="000000"/>
            <w:left w:val="double" w:sz="4" w:space="31" w:color="000000"/>
            <w:bottom w:val="double" w:sz="4" w:space="11" w:color="000000"/>
            <w:right w:val="double" w:sz="4" w:space="31" w:color="000000"/>
          </w:pgBorders>
          <w:pgNumType w:fmt="lowerRoman" w:start="1"/>
          <w:cols w:space="720"/>
          <w:docGrid w:linePitch="360"/>
        </w:sectPr>
      </w:pPr>
      <w:r>
        <w:rPr>
          <w:rFonts w:ascii="Times New Roman" w:eastAsia="Times New Roman" w:hAnsi="Times New Roman"/>
          <w:b/>
          <w:sz w:val="28"/>
          <w:szCs w:val="28"/>
        </w:rPr>
        <w:t xml:space="preserve"> </w:t>
      </w:r>
      <w:r>
        <w:rPr>
          <w:rFonts w:ascii="Times New Roman" w:hAnsi="Times New Roman"/>
          <w:b/>
          <w:sz w:val="28"/>
          <w:szCs w:val="28"/>
        </w:rPr>
        <w:t>452020 (Madhya Pradesh</w:t>
      </w:r>
      <w:r w:rsidR="007E4706">
        <w:rPr>
          <w:rFonts w:ascii="Times New Roman" w:hAnsi="Times New Roman"/>
          <w:b/>
          <w:sz w:val="28"/>
          <w:szCs w:val="28"/>
        </w:rPr>
        <w:t>)</w:t>
      </w:r>
    </w:p>
    <w:p w14:paraId="022E9FD9" w14:textId="77777777" w:rsidR="009606C3" w:rsidRDefault="009606C3"/>
    <w:p w14:paraId="51B6EFC5" w14:textId="77777777" w:rsidR="009606C3" w:rsidRDefault="00F347D7">
      <w:pPr>
        <w:autoSpaceDE w:val="0"/>
        <w:spacing w:after="0" w:line="240" w:lineRule="auto"/>
        <w:jc w:val="center"/>
        <w:rPr>
          <w:rFonts w:ascii="Times New Roman" w:hAnsi="Times New Roman"/>
          <w:b/>
          <w:bCs/>
          <w:sz w:val="24"/>
          <w:szCs w:val="24"/>
        </w:rPr>
      </w:pPr>
      <w:r>
        <w:rPr>
          <w:rFonts w:ascii="Times New Roman" w:hAnsi="Times New Roman"/>
          <w:b/>
          <w:bCs/>
          <w:sz w:val="28"/>
          <w:szCs w:val="28"/>
        </w:rPr>
        <w:t xml:space="preserve">DECLARATION </w:t>
      </w:r>
    </w:p>
    <w:p w14:paraId="72192B49" w14:textId="77777777" w:rsidR="009606C3" w:rsidRDefault="009606C3">
      <w:pPr>
        <w:autoSpaceDE w:val="0"/>
        <w:spacing w:after="0" w:line="240" w:lineRule="auto"/>
        <w:rPr>
          <w:rFonts w:ascii="Times New Roman" w:hAnsi="Times New Roman"/>
          <w:b/>
          <w:bCs/>
          <w:sz w:val="24"/>
          <w:szCs w:val="24"/>
        </w:rPr>
      </w:pPr>
    </w:p>
    <w:p w14:paraId="4A9E94BE" w14:textId="77777777" w:rsidR="009606C3" w:rsidRDefault="009606C3">
      <w:pPr>
        <w:autoSpaceDE w:val="0"/>
        <w:spacing w:after="0" w:line="360" w:lineRule="auto"/>
        <w:jc w:val="both"/>
        <w:rPr>
          <w:rFonts w:ascii="Times New Roman" w:hAnsi="Times New Roman"/>
          <w:sz w:val="24"/>
          <w:szCs w:val="24"/>
        </w:rPr>
      </w:pPr>
    </w:p>
    <w:p w14:paraId="40BD155D" w14:textId="77777777" w:rsidR="009606C3" w:rsidRDefault="00F347D7">
      <w:pPr>
        <w:autoSpaceDE w:val="0"/>
        <w:spacing w:after="0" w:line="360" w:lineRule="auto"/>
        <w:jc w:val="both"/>
        <w:rPr>
          <w:rFonts w:ascii="Times New Roman" w:hAnsi="Times New Roman"/>
          <w:sz w:val="24"/>
          <w:szCs w:val="24"/>
        </w:rPr>
      </w:pPr>
      <w:r>
        <w:rPr>
          <w:rFonts w:ascii="Times New Roman" w:hAnsi="Times New Roman"/>
          <w:sz w:val="24"/>
          <w:szCs w:val="24"/>
        </w:rPr>
        <w:t>We certify that the work contained in this report is original and has been done by us under the guidance of my supervisor(s).</w:t>
      </w:r>
    </w:p>
    <w:p w14:paraId="30E9708B" w14:textId="77777777" w:rsidR="009606C3" w:rsidRDefault="00F347D7">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The work has not been submitted to any other Institute for any degree or diploma.</w:t>
      </w:r>
    </w:p>
    <w:p w14:paraId="068F6395" w14:textId="77777777" w:rsidR="009606C3" w:rsidRDefault="00F347D7">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We have followed the guidelines provided by the Institute in preparing the report.</w:t>
      </w:r>
    </w:p>
    <w:p w14:paraId="45EC11DC" w14:textId="77777777" w:rsidR="009606C3" w:rsidRDefault="00F347D7">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We have conformed to the norms and guidelines given in the Ethical Code of Conduct of the Institute.</w:t>
      </w:r>
    </w:p>
    <w:p w14:paraId="0C7610BF" w14:textId="77777777" w:rsidR="009606C3" w:rsidRDefault="00F347D7">
      <w:pPr>
        <w:numPr>
          <w:ilvl w:val="0"/>
          <w:numId w:val="3"/>
        </w:numPr>
        <w:autoSpaceDE w:val="0"/>
        <w:spacing w:after="0" w:line="360" w:lineRule="auto"/>
        <w:jc w:val="both"/>
        <w:rPr>
          <w:rFonts w:ascii="Times New Roman" w:hAnsi="Times New Roman"/>
          <w:sz w:val="24"/>
          <w:szCs w:val="24"/>
        </w:rPr>
      </w:pPr>
      <w:r>
        <w:rPr>
          <w:rFonts w:ascii="Times New Roman" w:hAnsi="Times New Roman"/>
          <w:sz w:val="24"/>
          <w:szCs w:val="24"/>
        </w:rPr>
        <w:t xml:space="preserve">Whenever we have used materials (data, theoretical analysis, figures, and text) from other sources, we have given due credit to them by citing them in the text of the report and giving their details in the references. </w:t>
      </w:r>
    </w:p>
    <w:p w14:paraId="286D317A" w14:textId="77777777" w:rsidR="009606C3" w:rsidRDefault="009606C3">
      <w:pPr>
        <w:autoSpaceDE w:val="0"/>
        <w:spacing w:after="0" w:line="240" w:lineRule="auto"/>
        <w:jc w:val="both"/>
        <w:rPr>
          <w:rFonts w:ascii="Times New Roman" w:hAnsi="Times New Roman"/>
          <w:sz w:val="24"/>
          <w:szCs w:val="24"/>
        </w:rPr>
      </w:pPr>
    </w:p>
    <w:p w14:paraId="000FD0BE" w14:textId="77777777" w:rsidR="009606C3" w:rsidRDefault="009606C3">
      <w:pPr>
        <w:autoSpaceDE w:val="0"/>
        <w:spacing w:after="0" w:line="240" w:lineRule="auto"/>
        <w:rPr>
          <w:rFonts w:ascii="Times New Roman" w:hAnsi="Times New Roman"/>
          <w:sz w:val="24"/>
          <w:szCs w:val="24"/>
        </w:rPr>
      </w:pPr>
    </w:p>
    <w:p w14:paraId="79C7BE12" w14:textId="77777777" w:rsidR="009606C3" w:rsidRDefault="009606C3">
      <w:pPr>
        <w:autoSpaceDE w:val="0"/>
        <w:spacing w:after="0" w:line="240" w:lineRule="auto"/>
        <w:rPr>
          <w:rFonts w:ascii="Times New Roman" w:hAnsi="Times New Roman"/>
          <w:sz w:val="24"/>
          <w:szCs w:val="24"/>
        </w:rPr>
      </w:pPr>
    </w:p>
    <w:p w14:paraId="7ED3A974" w14:textId="77777777" w:rsidR="009606C3" w:rsidRDefault="00F347D7">
      <w:pPr>
        <w:pStyle w:val="Heading4"/>
        <w:rPr>
          <w:rFonts w:ascii="Times New Roman" w:hAnsi="Times New Roman"/>
          <w:sz w:val="24"/>
          <w:szCs w:val="24"/>
        </w:rPr>
      </w:pPr>
      <w:r>
        <w:rPr>
          <w:rFonts w:ascii="Times New Roman" w:hAnsi="Times New Roman"/>
          <w:sz w:val="24"/>
          <w:szCs w:val="24"/>
        </w:rPr>
        <w:t>Name and Signature of Project Team Members:</w:t>
      </w:r>
    </w:p>
    <w:p w14:paraId="1918CACB" w14:textId="77777777" w:rsidR="009606C3" w:rsidRDefault="009606C3">
      <w:pPr>
        <w:rPr>
          <w:rFonts w:ascii="Times New Roman" w:hAnsi="Times New Roman"/>
          <w:b/>
          <w:sz w:val="24"/>
          <w:szCs w:val="24"/>
        </w:rPr>
      </w:pPr>
    </w:p>
    <w:tbl>
      <w:tblPr>
        <w:tblW w:w="0" w:type="auto"/>
        <w:tblLayout w:type="fixed"/>
        <w:tblLook w:val="0000" w:firstRow="0" w:lastRow="0" w:firstColumn="0" w:lastColumn="0" w:noHBand="0" w:noVBand="0"/>
      </w:tblPr>
      <w:tblGrid>
        <w:gridCol w:w="768"/>
        <w:gridCol w:w="1841"/>
        <w:gridCol w:w="4249"/>
        <w:gridCol w:w="2288"/>
      </w:tblGrid>
      <w:tr w:rsidR="00164DB9" w14:paraId="2A81FE8A" w14:textId="77777777">
        <w:tc>
          <w:tcPr>
            <w:tcW w:w="768" w:type="dxa"/>
            <w:tcBorders>
              <w:top w:val="single" w:sz="4" w:space="0" w:color="000000"/>
              <w:left w:val="single" w:sz="4" w:space="0" w:color="000000"/>
              <w:bottom w:val="single" w:sz="4" w:space="0" w:color="000000"/>
              <w:right w:val="single" w:sz="4" w:space="0" w:color="000000"/>
            </w:tcBorders>
          </w:tcPr>
          <w:p w14:paraId="672886C4" w14:textId="77777777" w:rsidR="009606C3" w:rsidRDefault="00F347D7">
            <w:pPr>
              <w:autoSpaceDE w:val="0"/>
              <w:spacing w:after="0" w:line="240" w:lineRule="auto"/>
              <w:jc w:val="center"/>
            </w:pPr>
            <w:r>
              <w:rPr>
                <w:rFonts w:ascii="Times New Roman" w:hAnsi="Times New Roman"/>
                <w:b/>
                <w:sz w:val="24"/>
                <w:szCs w:val="24"/>
              </w:rPr>
              <w:t>Sr. No.</w:t>
            </w:r>
          </w:p>
        </w:tc>
        <w:tc>
          <w:tcPr>
            <w:tcW w:w="1841" w:type="dxa"/>
            <w:tcBorders>
              <w:top w:val="single" w:sz="4" w:space="0" w:color="000000"/>
              <w:left w:val="single" w:sz="4" w:space="0" w:color="000000"/>
              <w:bottom w:val="single" w:sz="4" w:space="0" w:color="000000"/>
              <w:right w:val="single" w:sz="4" w:space="0" w:color="000000"/>
            </w:tcBorders>
          </w:tcPr>
          <w:p w14:paraId="18C6EFD0" w14:textId="77777777" w:rsidR="009606C3" w:rsidRDefault="00F347D7">
            <w:pPr>
              <w:autoSpaceDE w:val="0"/>
              <w:spacing w:after="0" w:line="240" w:lineRule="auto"/>
              <w:jc w:val="center"/>
            </w:pPr>
            <w:r>
              <w:rPr>
                <w:rFonts w:ascii="Times New Roman" w:hAnsi="Times New Roman"/>
                <w:b/>
                <w:sz w:val="24"/>
                <w:szCs w:val="24"/>
              </w:rPr>
              <w:t>Enrollment No.</w:t>
            </w:r>
          </w:p>
        </w:tc>
        <w:tc>
          <w:tcPr>
            <w:tcW w:w="4249" w:type="dxa"/>
            <w:tcBorders>
              <w:top w:val="single" w:sz="4" w:space="0" w:color="000000"/>
              <w:left w:val="single" w:sz="4" w:space="0" w:color="000000"/>
              <w:bottom w:val="single" w:sz="4" w:space="0" w:color="000000"/>
              <w:right w:val="single" w:sz="4" w:space="0" w:color="000000"/>
            </w:tcBorders>
          </w:tcPr>
          <w:p w14:paraId="22EAB38A" w14:textId="77777777" w:rsidR="009606C3" w:rsidRDefault="00F347D7">
            <w:pPr>
              <w:autoSpaceDE w:val="0"/>
              <w:spacing w:after="0" w:line="240" w:lineRule="auto"/>
              <w:jc w:val="center"/>
            </w:pPr>
            <w:r>
              <w:rPr>
                <w:rFonts w:ascii="Times New Roman" w:hAnsi="Times New Roman"/>
                <w:b/>
                <w:sz w:val="24"/>
                <w:szCs w:val="24"/>
              </w:rPr>
              <w:t>Name of students</w:t>
            </w:r>
          </w:p>
        </w:tc>
        <w:tc>
          <w:tcPr>
            <w:tcW w:w="2288" w:type="dxa"/>
            <w:tcBorders>
              <w:top w:val="single" w:sz="4" w:space="0" w:color="000000"/>
              <w:left w:val="single" w:sz="4" w:space="0" w:color="000000"/>
              <w:bottom w:val="single" w:sz="4" w:space="0" w:color="000000"/>
              <w:right w:val="single" w:sz="4" w:space="0" w:color="000000"/>
            </w:tcBorders>
          </w:tcPr>
          <w:p w14:paraId="20F678B8" w14:textId="77777777" w:rsidR="009606C3" w:rsidRDefault="00F347D7">
            <w:pPr>
              <w:autoSpaceDE w:val="0"/>
              <w:spacing w:after="0" w:line="240" w:lineRule="auto"/>
              <w:jc w:val="center"/>
            </w:pPr>
            <w:r>
              <w:rPr>
                <w:rFonts w:ascii="Times New Roman" w:hAnsi="Times New Roman"/>
                <w:b/>
                <w:sz w:val="24"/>
                <w:szCs w:val="24"/>
              </w:rPr>
              <w:t>Signature of students</w:t>
            </w:r>
          </w:p>
        </w:tc>
      </w:tr>
      <w:tr w:rsidR="00164DB9" w14:paraId="205B60B1" w14:textId="77777777">
        <w:trPr>
          <w:trHeight w:val="521"/>
        </w:trPr>
        <w:tc>
          <w:tcPr>
            <w:tcW w:w="768" w:type="dxa"/>
            <w:tcBorders>
              <w:top w:val="single" w:sz="4" w:space="0" w:color="000000"/>
              <w:left w:val="single" w:sz="4" w:space="0" w:color="000000"/>
              <w:bottom w:val="single" w:sz="4" w:space="0" w:color="000000"/>
              <w:right w:val="single" w:sz="4" w:space="0" w:color="000000"/>
            </w:tcBorders>
          </w:tcPr>
          <w:p w14:paraId="580EC9DA" w14:textId="77777777" w:rsidR="009606C3" w:rsidRDefault="00F347D7">
            <w:pPr>
              <w:autoSpaceDE w:val="0"/>
              <w:spacing w:after="0" w:line="240" w:lineRule="auto"/>
              <w:jc w:val="center"/>
            </w:pPr>
            <w:r>
              <w:rPr>
                <w:rFonts w:ascii="Times New Roman" w:hAnsi="Times New Roman"/>
                <w:sz w:val="24"/>
                <w:szCs w:val="24"/>
              </w:rPr>
              <w:t>1.</w:t>
            </w:r>
          </w:p>
        </w:tc>
        <w:tc>
          <w:tcPr>
            <w:tcW w:w="1841" w:type="dxa"/>
            <w:tcBorders>
              <w:top w:val="single" w:sz="4" w:space="0" w:color="000000"/>
              <w:left w:val="single" w:sz="4" w:space="0" w:color="000000"/>
              <w:bottom w:val="single" w:sz="4" w:space="0" w:color="000000"/>
              <w:right w:val="single" w:sz="4" w:space="0" w:color="000000"/>
            </w:tcBorders>
          </w:tcPr>
          <w:p w14:paraId="4A62823E" w14:textId="77777777" w:rsidR="009606C3" w:rsidRDefault="00F347D7">
            <w:pPr>
              <w:autoSpaceDE w:val="0"/>
              <w:snapToGrid w:val="0"/>
              <w:spacing w:after="0" w:line="240" w:lineRule="auto"/>
              <w:jc w:val="center"/>
            </w:pPr>
            <w:r>
              <w:rPr>
                <w:rFonts w:ascii="Times New Roman" w:hAnsi="Times New Roman"/>
                <w:sz w:val="24"/>
                <w:szCs w:val="24"/>
              </w:rPr>
              <w:t>0832CS221182</w:t>
            </w:r>
          </w:p>
        </w:tc>
        <w:tc>
          <w:tcPr>
            <w:tcW w:w="4249" w:type="dxa"/>
            <w:tcBorders>
              <w:top w:val="single" w:sz="4" w:space="0" w:color="000000"/>
              <w:left w:val="single" w:sz="4" w:space="0" w:color="000000"/>
              <w:bottom w:val="single" w:sz="4" w:space="0" w:color="000000"/>
              <w:right w:val="single" w:sz="4" w:space="0" w:color="000000"/>
            </w:tcBorders>
          </w:tcPr>
          <w:p w14:paraId="402B5A64" w14:textId="77777777" w:rsidR="009606C3" w:rsidRDefault="00F347D7">
            <w:pPr>
              <w:autoSpaceDE w:val="0"/>
              <w:snapToGrid w:val="0"/>
              <w:spacing w:after="0" w:line="240" w:lineRule="auto"/>
              <w:jc w:val="center"/>
            </w:pPr>
            <w:r>
              <w:rPr>
                <w:rFonts w:ascii="Times New Roman" w:hAnsi="Times New Roman"/>
                <w:sz w:val="24"/>
                <w:szCs w:val="24"/>
              </w:rPr>
              <w:t>Saransh Patil</w:t>
            </w:r>
          </w:p>
        </w:tc>
        <w:tc>
          <w:tcPr>
            <w:tcW w:w="2288" w:type="dxa"/>
            <w:tcBorders>
              <w:top w:val="single" w:sz="4" w:space="0" w:color="000000"/>
              <w:left w:val="single" w:sz="4" w:space="0" w:color="000000"/>
              <w:bottom w:val="single" w:sz="4" w:space="0" w:color="000000"/>
              <w:right w:val="single" w:sz="4" w:space="0" w:color="000000"/>
            </w:tcBorders>
          </w:tcPr>
          <w:p w14:paraId="5A378E4F" w14:textId="77777777" w:rsidR="009606C3" w:rsidRDefault="009606C3">
            <w:pPr>
              <w:autoSpaceDE w:val="0"/>
              <w:snapToGrid w:val="0"/>
              <w:spacing w:after="0" w:line="240" w:lineRule="auto"/>
              <w:jc w:val="center"/>
              <w:rPr>
                <w:rFonts w:ascii="Times New Roman" w:hAnsi="Times New Roman"/>
                <w:sz w:val="24"/>
                <w:szCs w:val="24"/>
              </w:rPr>
            </w:pPr>
          </w:p>
        </w:tc>
      </w:tr>
      <w:tr w:rsidR="00164DB9" w14:paraId="656BA4E4" w14:textId="77777777">
        <w:trPr>
          <w:trHeight w:val="521"/>
        </w:trPr>
        <w:tc>
          <w:tcPr>
            <w:tcW w:w="768" w:type="dxa"/>
            <w:tcBorders>
              <w:top w:val="single" w:sz="4" w:space="0" w:color="000000"/>
              <w:left w:val="single" w:sz="4" w:space="0" w:color="000000"/>
              <w:bottom w:val="single" w:sz="4" w:space="0" w:color="000000"/>
              <w:right w:val="single" w:sz="4" w:space="0" w:color="000000"/>
            </w:tcBorders>
          </w:tcPr>
          <w:p w14:paraId="6C9920AB" w14:textId="77777777" w:rsidR="009606C3" w:rsidRDefault="00F347D7">
            <w:pPr>
              <w:autoSpaceDE w:val="0"/>
              <w:spacing w:after="0" w:line="240" w:lineRule="auto"/>
              <w:jc w:val="center"/>
            </w:pPr>
            <w:r>
              <w:rPr>
                <w:rFonts w:ascii="Times New Roman" w:hAnsi="Times New Roman"/>
                <w:sz w:val="24"/>
                <w:szCs w:val="24"/>
              </w:rPr>
              <w:t>2.</w:t>
            </w:r>
          </w:p>
        </w:tc>
        <w:tc>
          <w:tcPr>
            <w:tcW w:w="1841" w:type="dxa"/>
            <w:tcBorders>
              <w:top w:val="single" w:sz="4" w:space="0" w:color="000000"/>
              <w:left w:val="single" w:sz="4" w:space="0" w:color="000000"/>
              <w:bottom w:val="single" w:sz="4" w:space="0" w:color="000000"/>
              <w:right w:val="single" w:sz="4" w:space="0" w:color="000000"/>
            </w:tcBorders>
          </w:tcPr>
          <w:p w14:paraId="49872D11" w14:textId="77777777" w:rsidR="009606C3" w:rsidRDefault="00F347D7">
            <w:pPr>
              <w:autoSpaceDE w:val="0"/>
              <w:snapToGrid w:val="0"/>
              <w:spacing w:after="0" w:line="240" w:lineRule="auto"/>
              <w:jc w:val="center"/>
            </w:pPr>
            <w:r>
              <w:rPr>
                <w:rFonts w:ascii="Times New Roman" w:hAnsi="Times New Roman"/>
                <w:sz w:val="24"/>
                <w:szCs w:val="24"/>
              </w:rPr>
              <w:t>0832CS221213</w:t>
            </w:r>
          </w:p>
        </w:tc>
        <w:tc>
          <w:tcPr>
            <w:tcW w:w="4249" w:type="dxa"/>
            <w:tcBorders>
              <w:top w:val="single" w:sz="4" w:space="0" w:color="000000"/>
              <w:left w:val="single" w:sz="4" w:space="0" w:color="000000"/>
              <w:bottom w:val="single" w:sz="4" w:space="0" w:color="000000"/>
              <w:right w:val="single" w:sz="4" w:space="0" w:color="000000"/>
            </w:tcBorders>
          </w:tcPr>
          <w:p w14:paraId="61D8C336" w14:textId="77777777" w:rsidR="009606C3" w:rsidRDefault="00F347D7">
            <w:pPr>
              <w:autoSpaceDE w:val="0"/>
              <w:snapToGrid w:val="0"/>
              <w:spacing w:after="0" w:line="240" w:lineRule="auto"/>
              <w:jc w:val="center"/>
            </w:pPr>
            <w:r>
              <w:rPr>
                <w:rFonts w:ascii="Times New Roman" w:hAnsi="Times New Roman"/>
                <w:sz w:val="24"/>
                <w:szCs w:val="24"/>
              </w:rPr>
              <w:t>Tushar Gawhade</w:t>
            </w:r>
          </w:p>
        </w:tc>
        <w:tc>
          <w:tcPr>
            <w:tcW w:w="2288" w:type="dxa"/>
            <w:tcBorders>
              <w:top w:val="single" w:sz="4" w:space="0" w:color="000000"/>
              <w:left w:val="single" w:sz="4" w:space="0" w:color="000000"/>
              <w:bottom w:val="single" w:sz="4" w:space="0" w:color="000000"/>
              <w:right w:val="single" w:sz="4" w:space="0" w:color="000000"/>
            </w:tcBorders>
          </w:tcPr>
          <w:p w14:paraId="53C5C6E2" w14:textId="77777777" w:rsidR="009606C3" w:rsidRDefault="009606C3">
            <w:pPr>
              <w:autoSpaceDE w:val="0"/>
              <w:snapToGrid w:val="0"/>
              <w:spacing w:after="0" w:line="240" w:lineRule="auto"/>
              <w:jc w:val="center"/>
              <w:rPr>
                <w:rFonts w:ascii="Times New Roman" w:hAnsi="Times New Roman"/>
                <w:sz w:val="24"/>
                <w:szCs w:val="24"/>
              </w:rPr>
            </w:pPr>
          </w:p>
        </w:tc>
      </w:tr>
      <w:tr w:rsidR="00164DB9" w14:paraId="43613230" w14:textId="77777777">
        <w:trPr>
          <w:trHeight w:val="449"/>
        </w:trPr>
        <w:tc>
          <w:tcPr>
            <w:tcW w:w="768" w:type="dxa"/>
            <w:tcBorders>
              <w:top w:val="single" w:sz="4" w:space="0" w:color="000000"/>
              <w:left w:val="single" w:sz="4" w:space="0" w:color="000000"/>
              <w:bottom w:val="single" w:sz="4" w:space="0" w:color="000000"/>
              <w:right w:val="single" w:sz="4" w:space="0" w:color="000000"/>
            </w:tcBorders>
          </w:tcPr>
          <w:p w14:paraId="6DA1A208" w14:textId="77777777" w:rsidR="009606C3" w:rsidRDefault="00F347D7">
            <w:pPr>
              <w:autoSpaceDE w:val="0"/>
              <w:spacing w:after="0" w:line="240" w:lineRule="auto"/>
              <w:jc w:val="center"/>
            </w:pPr>
            <w:r>
              <w:rPr>
                <w:rFonts w:ascii="Times New Roman" w:hAnsi="Times New Roman"/>
                <w:sz w:val="24"/>
                <w:szCs w:val="24"/>
              </w:rPr>
              <w:t>3.</w:t>
            </w:r>
          </w:p>
        </w:tc>
        <w:tc>
          <w:tcPr>
            <w:tcW w:w="1841" w:type="dxa"/>
            <w:tcBorders>
              <w:top w:val="single" w:sz="4" w:space="0" w:color="000000"/>
              <w:left w:val="single" w:sz="4" w:space="0" w:color="000000"/>
              <w:bottom w:val="single" w:sz="4" w:space="0" w:color="000000"/>
              <w:right w:val="single" w:sz="4" w:space="0" w:color="000000"/>
            </w:tcBorders>
          </w:tcPr>
          <w:p w14:paraId="6CD1F9A0" w14:textId="77777777" w:rsidR="009606C3" w:rsidRDefault="00F347D7">
            <w:pPr>
              <w:autoSpaceDE w:val="0"/>
              <w:snapToGrid w:val="0"/>
              <w:spacing w:after="0" w:line="240" w:lineRule="auto"/>
              <w:jc w:val="center"/>
            </w:pPr>
            <w:r>
              <w:rPr>
                <w:rFonts w:ascii="Times New Roman" w:hAnsi="Times New Roman"/>
                <w:sz w:val="24"/>
                <w:szCs w:val="24"/>
              </w:rPr>
              <w:t>0832CS221228</w:t>
            </w:r>
          </w:p>
        </w:tc>
        <w:tc>
          <w:tcPr>
            <w:tcW w:w="4249" w:type="dxa"/>
            <w:tcBorders>
              <w:top w:val="single" w:sz="4" w:space="0" w:color="000000"/>
              <w:left w:val="single" w:sz="4" w:space="0" w:color="000000"/>
              <w:bottom w:val="single" w:sz="4" w:space="0" w:color="000000"/>
              <w:right w:val="single" w:sz="4" w:space="0" w:color="000000"/>
            </w:tcBorders>
          </w:tcPr>
          <w:p w14:paraId="4E625E8B" w14:textId="77777777" w:rsidR="009606C3" w:rsidRDefault="00F347D7">
            <w:pPr>
              <w:autoSpaceDE w:val="0"/>
              <w:snapToGrid w:val="0"/>
              <w:spacing w:after="0" w:line="240" w:lineRule="auto"/>
              <w:jc w:val="center"/>
            </w:pPr>
            <w:r>
              <w:rPr>
                <w:rFonts w:ascii="Times New Roman" w:hAnsi="Times New Roman"/>
                <w:sz w:val="24"/>
                <w:szCs w:val="24"/>
              </w:rPr>
              <w:t>Vivek Rathore</w:t>
            </w:r>
          </w:p>
        </w:tc>
        <w:tc>
          <w:tcPr>
            <w:tcW w:w="2288" w:type="dxa"/>
            <w:tcBorders>
              <w:top w:val="single" w:sz="4" w:space="0" w:color="000000"/>
              <w:left w:val="single" w:sz="4" w:space="0" w:color="000000"/>
              <w:bottom w:val="single" w:sz="4" w:space="0" w:color="000000"/>
              <w:right w:val="single" w:sz="4" w:space="0" w:color="000000"/>
            </w:tcBorders>
          </w:tcPr>
          <w:p w14:paraId="2ED1D83C" w14:textId="77777777" w:rsidR="009606C3" w:rsidRDefault="009606C3">
            <w:pPr>
              <w:autoSpaceDE w:val="0"/>
              <w:snapToGrid w:val="0"/>
              <w:spacing w:after="0" w:line="240" w:lineRule="auto"/>
              <w:jc w:val="center"/>
              <w:rPr>
                <w:rFonts w:ascii="Times New Roman" w:hAnsi="Times New Roman"/>
                <w:sz w:val="24"/>
                <w:szCs w:val="24"/>
              </w:rPr>
            </w:pPr>
          </w:p>
        </w:tc>
      </w:tr>
      <w:tr w:rsidR="00164DB9" w14:paraId="172E24FA" w14:textId="77777777">
        <w:trPr>
          <w:trHeight w:val="539"/>
        </w:trPr>
        <w:tc>
          <w:tcPr>
            <w:tcW w:w="768" w:type="dxa"/>
            <w:tcBorders>
              <w:top w:val="single" w:sz="4" w:space="0" w:color="000000"/>
              <w:left w:val="single" w:sz="4" w:space="0" w:color="000000"/>
              <w:bottom w:val="single" w:sz="4" w:space="0" w:color="000000"/>
              <w:right w:val="single" w:sz="4" w:space="0" w:color="000000"/>
            </w:tcBorders>
          </w:tcPr>
          <w:p w14:paraId="02CF44B7" w14:textId="77777777" w:rsidR="009606C3" w:rsidRDefault="00F347D7">
            <w:pPr>
              <w:autoSpaceDE w:val="0"/>
              <w:spacing w:after="0" w:line="240" w:lineRule="auto"/>
              <w:jc w:val="center"/>
            </w:pPr>
            <w:r>
              <w:rPr>
                <w:rFonts w:ascii="Times New Roman" w:hAnsi="Times New Roman"/>
                <w:sz w:val="24"/>
                <w:szCs w:val="24"/>
              </w:rPr>
              <w:t>4.</w:t>
            </w:r>
          </w:p>
        </w:tc>
        <w:tc>
          <w:tcPr>
            <w:tcW w:w="1841" w:type="dxa"/>
            <w:tcBorders>
              <w:top w:val="single" w:sz="4" w:space="0" w:color="000000"/>
              <w:left w:val="single" w:sz="4" w:space="0" w:color="000000"/>
              <w:bottom w:val="single" w:sz="4" w:space="0" w:color="000000"/>
              <w:right w:val="single" w:sz="4" w:space="0" w:color="000000"/>
            </w:tcBorders>
          </w:tcPr>
          <w:p w14:paraId="648BDBD2" w14:textId="77777777" w:rsidR="009606C3" w:rsidRDefault="00F347D7">
            <w:pPr>
              <w:autoSpaceDE w:val="0"/>
              <w:snapToGrid w:val="0"/>
              <w:spacing w:after="0" w:line="240" w:lineRule="auto"/>
              <w:jc w:val="center"/>
            </w:pPr>
            <w:r>
              <w:rPr>
                <w:rFonts w:ascii="Times New Roman" w:hAnsi="Times New Roman"/>
                <w:sz w:val="24"/>
                <w:szCs w:val="24"/>
              </w:rPr>
              <w:t>0832CS221229</w:t>
            </w:r>
          </w:p>
        </w:tc>
        <w:tc>
          <w:tcPr>
            <w:tcW w:w="4249" w:type="dxa"/>
            <w:tcBorders>
              <w:top w:val="single" w:sz="4" w:space="0" w:color="000000"/>
              <w:left w:val="single" w:sz="4" w:space="0" w:color="000000"/>
              <w:bottom w:val="single" w:sz="4" w:space="0" w:color="000000"/>
              <w:right w:val="single" w:sz="4" w:space="0" w:color="000000"/>
            </w:tcBorders>
          </w:tcPr>
          <w:p w14:paraId="647D0219" w14:textId="77777777" w:rsidR="009606C3" w:rsidRDefault="00F347D7">
            <w:pPr>
              <w:autoSpaceDE w:val="0"/>
              <w:snapToGrid w:val="0"/>
              <w:spacing w:after="0" w:line="240" w:lineRule="auto"/>
              <w:jc w:val="center"/>
            </w:pPr>
            <w:r>
              <w:rPr>
                <w:rFonts w:ascii="Times New Roman" w:hAnsi="Times New Roman"/>
                <w:sz w:val="24"/>
                <w:szCs w:val="24"/>
              </w:rPr>
              <w:t>Yash Lade</w:t>
            </w:r>
          </w:p>
        </w:tc>
        <w:tc>
          <w:tcPr>
            <w:tcW w:w="2288" w:type="dxa"/>
            <w:tcBorders>
              <w:top w:val="single" w:sz="4" w:space="0" w:color="000000"/>
              <w:left w:val="single" w:sz="4" w:space="0" w:color="000000"/>
              <w:bottom w:val="single" w:sz="4" w:space="0" w:color="000000"/>
              <w:right w:val="single" w:sz="4" w:space="0" w:color="000000"/>
            </w:tcBorders>
          </w:tcPr>
          <w:p w14:paraId="2AC65EC3" w14:textId="77777777" w:rsidR="009606C3" w:rsidRDefault="009606C3">
            <w:pPr>
              <w:autoSpaceDE w:val="0"/>
              <w:snapToGrid w:val="0"/>
              <w:spacing w:after="0" w:line="240" w:lineRule="auto"/>
              <w:jc w:val="center"/>
              <w:rPr>
                <w:rFonts w:ascii="Times New Roman" w:hAnsi="Times New Roman"/>
                <w:sz w:val="24"/>
                <w:szCs w:val="24"/>
              </w:rPr>
            </w:pPr>
          </w:p>
        </w:tc>
      </w:tr>
    </w:tbl>
    <w:p w14:paraId="604D3EE5" w14:textId="77777777" w:rsidR="009606C3" w:rsidRDefault="009606C3"/>
    <w:p w14:paraId="0E72BA40" w14:textId="77777777" w:rsidR="009606C3" w:rsidRDefault="009606C3">
      <w:pPr>
        <w:rPr>
          <w:b/>
        </w:rPr>
      </w:pPr>
    </w:p>
    <w:p w14:paraId="310B75D0" w14:textId="77777777" w:rsidR="00ED6A25" w:rsidRPr="00ED6A25" w:rsidRDefault="00ED6A25" w:rsidP="00ED6A25"/>
    <w:p w14:paraId="35165128" w14:textId="77777777" w:rsidR="00ED6A25" w:rsidRPr="00ED6A25" w:rsidRDefault="00ED6A25" w:rsidP="00ED6A25"/>
    <w:p w14:paraId="521A18EB" w14:textId="77777777" w:rsidR="00ED6A25" w:rsidRPr="00ED6A25" w:rsidRDefault="00ED6A25" w:rsidP="00ED6A25"/>
    <w:p w14:paraId="425F761B" w14:textId="77777777" w:rsidR="00ED6A25" w:rsidRPr="00ED6A25" w:rsidRDefault="00ED6A25" w:rsidP="00ED6A25"/>
    <w:p w14:paraId="12C5EF93" w14:textId="77777777" w:rsidR="00ED6A25" w:rsidRPr="00ED6A25" w:rsidRDefault="00ED6A25" w:rsidP="00ED6A25"/>
    <w:p w14:paraId="50F2C380" w14:textId="77777777" w:rsidR="00ED6A25" w:rsidRPr="00ED6A25" w:rsidRDefault="00ED6A25" w:rsidP="00ED6A25">
      <w:pPr>
        <w:jc w:val="center"/>
      </w:pPr>
    </w:p>
    <w:p w14:paraId="625FE1AB" w14:textId="77777777" w:rsidR="009606C3" w:rsidRDefault="00F347D7">
      <w:pPr>
        <w:pageBreakBefore/>
        <w:spacing w:before="40"/>
        <w:jc w:val="center"/>
        <w:rPr>
          <w:rFonts w:ascii="Times New Roman" w:hAnsi="Times New Roman"/>
          <w:b/>
          <w:bCs/>
          <w:i/>
          <w:color w:val="000000"/>
          <w:sz w:val="32"/>
          <w:szCs w:val="32"/>
        </w:rPr>
      </w:pPr>
      <w:r>
        <w:rPr>
          <w:rFonts w:ascii="Times New Roman" w:hAnsi="Times New Roman"/>
          <w:b/>
          <w:sz w:val="28"/>
        </w:rPr>
        <w:lastRenderedPageBreak/>
        <w:t>CHAMELI DEVI GROUP OF INSTITUTIONS, INDORE</w:t>
      </w:r>
    </w:p>
    <w:p w14:paraId="136154B6" w14:textId="77777777" w:rsidR="009606C3" w:rsidRDefault="009606C3">
      <w:pPr>
        <w:autoSpaceDE w:val="0"/>
        <w:spacing w:after="0" w:line="240" w:lineRule="auto"/>
        <w:jc w:val="center"/>
        <w:rPr>
          <w:rFonts w:ascii="Times New Roman" w:hAnsi="Times New Roman"/>
          <w:b/>
          <w:bCs/>
          <w:i/>
          <w:color w:val="000000"/>
          <w:sz w:val="32"/>
          <w:szCs w:val="32"/>
        </w:rPr>
      </w:pPr>
    </w:p>
    <w:p w14:paraId="17FB79B3" w14:textId="77777777" w:rsidR="009606C3" w:rsidRDefault="00F347D7">
      <w:pPr>
        <w:autoSpaceDE w:val="0"/>
        <w:spacing w:after="0" w:line="240" w:lineRule="auto"/>
        <w:rPr>
          <w:rFonts w:ascii="Times New Roman" w:hAnsi="Times New Roman"/>
          <w:b/>
          <w:bCs/>
          <w:i/>
          <w:color w:val="000000"/>
          <w:sz w:val="24"/>
          <w:szCs w:val="24"/>
        </w:rPr>
      </w:pPr>
      <w:r>
        <w:rPr>
          <w:noProof/>
        </w:rPr>
        <w:drawing>
          <wp:anchor distT="0" distB="0" distL="0" distR="0" simplePos="0" relativeHeight="251658240" behindDoc="0" locked="0" layoutInCell="0" allowOverlap="1" wp14:anchorId="6CD7DEA5" wp14:editId="66C3752D">
            <wp:simplePos x="0" y="0"/>
            <wp:positionH relativeFrom="page">
              <wp:posOffset>3171190</wp:posOffset>
            </wp:positionH>
            <wp:positionV relativeFrom="paragraph">
              <wp:posOffset>45085</wp:posOffset>
            </wp:positionV>
            <wp:extent cx="1069340" cy="1050925"/>
            <wp:effectExtent l="0" t="0" r="0" b="0"/>
            <wp:wrapTopAndBottom/>
            <wp:docPr id="2099589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991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9" t="-9" r="-9" b="-9"/>
                    <a:stretch>
                      <a:fillRect/>
                    </a:stretch>
                  </pic:blipFill>
                  <pic:spPr bwMode="auto">
                    <a:xfrm>
                      <a:off x="0" y="0"/>
                      <a:ext cx="1069340" cy="1050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578889E" w14:textId="77777777" w:rsidR="009606C3" w:rsidRDefault="009606C3">
      <w:pPr>
        <w:autoSpaceDE w:val="0"/>
        <w:spacing w:after="0" w:line="240" w:lineRule="auto"/>
        <w:rPr>
          <w:rFonts w:ascii="Times New Roman" w:hAnsi="Times New Roman"/>
          <w:b/>
          <w:bCs/>
          <w:color w:val="000000"/>
          <w:sz w:val="28"/>
          <w:szCs w:val="28"/>
        </w:rPr>
      </w:pPr>
    </w:p>
    <w:p w14:paraId="1C1DDEE8" w14:textId="77777777" w:rsidR="009606C3" w:rsidRDefault="00F347D7">
      <w:pPr>
        <w:autoSpaceDE w:val="0"/>
        <w:spacing w:after="0" w:line="240" w:lineRule="auto"/>
        <w:jc w:val="center"/>
        <w:rPr>
          <w:rFonts w:ascii="Times New Roman" w:hAnsi="Times New Roman"/>
          <w:b/>
          <w:bCs/>
          <w:color w:val="000000"/>
          <w:sz w:val="36"/>
          <w:szCs w:val="36"/>
          <w:u w:val="single"/>
        </w:rPr>
      </w:pPr>
      <w:r>
        <w:rPr>
          <w:rFonts w:ascii="Times New Roman" w:hAnsi="Times New Roman"/>
          <w:b/>
          <w:bCs/>
          <w:color w:val="000000"/>
          <w:sz w:val="36"/>
          <w:szCs w:val="36"/>
          <w:u w:val="single"/>
        </w:rPr>
        <w:t>CERTIFICATE</w:t>
      </w:r>
    </w:p>
    <w:p w14:paraId="40FD2506" w14:textId="77777777" w:rsidR="009606C3" w:rsidRDefault="009606C3">
      <w:pPr>
        <w:autoSpaceDE w:val="0"/>
        <w:spacing w:after="0" w:line="240" w:lineRule="auto"/>
        <w:jc w:val="center"/>
        <w:rPr>
          <w:rFonts w:ascii="Times New Roman" w:hAnsi="Times New Roman"/>
          <w:b/>
          <w:bCs/>
          <w:color w:val="000000"/>
          <w:sz w:val="36"/>
          <w:szCs w:val="36"/>
          <w:u w:val="single"/>
        </w:rPr>
      </w:pPr>
    </w:p>
    <w:p w14:paraId="4A82409A" w14:textId="77777777" w:rsidR="009606C3" w:rsidRDefault="009606C3">
      <w:pPr>
        <w:autoSpaceDE w:val="0"/>
        <w:spacing w:after="0" w:line="240" w:lineRule="auto"/>
        <w:rPr>
          <w:rFonts w:ascii="Times New Roman" w:hAnsi="Times New Roman"/>
          <w:b/>
          <w:bCs/>
          <w:color w:val="000000"/>
          <w:sz w:val="24"/>
          <w:szCs w:val="24"/>
        </w:rPr>
      </w:pPr>
    </w:p>
    <w:p w14:paraId="01F54398" w14:textId="77777777" w:rsidR="009606C3" w:rsidRDefault="00F347D7">
      <w:pPr>
        <w:autoSpaceDE w:val="0"/>
        <w:spacing w:line="360" w:lineRule="auto"/>
        <w:jc w:val="both"/>
        <w:rPr>
          <w:rFonts w:ascii="Times New Roman" w:hAnsi="Times New Roman"/>
          <w:sz w:val="24"/>
          <w:szCs w:val="24"/>
        </w:rPr>
      </w:pPr>
      <w:r>
        <w:rPr>
          <w:rFonts w:ascii="Times New Roman" w:hAnsi="Times New Roman"/>
          <w:sz w:val="24"/>
          <w:szCs w:val="24"/>
        </w:rPr>
        <w:t xml:space="preserve">Certified that the </w:t>
      </w:r>
      <w:r w:rsidR="00DF17F7">
        <w:rPr>
          <w:rFonts w:ascii="Times New Roman" w:hAnsi="Times New Roman"/>
          <w:sz w:val="24"/>
          <w:szCs w:val="24"/>
        </w:rPr>
        <w:t>Major</w:t>
      </w:r>
      <w:r>
        <w:rPr>
          <w:rFonts w:ascii="Times New Roman" w:hAnsi="Times New Roman"/>
          <w:sz w:val="24"/>
          <w:szCs w:val="24"/>
        </w:rPr>
        <w:t xml:space="preserve"> project report entitled, “</w:t>
      </w:r>
      <w:r w:rsidR="00DF17F7">
        <w:rPr>
          <w:rFonts w:ascii="Times New Roman" w:hAnsi="Times New Roman"/>
          <w:sz w:val="24"/>
          <w:szCs w:val="24"/>
        </w:rPr>
        <w:t>Krishna’s Lens</w:t>
      </w:r>
      <w:r>
        <w:rPr>
          <w:rFonts w:ascii="Times New Roman" w:hAnsi="Times New Roman"/>
          <w:sz w:val="24"/>
          <w:szCs w:val="24"/>
        </w:rPr>
        <w:t xml:space="preserve">” is a </w:t>
      </w:r>
      <w:r>
        <w:rPr>
          <w:rFonts w:ascii="Times New Roman" w:hAnsi="Times New Roman"/>
          <w:color w:val="000000"/>
          <w:sz w:val="24"/>
          <w:szCs w:val="24"/>
        </w:rPr>
        <w:t>bonafide</w:t>
      </w:r>
      <w:r>
        <w:rPr>
          <w:rFonts w:ascii="Times New Roman" w:hAnsi="Times New Roman"/>
          <w:sz w:val="24"/>
          <w:szCs w:val="24"/>
        </w:rPr>
        <w:t xml:space="preserve"> work done under my guidance by Saransh Patil, Tushar Gawhade, Vivek Rathore and Yash Lade in partial fulfillment of the requirements for the award of degree of Bachelor of Technology in Computer Science and Engineering.</w:t>
      </w:r>
    </w:p>
    <w:p w14:paraId="392EC40F" w14:textId="77777777" w:rsidR="009606C3" w:rsidRDefault="009606C3">
      <w:pPr>
        <w:autoSpaceDE w:val="0"/>
        <w:rPr>
          <w:rFonts w:ascii="Times New Roman" w:hAnsi="Times New Roman"/>
          <w:sz w:val="24"/>
          <w:szCs w:val="24"/>
        </w:rPr>
      </w:pPr>
    </w:p>
    <w:p w14:paraId="522442E0" w14:textId="77777777" w:rsidR="009606C3" w:rsidRDefault="009606C3">
      <w:pPr>
        <w:autoSpaceDE w:val="0"/>
        <w:rPr>
          <w:rFonts w:ascii="Times New Roman" w:hAnsi="Times New Roman"/>
          <w:sz w:val="24"/>
          <w:szCs w:val="24"/>
        </w:rPr>
      </w:pPr>
    </w:p>
    <w:p w14:paraId="54266A88" w14:textId="77777777" w:rsidR="009606C3" w:rsidRDefault="00F347D7">
      <w:pPr>
        <w:autoSpaceDE w:val="0"/>
        <w:rPr>
          <w:rFonts w:ascii="Times New Roman" w:eastAsia="Times New Roman" w:hAnsi="Times New Roman"/>
          <w:sz w:val="24"/>
          <w:szCs w:val="24"/>
        </w:rPr>
      </w:pPr>
      <w:r>
        <w:rPr>
          <w:rFonts w:ascii="Times New Roman" w:hAnsi="Times New Roman"/>
          <w:sz w:val="24"/>
          <w:szCs w:val="24"/>
        </w:rPr>
        <w:t xml:space="preserve">Date: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_________________________</w:t>
      </w:r>
    </w:p>
    <w:p w14:paraId="60D1D778" w14:textId="77777777" w:rsidR="009606C3" w:rsidRDefault="00F347D7">
      <w:pPr>
        <w:autoSpaceDE w:val="0"/>
        <w:rPr>
          <w:rFonts w:ascii="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(Prof. Sumeet Kothari)</w:t>
      </w:r>
    </w:p>
    <w:p w14:paraId="6D43FE4B" w14:textId="77777777" w:rsidR="009606C3" w:rsidRDefault="00F347D7">
      <w:pPr>
        <w:autoSpaceDE w:val="0"/>
        <w:ind w:left="5760" w:firstLine="720"/>
        <w:rPr>
          <w:rFonts w:ascii="Times New Roman" w:hAnsi="Times New Roman"/>
          <w:sz w:val="24"/>
          <w:szCs w:val="24"/>
        </w:rPr>
      </w:pPr>
      <w:r>
        <w:rPr>
          <w:rFonts w:ascii="Times New Roman" w:hAnsi="Times New Roman"/>
          <w:sz w:val="24"/>
          <w:szCs w:val="24"/>
        </w:rPr>
        <w:t>Guide</w:t>
      </w:r>
    </w:p>
    <w:p w14:paraId="647F6C12" w14:textId="77777777" w:rsidR="009606C3" w:rsidRDefault="009606C3">
      <w:pPr>
        <w:autoSpaceDE w:val="0"/>
        <w:rPr>
          <w:rFonts w:ascii="Times New Roman" w:hAnsi="Times New Roman"/>
          <w:sz w:val="24"/>
          <w:szCs w:val="24"/>
        </w:rPr>
      </w:pPr>
    </w:p>
    <w:p w14:paraId="0761CCE1" w14:textId="77777777" w:rsidR="009606C3" w:rsidRDefault="009606C3">
      <w:pPr>
        <w:autoSpaceDE w:val="0"/>
        <w:rPr>
          <w:rFonts w:ascii="Times New Roman" w:hAnsi="Times New Roman"/>
          <w:sz w:val="24"/>
          <w:szCs w:val="24"/>
        </w:rPr>
      </w:pPr>
    </w:p>
    <w:p w14:paraId="4DFD7B26" w14:textId="77777777" w:rsidR="009606C3" w:rsidRDefault="00F347D7">
      <w:pPr>
        <w:autoSpaceDE w:val="0"/>
        <w:rPr>
          <w:rFonts w:ascii="Times New Roman" w:hAnsi="Times New Roman"/>
          <w:sz w:val="24"/>
          <w:szCs w:val="24"/>
        </w:rPr>
      </w:pPr>
      <w:r>
        <w:rPr>
          <w:rFonts w:ascii="Times New Roman" w:hAnsi="Times New Roman"/>
          <w:sz w:val="24"/>
          <w:szCs w:val="24"/>
        </w:rPr>
        <w:t>__________________________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_________________________</w:t>
      </w:r>
    </w:p>
    <w:p w14:paraId="106A4F7A" w14:textId="77777777" w:rsidR="009606C3" w:rsidRDefault="00F347D7">
      <w:pPr>
        <w:autoSpaceDE w:val="0"/>
        <w:rPr>
          <w:rFonts w:ascii="Times New Roman" w:eastAsia="Times New Roman" w:hAnsi="Times New Roman"/>
          <w:sz w:val="24"/>
          <w:szCs w:val="24"/>
        </w:rPr>
      </w:pPr>
      <w:r>
        <w:rPr>
          <w:rFonts w:ascii="Times New Roman" w:hAnsi="Times New Roman"/>
          <w:sz w:val="24"/>
          <w:szCs w:val="24"/>
        </w:rPr>
        <w:t>(</w:t>
      </w:r>
      <w:r w:rsidR="00DF17F7" w:rsidRPr="00DF17F7">
        <w:rPr>
          <w:rFonts w:ascii="Times New Roman" w:hAnsi="Times New Roman"/>
          <w:sz w:val="24"/>
          <w:szCs w:val="24"/>
        </w:rPr>
        <w:t>Prof. Radheshyam Acholiya</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DF17F7">
        <w:rPr>
          <w:rFonts w:ascii="Times New Roman" w:hAnsi="Times New Roman"/>
          <w:sz w:val="24"/>
          <w:szCs w:val="24"/>
        </w:rPr>
        <w:t>Dr. Manoj Agrawal</w:t>
      </w:r>
      <w:r>
        <w:rPr>
          <w:rFonts w:ascii="Times New Roman" w:hAnsi="Times New Roman"/>
          <w:sz w:val="24"/>
          <w:szCs w:val="24"/>
        </w:rPr>
        <w:t>)</w:t>
      </w:r>
    </w:p>
    <w:p w14:paraId="5977B9A9" w14:textId="77777777" w:rsidR="009606C3" w:rsidRDefault="00F347D7">
      <w:pPr>
        <w:autoSpaceDE w:val="0"/>
        <w:rPr>
          <w:rFonts w:ascii="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 xml:space="preserve">Head of the Department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Project Coordinator</w:t>
      </w:r>
    </w:p>
    <w:p w14:paraId="611A6707" w14:textId="77777777" w:rsidR="009606C3" w:rsidRDefault="009606C3">
      <w:pPr>
        <w:autoSpaceDE w:val="0"/>
        <w:rPr>
          <w:rFonts w:ascii="Times New Roman" w:hAnsi="Times New Roman"/>
          <w:sz w:val="24"/>
          <w:szCs w:val="24"/>
        </w:rPr>
      </w:pPr>
    </w:p>
    <w:p w14:paraId="4CEF6131" w14:textId="77777777" w:rsidR="009606C3" w:rsidRDefault="009606C3">
      <w:pPr>
        <w:autoSpaceDE w:val="0"/>
        <w:rPr>
          <w:rFonts w:ascii="Times New Roman" w:hAnsi="Times New Roman"/>
          <w:sz w:val="24"/>
          <w:szCs w:val="24"/>
        </w:rPr>
      </w:pPr>
    </w:p>
    <w:p w14:paraId="167072FD" w14:textId="77777777" w:rsidR="009606C3" w:rsidRDefault="00F347D7">
      <w:pPr>
        <w:autoSpaceDE w:val="0"/>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hAnsi="Times New Roman"/>
          <w:sz w:val="24"/>
          <w:szCs w:val="24"/>
        </w:rPr>
        <w:t>__________________________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DF17F7">
        <w:rPr>
          <w:rFonts w:ascii="Times New Roman" w:hAnsi="Times New Roman"/>
          <w:sz w:val="24"/>
          <w:szCs w:val="24"/>
        </w:rPr>
        <w:t xml:space="preserve"> _________________________</w:t>
      </w:r>
    </w:p>
    <w:p w14:paraId="72F813BF" w14:textId="4C37AA42" w:rsidR="009606C3" w:rsidRDefault="00F347D7" w:rsidP="00ED6A25">
      <w:pPr>
        <w:autoSpaceDE w:val="0"/>
        <w:ind w:left="180"/>
        <w:rPr>
          <w:rFonts w:ascii="Times New Roman" w:eastAsia="Times New Roman" w:hAnsi="Times New Roman"/>
          <w:sz w:val="24"/>
          <w:szCs w:val="24"/>
        </w:rPr>
      </w:pPr>
      <w:r>
        <w:rPr>
          <w:rFonts w:ascii="Times New Roman" w:hAnsi="Times New Roman"/>
          <w:sz w:val="24"/>
          <w:szCs w:val="24"/>
        </w:rPr>
        <w:t xml:space="preserve">(Dr. Manish Shrivastava)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D6A25">
        <w:rPr>
          <w:rFonts w:ascii="Times New Roman" w:hAnsi="Times New Roman"/>
          <w:sz w:val="24"/>
          <w:szCs w:val="24"/>
        </w:rPr>
        <w:tab/>
      </w:r>
      <w:r w:rsidR="00ED6A25">
        <w:rPr>
          <w:rFonts w:ascii="Times New Roman" w:hAnsi="Times New Roman"/>
          <w:sz w:val="24"/>
          <w:szCs w:val="24"/>
        </w:rPr>
        <w:tab/>
        <w:t xml:space="preserve">  </w:t>
      </w:r>
      <w:r w:rsidR="00DF17F7">
        <w:rPr>
          <w:rFonts w:ascii="Times New Roman" w:hAnsi="Times New Roman"/>
          <w:sz w:val="24"/>
          <w:szCs w:val="24"/>
        </w:rPr>
        <w:t>(</w:t>
      </w:r>
      <w:r w:rsidR="00DF17F7">
        <w:rPr>
          <w:rFonts w:ascii="Times New Roman" w:hAnsi="Times New Roman"/>
          <w:sz w:val="24"/>
          <w:szCs w:val="24"/>
        </w:rPr>
        <w:tab/>
      </w:r>
      <w:r w:rsidR="00DF17F7">
        <w:rPr>
          <w:rFonts w:ascii="Times New Roman" w:hAnsi="Times New Roman"/>
          <w:sz w:val="24"/>
          <w:szCs w:val="24"/>
        </w:rPr>
        <w:tab/>
      </w:r>
      <w:r w:rsidR="00DF17F7">
        <w:rPr>
          <w:rFonts w:ascii="Times New Roman" w:hAnsi="Times New Roman"/>
          <w:sz w:val="24"/>
          <w:szCs w:val="24"/>
        </w:rPr>
        <w:tab/>
        <w:t>)</w:t>
      </w:r>
    </w:p>
    <w:p w14:paraId="321A7D4D" w14:textId="77777777" w:rsidR="009606C3" w:rsidRDefault="00F347D7" w:rsidP="00DF17F7">
      <w:pPr>
        <w:autoSpaceDE w:val="0"/>
        <w:ind w:firstLine="720"/>
        <w:rPr>
          <w:b/>
          <w:lang w:val="es-ES_tradnl"/>
        </w:rPr>
      </w:pPr>
      <w:r>
        <w:rPr>
          <w:rFonts w:ascii="Times New Roman" w:hAnsi="Times New Roman"/>
          <w:sz w:val="24"/>
          <w:szCs w:val="24"/>
        </w:rPr>
        <w:t xml:space="preserve">Principal, CDGI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DF17F7">
        <w:rPr>
          <w:rFonts w:ascii="Times New Roman" w:hAnsi="Times New Roman"/>
          <w:sz w:val="24"/>
          <w:szCs w:val="24"/>
        </w:rPr>
        <w:tab/>
        <w:t>(External)</w:t>
      </w:r>
    </w:p>
    <w:p w14:paraId="3D45B0A4" w14:textId="77777777" w:rsidR="009606C3" w:rsidRDefault="009606C3">
      <w:pPr>
        <w:pStyle w:val="Heading2"/>
        <w:spacing w:line="422" w:lineRule="auto"/>
        <w:rPr>
          <w:b/>
          <w:lang w:val="es-ES_tradnl"/>
        </w:rPr>
      </w:pPr>
    </w:p>
    <w:p w14:paraId="359649DD" w14:textId="77777777" w:rsidR="009606C3" w:rsidRDefault="00F347D7">
      <w:pPr>
        <w:pStyle w:val="Heading2"/>
        <w:spacing w:line="422" w:lineRule="auto"/>
        <w:rPr>
          <w:b/>
          <w:szCs w:val="28"/>
        </w:rPr>
      </w:pPr>
      <w:r>
        <w:rPr>
          <w:b/>
        </w:rPr>
        <w:t>CHAMELI DEVI GROUP OF INSTITUTIONS</w:t>
      </w:r>
      <w:r>
        <w:rPr>
          <w:b/>
          <w:lang w:val="en-IN"/>
        </w:rPr>
        <w:t xml:space="preserve">, </w:t>
      </w:r>
      <w:r>
        <w:rPr>
          <w:b/>
        </w:rPr>
        <w:t>INDORE</w:t>
      </w:r>
    </w:p>
    <w:p w14:paraId="619C654C" w14:textId="77777777" w:rsidR="009606C3" w:rsidRDefault="009606C3">
      <w:pPr>
        <w:pStyle w:val="BodyText"/>
        <w:spacing w:before="2"/>
        <w:rPr>
          <w:rFonts w:ascii="Times New Roman" w:hAnsi="Times New Roman"/>
          <w:b/>
          <w:sz w:val="28"/>
          <w:szCs w:val="28"/>
        </w:rPr>
      </w:pPr>
    </w:p>
    <w:p w14:paraId="47E6EF6C" w14:textId="77777777" w:rsidR="009606C3" w:rsidRDefault="00F347D7">
      <w:pPr>
        <w:jc w:val="center"/>
        <w:rPr>
          <w:rFonts w:ascii="Times New Roman" w:hAnsi="Times New Roman"/>
          <w:b/>
          <w:sz w:val="24"/>
          <w:szCs w:val="24"/>
        </w:rPr>
      </w:pPr>
      <w:r>
        <w:rPr>
          <w:rFonts w:ascii="Times New Roman" w:hAnsi="Times New Roman"/>
          <w:b/>
          <w:sz w:val="28"/>
          <w:u w:val="thick"/>
        </w:rPr>
        <w:t>ACKNOWLEDGEMENT</w:t>
      </w:r>
    </w:p>
    <w:p w14:paraId="017BE1C6" w14:textId="77777777" w:rsidR="009606C3" w:rsidRDefault="009606C3">
      <w:pPr>
        <w:pStyle w:val="BodyText"/>
        <w:rPr>
          <w:rFonts w:ascii="Times New Roman" w:hAnsi="Times New Roman"/>
          <w:b/>
          <w:sz w:val="24"/>
          <w:szCs w:val="24"/>
        </w:rPr>
      </w:pPr>
    </w:p>
    <w:p w14:paraId="08910CC0" w14:textId="77777777" w:rsidR="009606C3" w:rsidRDefault="00F347D7">
      <w:pPr>
        <w:pStyle w:val="BodyText"/>
        <w:spacing w:before="211" w:line="360" w:lineRule="auto"/>
        <w:jc w:val="both"/>
        <w:rPr>
          <w:rFonts w:ascii="Times New Roman" w:hAnsi="Times New Roman"/>
          <w:sz w:val="24"/>
          <w:szCs w:val="24"/>
        </w:rPr>
      </w:pPr>
      <w:r>
        <w:rPr>
          <w:rFonts w:ascii="Times New Roman" w:hAnsi="Times New Roman"/>
          <w:sz w:val="24"/>
          <w:szCs w:val="24"/>
        </w:rPr>
        <w:t xml:space="preserve">We have immense pleasure in expressing our sincerest and deepest sense of gratitude towards our guide </w:t>
      </w:r>
      <w:r w:rsidRPr="00DF17F7">
        <w:rPr>
          <w:rFonts w:ascii="Times New Roman" w:hAnsi="Times New Roman"/>
          <w:b/>
          <w:bCs/>
          <w:sz w:val="24"/>
          <w:szCs w:val="24"/>
          <w:lang w:val="en-US"/>
        </w:rPr>
        <w:t>Prof. Sumeet Kothari</w:t>
      </w:r>
      <w:r>
        <w:rPr>
          <w:rFonts w:ascii="Times New Roman" w:hAnsi="Times New Roman"/>
          <w:sz w:val="24"/>
          <w:szCs w:val="24"/>
        </w:rPr>
        <w:t xml:space="preserve"> for the assistance, valuable guidance and co-operation in carrying out this Project</w:t>
      </w:r>
      <w:r>
        <w:rPr>
          <w:rFonts w:ascii="Times New Roman" w:hAnsi="Times New Roman"/>
          <w:sz w:val="24"/>
          <w:szCs w:val="24"/>
          <w:lang w:val="en-IN"/>
        </w:rPr>
        <w:t xml:space="preserve"> work</w:t>
      </w:r>
      <w:r>
        <w:rPr>
          <w:rFonts w:ascii="Times New Roman" w:hAnsi="Times New Roman"/>
          <w:sz w:val="24"/>
          <w:szCs w:val="24"/>
        </w:rPr>
        <w:t xml:space="preserve">. </w:t>
      </w:r>
      <w:r>
        <w:rPr>
          <w:rFonts w:ascii="Times New Roman" w:hAnsi="Times New Roman"/>
          <w:sz w:val="24"/>
          <w:szCs w:val="24"/>
          <w:lang w:val="en-US"/>
        </w:rPr>
        <w:t xml:space="preserve">We express our sincere gratitude to </w:t>
      </w:r>
      <w:r w:rsidR="00DF17F7" w:rsidRPr="00DF17F7">
        <w:rPr>
          <w:rFonts w:ascii="Times New Roman" w:hAnsi="Times New Roman"/>
          <w:b/>
          <w:bCs/>
          <w:sz w:val="24"/>
          <w:szCs w:val="24"/>
          <w:lang w:val="en-US"/>
        </w:rPr>
        <w:t>Dr. Manoj Agrawal</w:t>
      </w:r>
      <w:r w:rsidR="00DF17F7" w:rsidRPr="00DF17F7">
        <w:rPr>
          <w:rFonts w:ascii="Times New Roman" w:hAnsi="Times New Roman"/>
          <w:sz w:val="24"/>
          <w:szCs w:val="24"/>
          <w:lang w:val="en-US"/>
        </w:rPr>
        <w:t xml:space="preserve"> (Associate Professor, Dept. of CSE, Major Project Coordinator)</w:t>
      </w:r>
      <w:r w:rsidR="00DF17F7">
        <w:rPr>
          <w:rFonts w:ascii="Times New Roman" w:hAnsi="Times New Roman"/>
          <w:sz w:val="24"/>
          <w:szCs w:val="24"/>
          <w:lang w:val="en-US"/>
        </w:rPr>
        <w:t xml:space="preserve"> </w:t>
      </w:r>
      <w:r>
        <w:rPr>
          <w:rFonts w:ascii="Times New Roman" w:hAnsi="Times New Roman"/>
          <w:sz w:val="24"/>
          <w:szCs w:val="24"/>
          <w:lang w:val="en-US"/>
        </w:rPr>
        <w:t xml:space="preserve">for his/her valuable guidance and constant support. </w:t>
      </w:r>
      <w:r>
        <w:rPr>
          <w:rFonts w:ascii="Times New Roman" w:hAnsi="Times New Roman"/>
          <w:sz w:val="24"/>
          <w:szCs w:val="24"/>
        </w:rPr>
        <w:t xml:space="preserve">We </w:t>
      </w:r>
      <w:r>
        <w:rPr>
          <w:rFonts w:ascii="Times New Roman" w:hAnsi="Times New Roman"/>
          <w:sz w:val="24"/>
          <w:szCs w:val="24"/>
          <w:lang w:val="en-IN"/>
        </w:rPr>
        <w:t xml:space="preserve">are developing </w:t>
      </w:r>
      <w:r>
        <w:rPr>
          <w:rFonts w:ascii="Times New Roman" w:hAnsi="Times New Roman"/>
          <w:sz w:val="24"/>
          <w:szCs w:val="24"/>
        </w:rPr>
        <w:t>this project with the help of Faculty members of our institute and we are extremely grateful to all of them. We also take this opportunity to thank</w:t>
      </w:r>
      <w:r>
        <w:rPr>
          <w:rFonts w:ascii="Times New Roman" w:hAnsi="Times New Roman"/>
          <w:sz w:val="24"/>
          <w:szCs w:val="24"/>
          <w:lang w:val="en-US"/>
        </w:rPr>
        <w:t xml:space="preserve"> the </w:t>
      </w:r>
      <w:r>
        <w:rPr>
          <w:rFonts w:ascii="Times New Roman" w:hAnsi="Times New Roman"/>
          <w:sz w:val="24"/>
          <w:szCs w:val="24"/>
        </w:rPr>
        <w:t xml:space="preserve"> Head of the Department </w:t>
      </w:r>
      <w:r w:rsidR="007D66CD" w:rsidRPr="007D66CD">
        <w:rPr>
          <w:rFonts w:ascii="Times New Roman" w:hAnsi="Times New Roman"/>
          <w:b/>
          <w:bCs/>
          <w:sz w:val="24"/>
          <w:szCs w:val="24"/>
          <w:lang w:val="en-US"/>
        </w:rPr>
        <w:t>Prof. Radheshyam Acholiya</w:t>
      </w:r>
      <w:r>
        <w:rPr>
          <w:rFonts w:ascii="Times New Roman" w:hAnsi="Times New Roman"/>
          <w:sz w:val="24"/>
          <w:szCs w:val="24"/>
        </w:rPr>
        <w:t xml:space="preserve">, and </w:t>
      </w:r>
      <w:r>
        <w:rPr>
          <w:rFonts w:ascii="Times New Roman" w:hAnsi="Times New Roman"/>
          <w:sz w:val="24"/>
          <w:szCs w:val="24"/>
          <w:lang w:val="en-US"/>
        </w:rPr>
        <w:t>the Principal</w:t>
      </w:r>
      <w:r>
        <w:rPr>
          <w:rFonts w:ascii="Times New Roman" w:hAnsi="Times New Roman"/>
          <w:sz w:val="24"/>
          <w:szCs w:val="24"/>
        </w:rPr>
        <w:t xml:space="preserve"> of Chameli Devi Group of Institutions</w:t>
      </w:r>
      <w:r>
        <w:rPr>
          <w:rFonts w:ascii="Times New Roman" w:hAnsi="Times New Roman"/>
          <w:sz w:val="24"/>
          <w:szCs w:val="24"/>
          <w:lang w:val="en-US"/>
        </w:rPr>
        <w:t xml:space="preserve"> </w:t>
      </w:r>
      <w:r w:rsidRPr="007D66CD">
        <w:rPr>
          <w:rFonts w:ascii="Times New Roman" w:hAnsi="Times New Roman"/>
          <w:b/>
          <w:bCs/>
          <w:sz w:val="24"/>
          <w:szCs w:val="24"/>
          <w:lang w:val="en-US"/>
        </w:rPr>
        <w:t>Dr. Manish Shrivastava</w:t>
      </w:r>
      <w:r>
        <w:rPr>
          <w:rFonts w:ascii="Times New Roman" w:hAnsi="Times New Roman"/>
          <w:sz w:val="24"/>
          <w:szCs w:val="24"/>
        </w:rPr>
        <w:t xml:space="preserve">, for providing the required facilities </w:t>
      </w:r>
      <w:r>
        <w:rPr>
          <w:rFonts w:ascii="Times New Roman" w:hAnsi="Times New Roman"/>
          <w:sz w:val="24"/>
          <w:szCs w:val="24"/>
          <w:lang w:val="en-IN"/>
        </w:rPr>
        <w:t>for the</w:t>
      </w:r>
      <w:r>
        <w:rPr>
          <w:rFonts w:ascii="Times New Roman" w:hAnsi="Times New Roman"/>
          <w:sz w:val="24"/>
          <w:szCs w:val="24"/>
        </w:rPr>
        <w:t xml:space="preserve"> project</w:t>
      </w:r>
      <w:r>
        <w:rPr>
          <w:rFonts w:ascii="Times New Roman" w:hAnsi="Times New Roman"/>
          <w:sz w:val="24"/>
          <w:szCs w:val="24"/>
          <w:lang w:val="en-IN"/>
        </w:rPr>
        <w:t xml:space="preserve"> work</w:t>
      </w:r>
      <w:r>
        <w:rPr>
          <w:rFonts w:ascii="Times New Roman" w:hAnsi="Times New Roman"/>
          <w:sz w:val="24"/>
          <w:szCs w:val="24"/>
        </w:rPr>
        <w:t>. We are greatly thankful to our parents,</w:t>
      </w:r>
      <w:r>
        <w:rPr>
          <w:rFonts w:ascii="Times New Roman" w:hAnsi="Times New Roman"/>
          <w:sz w:val="24"/>
          <w:szCs w:val="24"/>
          <w:lang w:val="en-US"/>
        </w:rPr>
        <w:t xml:space="preserve"> </w:t>
      </w:r>
      <w:r>
        <w:rPr>
          <w:rFonts w:ascii="Times New Roman" w:hAnsi="Times New Roman"/>
          <w:sz w:val="24"/>
          <w:szCs w:val="24"/>
        </w:rPr>
        <w:t>friends and faculty members for their motivation, guidance and help whenever</w:t>
      </w:r>
      <w:r>
        <w:rPr>
          <w:rFonts w:ascii="Times New Roman" w:hAnsi="Times New Roman"/>
          <w:spacing w:val="-3"/>
          <w:sz w:val="24"/>
          <w:szCs w:val="24"/>
        </w:rPr>
        <w:t xml:space="preserve"> </w:t>
      </w:r>
      <w:r>
        <w:rPr>
          <w:rFonts w:ascii="Times New Roman" w:hAnsi="Times New Roman"/>
          <w:sz w:val="24"/>
          <w:szCs w:val="24"/>
        </w:rPr>
        <w:t>needed.</w:t>
      </w:r>
    </w:p>
    <w:p w14:paraId="3FA2CE7C" w14:textId="77777777" w:rsidR="009606C3" w:rsidRDefault="009606C3">
      <w:pPr>
        <w:pStyle w:val="BodyText"/>
        <w:rPr>
          <w:rFonts w:ascii="Times New Roman" w:hAnsi="Times New Roman"/>
          <w:sz w:val="24"/>
          <w:szCs w:val="24"/>
        </w:rPr>
      </w:pPr>
    </w:p>
    <w:p w14:paraId="63D83AE2" w14:textId="77777777" w:rsidR="009606C3" w:rsidRDefault="009606C3">
      <w:pPr>
        <w:pStyle w:val="BodyText"/>
        <w:rPr>
          <w:rFonts w:ascii="Times New Roman" w:hAnsi="Times New Roman"/>
          <w:sz w:val="24"/>
          <w:szCs w:val="24"/>
        </w:rPr>
      </w:pPr>
    </w:p>
    <w:p w14:paraId="7957CB5C" w14:textId="77777777" w:rsidR="009606C3" w:rsidRDefault="00F347D7">
      <w:pPr>
        <w:pStyle w:val="Heading4"/>
        <w:spacing w:before="176"/>
        <w:jc w:val="both"/>
        <w:rPr>
          <w:rFonts w:ascii="Times New Roman" w:hAnsi="Times New Roman"/>
          <w:sz w:val="24"/>
          <w:szCs w:val="24"/>
        </w:rPr>
      </w:pPr>
      <w:r>
        <w:rPr>
          <w:rFonts w:ascii="Times New Roman" w:hAnsi="Times New Roman"/>
          <w:sz w:val="24"/>
          <w:szCs w:val="24"/>
        </w:rPr>
        <w:t xml:space="preserve">Name </w:t>
      </w:r>
      <w:r>
        <w:rPr>
          <w:rFonts w:ascii="Times New Roman" w:hAnsi="Times New Roman"/>
          <w:sz w:val="24"/>
          <w:szCs w:val="24"/>
          <w:lang w:val="en-US"/>
        </w:rPr>
        <w:t xml:space="preserve">and signature </w:t>
      </w:r>
      <w:r>
        <w:rPr>
          <w:rFonts w:ascii="Times New Roman" w:hAnsi="Times New Roman"/>
          <w:sz w:val="24"/>
          <w:szCs w:val="24"/>
        </w:rPr>
        <w:t xml:space="preserve">of </w:t>
      </w:r>
      <w:r>
        <w:rPr>
          <w:rFonts w:ascii="Times New Roman" w:hAnsi="Times New Roman"/>
          <w:sz w:val="24"/>
          <w:szCs w:val="24"/>
          <w:lang w:val="en-US"/>
        </w:rPr>
        <w:t>team Members</w:t>
      </w:r>
      <w:r>
        <w:rPr>
          <w:rFonts w:ascii="Times New Roman" w:hAnsi="Times New Roman"/>
          <w:sz w:val="24"/>
          <w:szCs w:val="24"/>
        </w:rPr>
        <w:t>:</w:t>
      </w:r>
    </w:p>
    <w:p w14:paraId="382191C4" w14:textId="77777777" w:rsidR="009606C3" w:rsidRDefault="009606C3">
      <w:pPr>
        <w:pStyle w:val="BodyText"/>
        <w:spacing w:before="5"/>
        <w:rPr>
          <w:rFonts w:ascii="Times New Roman" w:hAnsi="Times New Roman"/>
          <w:b/>
          <w:sz w:val="24"/>
          <w:szCs w:val="24"/>
        </w:rPr>
      </w:pPr>
    </w:p>
    <w:p w14:paraId="7AE1E417" w14:textId="77777777" w:rsidR="009606C3" w:rsidRDefault="00F347D7">
      <w:pPr>
        <w:pStyle w:val="ListParagraph"/>
        <w:widowControl w:val="0"/>
        <w:numPr>
          <w:ilvl w:val="1"/>
          <w:numId w:val="2"/>
        </w:numPr>
        <w:tabs>
          <w:tab w:val="left" w:pos="720"/>
          <w:tab w:val="left" w:pos="2880"/>
        </w:tabs>
        <w:spacing w:after="0" w:line="480" w:lineRule="auto"/>
        <w:contextualSpacing w:val="0"/>
        <w:rPr>
          <w:rFonts w:ascii="Times New Roman" w:hAnsi="Times New Roman"/>
          <w:sz w:val="24"/>
        </w:rPr>
      </w:pPr>
      <w:r>
        <w:rPr>
          <w:rFonts w:ascii="Times New Roman" w:hAnsi="Times New Roman"/>
          <w:sz w:val="24"/>
          <w:szCs w:val="24"/>
        </w:rPr>
        <w:t>Saransh Patil</w:t>
      </w:r>
      <w:r>
        <w:rPr>
          <w:rFonts w:ascii="Times New Roman" w:hAnsi="Times New Roman"/>
          <w:sz w:val="24"/>
        </w:rPr>
        <w:t>……………………………..</w:t>
      </w:r>
    </w:p>
    <w:p w14:paraId="46F84908" w14:textId="77777777" w:rsidR="009606C3" w:rsidRDefault="00F347D7">
      <w:pPr>
        <w:pStyle w:val="ListParagraph"/>
        <w:widowControl w:val="0"/>
        <w:numPr>
          <w:ilvl w:val="1"/>
          <w:numId w:val="2"/>
        </w:numPr>
        <w:tabs>
          <w:tab w:val="left" w:pos="720"/>
          <w:tab w:val="left" w:pos="2880"/>
        </w:tabs>
        <w:spacing w:after="0" w:line="480" w:lineRule="auto"/>
        <w:contextualSpacing w:val="0"/>
        <w:rPr>
          <w:rFonts w:ascii="Times New Roman" w:hAnsi="Times New Roman"/>
          <w:sz w:val="24"/>
        </w:rPr>
      </w:pPr>
      <w:r>
        <w:rPr>
          <w:rFonts w:ascii="Times New Roman" w:hAnsi="Times New Roman"/>
          <w:sz w:val="24"/>
        </w:rPr>
        <w:t>Tushar Gawhade…………………………</w:t>
      </w:r>
    </w:p>
    <w:p w14:paraId="3E16895B" w14:textId="77777777" w:rsidR="009606C3" w:rsidRDefault="00F347D7">
      <w:pPr>
        <w:pStyle w:val="ListParagraph"/>
        <w:widowControl w:val="0"/>
        <w:numPr>
          <w:ilvl w:val="1"/>
          <w:numId w:val="2"/>
        </w:numPr>
        <w:tabs>
          <w:tab w:val="left" w:pos="720"/>
          <w:tab w:val="left" w:pos="2880"/>
        </w:tabs>
        <w:spacing w:after="0" w:line="480" w:lineRule="auto"/>
        <w:contextualSpacing w:val="0"/>
        <w:rPr>
          <w:rFonts w:ascii="Times New Roman" w:hAnsi="Times New Roman"/>
          <w:sz w:val="24"/>
        </w:rPr>
      </w:pPr>
      <w:r>
        <w:rPr>
          <w:rFonts w:ascii="Times New Roman" w:hAnsi="Times New Roman"/>
          <w:sz w:val="24"/>
        </w:rPr>
        <w:t>Vivek Rathore…………………………….</w:t>
      </w:r>
    </w:p>
    <w:p w14:paraId="01A02C8C" w14:textId="77777777" w:rsidR="009606C3" w:rsidRDefault="00F347D7">
      <w:pPr>
        <w:pStyle w:val="ListParagraph"/>
        <w:widowControl w:val="0"/>
        <w:numPr>
          <w:ilvl w:val="1"/>
          <w:numId w:val="2"/>
        </w:numPr>
        <w:tabs>
          <w:tab w:val="left" w:pos="720"/>
          <w:tab w:val="left" w:pos="2880"/>
        </w:tabs>
        <w:spacing w:after="0" w:line="480" w:lineRule="auto"/>
        <w:contextualSpacing w:val="0"/>
        <w:rPr>
          <w:rFonts w:ascii="Times New Roman" w:hAnsi="Times New Roman"/>
          <w:b/>
          <w:sz w:val="32"/>
          <w:szCs w:val="32"/>
        </w:rPr>
      </w:pPr>
      <w:r>
        <w:rPr>
          <w:rFonts w:ascii="Times New Roman" w:hAnsi="Times New Roman"/>
          <w:sz w:val="24"/>
        </w:rPr>
        <w:t>Yash Lade………………………………...</w:t>
      </w:r>
    </w:p>
    <w:p w14:paraId="78D9AB15" w14:textId="77777777" w:rsidR="009606C3" w:rsidRDefault="009606C3">
      <w:pPr>
        <w:spacing w:before="41" w:line="408" w:lineRule="auto"/>
        <w:jc w:val="center"/>
        <w:rPr>
          <w:rFonts w:ascii="Times New Roman" w:hAnsi="Times New Roman"/>
          <w:b/>
          <w:sz w:val="32"/>
          <w:szCs w:val="32"/>
        </w:rPr>
      </w:pPr>
    </w:p>
    <w:p w14:paraId="5185359F" w14:textId="77777777" w:rsidR="009606C3" w:rsidRDefault="009606C3">
      <w:pPr>
        <w:spacing w:before="41" w:line="408" w:lineRule="auto"/>
        <w:jc w:val="center"/>
        <w:rPr>
          <w:rFonts w:ascii="Times New Roman" w:hAnsi="Times New Roman"/>
          <w:b/>
          <w:sz w:val="32"/>
          <w:szCs w:val="32"/>
        </w:rPr>
      </w:pPr>
    </w:p>
    <w:p w14:paraId="7E66F6D7" w14:textId="59EDE84E" w:rsidR="009606C3" w:rsidRDefault="00ED6A25" w:rsidP="00ED6A25">
      <w:pPr>
        <w:tabs>
          <w:tab w:val="left" w:pos="5490"/>
        </w:tabs>
        <w:spacing w:before="41" w:line="408" w:lineRule="auto"/>
        <w:rPr>
          <w:rFonts w:ascii="Times New Roman" w:hAnsi="Times New Roman"/>
          <w:b/>
          <w:sz w:val="32"/>
          <w:szCs w:val="32"/>
        </w:rPr>
      </w:pPr>
      <w:r>
        <w:rPr>
          <w:rFonts w:ascii="Times New Roman" w:hAnsi="Times New Roman"/>
          <w:b/>
          <w:sz w:val="32"/>
          <w:szCs w:val="32"/>
        </w:rPr>
        <w:tab/>
      </w:r>
    </w:p>
    <w:p w14:paraId="4F188D64" w14:textId="114F7892" w:rsidR="00ED6A25" w:rsidRDefault="00ED6A25">
      <w:pPr>
        <w:spacing w:before="41" w:line="408" w:lineRule="auto"/>
        <w:rPr>
          <w:rFonts w:ascii="Times New Roman" w:hAnsi="Times New Roman"/>
          <w:b/>
          <w:sz w:val="32"/>
          <w:szCs w:val="32"/>
        </w:rPr>
      </w:pPr>
    </w:p>
    <w:p w14:paraId="517B4D48" w14:textId="3B846CD1" w:rsidR="00ED6A25" w:rsidRDefault="00ED6A25" w:rsidP="00C64961">
      <w:pPr>
        <w:suppressAutoHyphens w:val="0"/>
        <w:spacing w:after="0" w:line="240" w:lineRule="auto"/>
        <w:jc w:val="center"/>
        <w:rPr>
          <w:rFonts w:ascii="Times New Roman" w:hAnsi="Times New Roman"/>
          <w:b/>
          <w:sz w:val="32"/>
          <w:szCs w:val="32"/>
        </w:rPr>
      </w:pPr>
      <w:r>
        <w:rPr>
          <w:rFonts w:ascii="Times New Roman" w:hAnsi="Times New Roman"/>
          <w:b/>
          <w:sz w:val="32"/>
          <w:szCs w:val="32"/>
        </w:rPr>
        <w:br w:type="page"/>
      </w:r>
      <w:r w:rsidR="00C64961">
        <w:rPr>
          <w:rFonts w:ascii="Times New Roman" w:hAnsi="Times New Roman"/>
          <w:b/>
          <w:sz w:val="32"/>
          <w:szCs w:val="32"/>
        </w:rPr>
        <w:lastRenderedPageBreak/>
        <w:t xml:space="preserve">List of </w:t>
      </w:r>
      <w:r w:rsidR="005930B9">
        <w:rPr>
          <w:rFonts w:ascii="Times New Roman" w:hAnsi="Times New Roman"/>
          <w:b/>
          <w:sz w:val="32"/>
          <w:szCs w:val="32"/>
        </w:rPr>
        <w:t>Symbols</w:t>
      </w:r>
    </w:p>
    <w:p w14:paraId="7CE359F6" w14:textId="77777777" w:rsidR="00C64961" w:rsidRDefault="00C64961" w:rsidP="00C64961">
      <w:pPr>
        <w:suppressAutoHyphens w:val="0"/>
        <w:spacing w:after="0" w:line="240" w:lineRule="auto"/>
        <w:jc w:val="center"/>
        <w:rPr>
          <w:rFonts w:ascii="Times New Roman" w:hAnsi="Times New Roman"/>
          <w:b/>
          <w:sz w:val="32"/>
          <w:szCs w:val="32"/>
        </w:rPr>
      </w:pPr>
    </w:p>
    <w:p w14:paraId="3F349F87" w14:textId="77777777" w:rsidR="00962F16" w:rsidRDefault="00962F16" w:rsidP="00C64961">
      <w:pPr>
        <w:suppressAutoHyphens w:val="0"/>
        <w:spacing w:after="0" w:line="240" w:lineRule="auto"/>
        <w:jc w:val="center"/>
        <w:rPr>
          <w:rFonts w:ascii="Times New Roman" w:hAnsi="Times New Roman"/>
          <w:b/>
          <w:sz w:val="32"/>
          <w:szCs w:val="32"/>
        </w:rPr>
      </w:pPr>
    </w:p>
    <w:tbl>
      <w:tblPr>
        <w:tblStyle w:val="TableGrid"/>
        <w:tblW w:w="0" w:type="auto"/>
        <w:tblLook w:val="04A0" w:firstRow="1" w:lastRow="0" w:firstColumn="1" w:lastColumn="0" w:noHBand="0" w:noVBand="1"/>
      </w:tblPr>
      <w:tblGrid>
        <w:gridCol w:w="3005"/>
        <w:gridCol w:w="3005"/>
        <w:gridCol w:w="3006"/>
      </w:tblGrid>
      <w:tr w:rsidR="00C64961" w14:paraId="5B656896" w14:textId="77777777" w:rsidTr="00962F16">
        <w:trPr>
          <w:trHeight w:val="423"/>
        </w:trPr>
        <w:tc>
          <w:tcPr>
            <w:tcW w:w="3005" w:type="dxa"/>
          </w:tcPr>
          <w:p w14:paraId="56A9C6A7" w14:textId="4E5D1FB1" w:rsidR="00C64961" w:rsidRPr="00E53FDA" w:rsidRDefault="00E53FDA" w:rsidP="00C64961">
            <w:pPr>
              <w:suppressAutoHyphens w:val="0"/>
              <w:spacing w:after="0" w:line="240" w:lineRule="auto"/>
              <w:jc w:val="center"/>
              <w:rPr>
                <w:rFonts w:ascii="Times New Roman" w:hAnsi="Times New Roman"/>
                <w:b/>
                <w:sz w:val="28"/>
                <w:szCs w:val="28"/>
              </w:rPr>
            </w:pPr>
            <w:r w:rsidRPr="00E53FDA">
              <w:rPr>
                <w:rFonts w:ascii="Times New Roman" w:hAnsi="Times New Roman"/>
                <w:b/>
                <w:sz w:val="28"/>
                <w:szCs w:val="28"/>
              </w:rPr>
              <w:t>Symbol Number</w:t>
            </w:r>
          </w:p>
        </w:tc>
        <w:tc>
          <w:tcPr>
            <w:tcW w:w="3005" w:type="dxa"/>
          </w:tcPr>
          <w:p w14:paraId="4A36D6F9" w14:textId="44649DC3" w:rsidR="00C64961" w:rsidRPr="00E53FDA" w:rsidRDefault="00E53FDA" w:rsidP="00C64961">
            <w:pPr>
              <w:suppressAutoHyphens w:val="0"/>
              <w:spacing w:after="0" w:line="240" w:lineRule="auto"/>
              <w:jc w:val="center"/>
              <w:rPr>
                <w:rFonts w:ascii="Times New Roman" w:hAnsi="Times New Roman"/>
                <w:b/>
                <w:sz w:val="28"/>
                <w:szCs w:val="28"/>
              </w:rPr>
            </w:pPr>
            <w:r w:rsidRPr="00E53FDA">
              <w:rPr>
                <w:rFonts w:ascii="Times New Roman" w:hAnsi="Times New Roman"/>
                <w:b/>
                <w:sz w:val="28"/>
                <w:szCs w:val="28"/>
              </w:rPr>
              <w:t>Page</w:t>
            </w:r>
          </w:p>
        </w:tc>
        <w:tc>
          <w:tcPr>
            <w:tcW w:w="3006" w:type="dxa"/>
          </w:tcPr>
          <w:p w14:paraId="34E1F449" w14:textId="77C814C7" w:rsidR="00C64961" w:rsidRPr="00E53FDA" w:rsidRDefault="00E53FDA" w:rsidP="00C64961">
            <w:pPr>
              <w:suppressAutoHyphens w:val="0"/>
              <w:spacing w:after="0" w:line="240" w:lineRule="auto"/>
              <w:jc w:val="center"/>
              <w:rPr>
                <w:rFonts w:ascii="Times New Roman" w:hAnsi="Times New Roman"/>
                <w:b/>
                <w:sz w:val="28"/>
                <w:szCs w:val="28"/>
              </w:rPr>
            </w:pPr>
            <w:r w:rsidRPr="00E53FDA">
              <w:rPr>
                <w:rFonts w:ascii="Times New Roman" w:hAnsi="Times New Roman"/>
                <w:b/>
                <w:sz w:val="28"/>
                <w:szCs w:val="28"/>
              </w:rPr>
              <w:t>Page Number</w:t>
            </w:r>
          </w:p>
        </w:tc>
      </w:tr>
      <w:tr w:rsidR="00C64961" w14:paraId="28A9A479" w14:textId="77777777" w:rsidTr="00962F16">
        <w:trPr>
          <w:trHeight w:val="441"/>
        </w:trPr>
        <w:tc>
          <w:tcPr>
            <w:tcW w:w="3005" w:type="dxa"/>
          </w:tcPr>
          <w:p w14:paraId="5C6A3B0D" w14:textId="4A1BAC45" w:rsidR="00C64961" w:rsidRPr="00E53FDA" w:rsidRDefault="00E53FDA" w:rsidP="00C64961">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5.1</w:t>
            </w:r>
          </w:p>
        </w:tc>
        <w:tc>
          <w:tcPr>
            <w:tcW w:w="3005" w:type="dxa"/>
          </w:tcPr>
          <w:p w14:paraId="72684586" w14:textId="581BBE83" w:rsidR="00C64961" w:rsidRPr="00E53FDA" w:rsidRDefault="00E53FDA" w:rsidP="00962F16">
            <w:pPr>
              <w:suppressAutoHyphens w:val="0"/>
              <w:spacing w:after="0" w:line="240" w:lineRule="auto"/>
              <w:rPr>
                <w:rFonts w:ascii="Times New Roman" w:hAnsi="Times New Roman"/>
                <w:bCs/>
                <w:sz w:val="24"/>
                <w:szCs w:val="24"/>
              </w:rPr>
            </w:pPr>
            <w:r>
              <w:rPr>
                <w:rFonts w:ascii="Times New Roman" w:hAnsi="Times New Roman"/>
                <w:bCs/>
                <w:sz w:val="24"/>
                <w:szCs w:val="24"/>
              </w:rPr>
              <w:t>Basic</w:t>
            </w:r>
            <w:r w:rsidRPr="00E53FDA">
              <w:rPr>
                <w:rFonts w:ascii="Times New Roman" w:hAnsi="Times New Roman"/>
                <w:bCs/>
                <w:sz w:val="24"/>
                <w:szCs w:val="24"/>
              </w:rPr>
              <w:t xml:space="preserve"> Terminologies</w:t>
            </w:r>
          </w:p>
        </w:tc>
        <w:tc>
          <w:tcPr>
            <w:tcW w:w="3006" w:type="dxa"/>
          </w:tcPr>
          <w:p w14:paraId="254023C9" w14:textId="33038D17" w:rsidR="00C64961" w:rsidRPr="00E53FDA" w:rsidRDefault="00E53FDA" w:rsidP="00C64961">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16</w:t>
            </w:r>
          </w:p>
        </w:tc>
      </w:tr>
      <w:tr w:rsidR="00C64961" w14:paraId="329E8539" w14:textId="77777777" w:rsidTr="00962F16">
        <w:trPr>
          <w:trHeight w:val="441"/>
        </w:trPr>
        <w:tc>
          <w:tcPr>
            <w:tcW w:w="3005" w:type="dxa"/>
          </w:tcPr>
          <w:p w14:paraId="0F177041" w14:textId="7D1A93AD" w:rsidR="00C64961" w:rsidRPr="00E53FDA" w:rsidRDefault="00E53FDA" w:rsidP="00C64961">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5.2</w:t>
            </w:r>
          </w:p>
        </w:tc>
        <w:tc>
          <w:tcPr>
            <w:tcW w:w="3005" w:type="dxa"/>
          </w:tcPr>
          <w:p w14:paraId="113A2D3B" w14:textId="2DD961AD" w:rsidR="00C64961" w:rsidRPr="00E53FDA" w:rsidRDefault="00E53FDA" w:rsidP="00962F16">
            <w:pPr>
              <w:suppressAutoHyphens w:val="0"/>
              <w:spacing w:after="0" w:line="240" w:lineRule="auto"/>
              <w:rPr>
                <w:rFonts w:ascii="Times New Roman" w:hAnsi="Times New Roman"/>
                <w:bCs/>
                <w:sz w:val="24"/>
                <w:szCs w:val="24"/>
              </w:rPr>
            </w:pPr>
            <w:r w:rsidRPr="00E53FDA">
              <w:rPr>
                <w:rFonts w:ascii="Times New Roman" w:hAnsi="Times New Roman"/>
                <w:bCs/>
                <w:sz w:val="24"/>
                <w:szCs w:val="24"/>
              </w:rPr>
              <w:t>Class Diagram Notation</w:t>
            </w:r>
          </w:p>
        </w:tc>
        <w:tc>
          <w:tcPr>
            <w:tcW w:w="3006" w:type="dxa"/>
          </w:tcPr>
          <w:p w14:paraId="7FE5EC13" w14:textId="3B55BEE6" w:rsidR="00C64961" w:rsidRPr="00E53FDA" w:rsidRDefault="00E53FDA" w:rsidP="00C64961">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16</w:t>
            </w:r>
          </w:p>
        </w:tc>
      </w:tr>
    </w:tbl>
    <w:p w14:paraId="31FBD483" w14:textId="77777777" w:rsidR="00C64961" w:rsidRDefault="00C64961" w:rsidP="00C64961">
      <w:pPr>
        <w:suppressAutoHyphens w:val="0"/>
        <w:spacing w:after="0" w:line="240" w:lineRule="auto"/>
        <w:jc w:val="center"/>
        <w:rPr>
          <w:rFonts w:ascii="Times New Roman" w:hAnsi="Times New Roman"/>
          <w:b/>
          <w:sz w:val="32"/>
          <w:szCs w:val="32"/>
        </w:rPr>
      </w:pPr>
    </w:p>
    <w:p w14:paraId="446D3A46" w14:textId="77777777" w:rsidR="00ED6A25" w:rsidRDefault="00ED6A25">
      <w:pPr>
        <w:suppressAutoHyphens w:val="0"/>
        <w:spacing w:after="0" w:line="240" w:lineRule="auto"/>
        <w:rPr>
          <w:rFonts w:ascii="Times New Roman" w:hAnsi="Times New Roman"/>
          <w:b/>
          <w:sz w:val="32"/>
          <w:szCs w:val="32"/>
        </w:rPr>
      </w:pPr>
    </w:p>
    <w:p w14:paraId="72FFE3A3" w14:textId="77777777" w:rsidR="00C64961" w:rsidRDefault="00C64961">
      <w:pPr>
        <w:spacing w:before="41" w:line="408" w:lineRule="auto"/>
        <w:rPr>
          <w:rFonts w:ascii="Times New Roman" w:hAnsi="Times New Roman"/>
          <w:b/>
          <w:sz w:val="32"/>
          <w:szCs w:val="32"/>
        </w:rPr>
      </w:pPr>
    </w:p>
    <w:p w14:paraId="128A9AE0" w14:textId="77777777" w:rsidR="00C64961" w:rsidRDefault="00C64961">
      <w:pPr>
        <w:spacing w:before="41" w:line="408" w:lineRule="auto"/>
        <w:rPr>
          <w:rFonts w:ascii="Times New Roman" w:hAnsi="Times New Roman"/>
          <w:b/>
          <w:sz w:val="32"/>
          <w:szCs w:val="32"/>
        </w:rPr>
      </w:pPr>
    </w:p>
    <w:p w14:paraId="229EAF1A" w14:textId="77777777" w:rsidR="00C64961" w:rsidRDefault="00C64961">
      <w:pPr>
        <w:spacing w:before="41" w:line="408" w:lineRule="auto"/>
        <w:rPr>
          <w:rFonts w:ascii="Times New Roman" w:hAnsi="Times New Roman"/>
          <w:b/>
          <w:sz w:val="32"/>
          <w:szCs w:val="32"/>
        </w:rPr>
      </w:pPr>
    </w:p>
    <w:p w14:paraId="4ECB204F" w14:textId="77777777" w:rsidR="00C64961" w:rsidRDefault="00C64961">
      <w:pPr>
        <w:spacing w:before="41" w:line="408" w:lineRule="auto"/>
        <w:rPr>
          <w:rFonts w:ascii="Times New Roman" w:hAnsi="Times New Roman"/>
          <w:b/>
          <w:sz w:val="32"/>
          <w:szCs w:val="32"/>
        </w:rPr>
      </w:pPr>
    </w:p>
    <w:p w14:paraId="52F09D4F" w14:textId="77777777" w:rsidR="00C64961" w:rsidRDefault="00C64961">
      <w:pPr>
        <w:spacing w:before="41" w:line="408" w:lineRule="auto"/>
        <w:rPr>
          <w:rFonts w:ascii="Times New Roman" w:hAnsi="Times New Roman"/>
          <w:b/>
          <w:sz w:val="32"/>
          <w:szCs w:val="32"/>
        </w:rPr>
      </w:pPr>
    </w:p>
    <w:p w14:paraId="06A86B4B" w14:textId="77777777" w:rsidR="00C64961" w:rsidRDefault="00C64961">
      <w:pPr>
        <w:spacing w:before="41" w:line="408" w:lineRule="auto"/>
        <w:rPr>
          <w:rFonts w:ascii="Times New Roman" w:hAnsi="Times New Roman"/>
          <w:b/>
          <w:sz w:val="32"/>
          <w:szCs w:val="32"/>
        </w:rPr>
      </w:pPr>
    </w:p>
    <w:p w14:paraId="69A11C40" w14:textId="77777777" w:rsidR="00C64961" w:rsidRDefault="00C64961">
      <w:pPr>
        <w:spacing w:before="41" w:line="408" w:lineRule="auto"/>
        <w:rPr>
          <w:rFonts w:ascii="Times New Roman" w:hAnsi="Times New Roman"/>
          <w:b/>
          <w:sz w:val="32"/>
          <w:szCs w:val="32"/>
        </w:rPr>
      </w:pPr>
    </w:p>
    <w:p w14:paraId="123E46F0" w14:textId="77777777" w:rsidR="00C64961" w:rsidRDefault="00C64961">
      <w:pPr>
        <w:spacing w:before="41" w:line="408" w:lineRule="auto"/>
        <w:rPr>
          <w:rFonts w:ascii="Times New Roman" w:hAnsi="Times New Roman"/>
          <w:b/>
          <w:sz w:val="32"/>
          <w:szCs w:val="32"/>
        </w:rPr>
      </w:pPr>
    </w:p>
    <w:p w14:paraId="3A4A12F3" w14:textId="77777777" w:rsidR="00C64961" w:rsidRDefault="00C64961">
      <w:pPr>
        <w:spacing w:before="41" w:line="408" w:lineRule="auto"/>
        <w:rPr>
          <w:rFonts w:ascii="Times New Roman" w:hAnsi="Times New Roman"/>
          <w:b/>
          <w:sz w:val="32"/>
          <w:szCs w:val="32"/>
        </w:rPr>
      </w:pPr>
    </w:p>
    <w:p w14:paraId="2CD4AE55" w14:textId="77777777" w:rsidR="00C64961" w:rsidRDefault="00C64961">
      <w:pPr>
        <w:spacing w:before="41" w:line="408" w:lineRule="auto"/>
        <w:rPr>
          <w:rFonts w:ascii="Times New Roman" w:hAnsi="Times New Roman"/>
          <w:b/>
          <w:sz w:val="32"/>
          <w:szCs w:val="32"/>
        </w:rPr>
      </w:pPr>
    </w:p>
    <w:p w14:paraId="64462064" w14:textId="65D62A91" w:rsidR="00675195" w:rsidRDefault="00675195">
      <w:pPr>
        <w:spacing w:before="41" w:line="408" w:lineRule="auto"/>
        <w:rPr>
          <w:rFonts w:ascii="Times New Roman" w:hAnsi="Times New Roman"/>
          <w:b/>
          <w:sz w:val="32"/>
          <w:szCs w:val="32"/>
        </w:rPr>
      </w:pPr>
    </w:p>
    <w:p w14:paraId="642BF1C9" w14:textId="3B921432" w:rsidR="00675195" w:rsidRDefault="00675195" w:rsidP="00675195">
      <w:pPr>
        <w:suppressAutoHyphens w:val="0"/>
        <w:spacing w:after="0" w:line="240" w:lineRule="auto"/>
        <w:jc w:val="center"/>
        <w:rPr>
          <w:rFonts w:ascii="Times New Roman" w:hAnsi="Times New Roman"/>
          <w:b/>
          <w:sz w:val="32"/>
          <w:szCs w:val="32"/>
        </w:rPr>
      </w:pPr>
      <w:r>
        <w:rPr>
          <w:rFonts w:ascii="Times New Roman" w:hAnsi="Times New Roman"/>
          <w:b/>
          <w:sz w:val="32"/>
          <w:szCs w:val="32"/>
        </w:rPr>
        <w:br w:type="page"/>
      </w:r>
      <w:r>
        <w:rPr>
          <w:rFonts w:ascii="Times New Roman" w:hAnsi="Times New Roman"/>
          <w:b/>
          <w:sz w:val="32"/>
          <w:szCs w:val="32"/>
        </w:rPr>
        <w:lastRenderedPageBreak/>
        <w:t>List of Figures</w:t>
      </w:r>
    </w:p>
    <w:p w14:paraId="7E0B45A8" w14:textId="77777777" w:rsidR="00675195" w:rsidRDefault="00675195" w:rsidP="00675195">
      <w:pPr>
        <w:suppressAutoHyphens w:val="0"/>
        <w:spacing w:after="0" w:line="240" w:lineRule="auto"/>
        <w:jc w:val="center"/>
        <w:rPr>
          <w:rFonts w:ascii="Times New Roman" w:hAnsi="Times New Roman"/>
          <w:b/>
          <w:sz w:val="32"/>
          <w:szCs w:val="32"/>
        </w:rPr>
      </w:pPr>
    </w:p>
    <w:tbl>
      <w:tblPr>
        <w:tblStyle w:val="TableGrid"/>
        <w:tblW w:w="0" w:type="auto"/>
        <w:tblLook w:val="04A0" w:firstRow="1" w:lastRow="0" w:firstColumn="1" w:lastColumn="0" w:noHBand="0" w:noVBand="1"/>
      </w:tblPr>
      <w:tblGrid>
        <w:gridCol w:w="3005"/>
        <w:gridCol w:w="3005"/>
        <w:gridCol w:w="3006"/>
      </w:tblGrid>
      <w:tr w:rsidR="00675195" w14:paraId="5794AC9E" w14:textId="77777777" w:rsidTr="00675195">
        <w:trPr>
          <w:trHeight w:val="432"/>
        </w:trPr>
        <w:tc>
          <w:tcPr>
            <w:tcW w:w="3005" w:type="dxa"/>
          </w:tcPr>
          <w:p w14:paraId="7ABB95B7" w14:textId="6F8AC745" w:rsidR="00675195" w:rsidRPr="00675195" w:rsidRDefault="00472315" w:rsidP="00472315">
            <w:pPr>
              <w:suppressAutoHyphens w:val="0"/>
              <w:spacing w:after="0" w:line="240" w:lineRule="auto"/>
              <w:rPr>
                <w:rFonts w:ascii="Times New Roman" w:hAnsi="Times New Roman"/>
                <w:b/>
                <w:sz w:val="24"/>
                <w:szCs w:val="24"/>
              </w:rPr>
            </w:pPr>
            <w:r>
              <w:rPr>
                <w:rFonts w:ascii="Times New Roman" w:hAnsi="Times New Roman"/>
                <w:b/>
                <w:sz w:val="24"/>
                <w:szCs w:val="24"/>
              </w:rPr>
              <w:t xml:space="preserve">          </w:t>
            </w:r>
            <w:r w:rsidR="00675195">
              <w:rPr>
                <w:rFonts w:ascii="Times New Roman" w:hAnsi="Times New Roman"/>
                <w:b/>
                <w:sz w:val="24"/>
                <w:szCs w:val="24"/>
              </w:rPr>
              <w:t>Figure no.</w:t>
            </w:r>
          </w:p>
        </w:tc>
        <w:tc>
          <w:tcPr>
            <w:tcW w:w="3005" w:type="dxa"/>
          </w:tcPr>
          <w:p w14:paraId="096B7CD4" w14:textId="3644BFB8" w:rsidR="00675195" w:rsidRPr="00675195" w:rsidRDefault="00675195" w:rsidP="00472315">
            <w:pPr>
              <w:suppressAutoHyphens w:val="0"/>
              <w:spacing w:after="0" w:line="240" w:lineRule="auto"/>
              <w:rPr>
                <w:rFonts w:ascii="Times New Roman" w:hAnsi="Times New Roman"/>
                <w:b/>
                <w:sz w:val="24"/>
                <w:szCs w:val="24"/>
              </w:rPr>
            </w:pPr>
            <w:r>
              <w:rPr>
                <w:rFonts w:ascii="Times New Roman" w:hAnsi="Times New Roman"/>
                <w:b/>
                <w:sz w:val="24"/>
                <w:szCs w:val="24"/>
              </w:rPr>
              <w:t>Name</w:t>
            </w:r>
          </w:p>
        </w:tc>
        <w:tc>
          <w:tcPr>
            <w:tcW w:w="3006" w:type="dxa"/>
          </w:tcPr>
          <w:p w14:paraId="7BA0817E" w14:textId="2F74082D" w:rsidR="00675195" w:rsidRPr="00675195" w:rsidRDefault="00675195" w:rsidP="00675195">
            <w:pPr>
              <w:suppressAutoHyphens w:val="0"/>
              <w:spacing w:after="0" w:line="240" w:lineRule="auto"/>
              <w:jc w:val="center"/>
              <w:rPr>
                <w:rFonts w:ascii="Times New Roman" w:hAnsi="Times New Roman"/>
                <w:b/>
                <w:sz w:val="24"/>
                <w:szCs w:val="24"/>
              </w:rPr>
            </w:pPr>
            <w:r>
              <w:rPr>
                <w:rFonts w:ascii="Times New Roman" w:hAnsi="Times New Roman"/>
                <w:b/>
                <w:sz w:val="24"/>
                <w:szCs w:val="24"/>
              </w:rPr>
              <w:t>Page Number</w:t>
            </w:r>
          </w:p>
        </w:tc>
      </w:tr>
      <w:tr w:rsidR="00675195" w14:paraId="748B118A" w14:textId="77777777" w:rsidTr="00675195">
        <w:trPr>
          <w:trHeight w:val="432"/>
        </w:trPr>
        <w:tc>
          <w:tcPr>
            <w:tcW w:w="3005" w:type="dxa"/>
          </w:tcPr>
          <w:p w14:paraId="7DAF0E53" w14:textId="45AF236A" w:rsidR="00675195" w:rsidRPr="00D20C2F" w:rsidRDefault="00D20C2F" w:rsidP="00D20C2F">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w:t>
            </w:r>
            <w:r w:rsidR="00472315">
              <w:rPr>
                <w:rFonts w:ascii="Times New Roman" w:hAnsi="Times New Roman"/>
                <w:bCs/>
                <w:sz w:val="24"/>
                <w:szCs w:val="24"/>
              </w:rPr>
              <w:t xml:space="preserve"> </w:t>
            </w:r>
            <w:r w:rsidRPr="00D20C2F">
              <w:rPr>
                <w:rFonts w:ascii="Times New Roman" w:hAnsi="Times New Roman"/>
                <w:bCs/>
                <w:sz w:val="24"/>
                <w:szCs w:val="24"/>
              </w:rPr>
              <w:t>5.1</w:t>
            </w:r>
          </w:p>
        </w:tc>
        <w:tc>
          <w:tcPr>
            <w:tcW w:w="3005" w:type="dxa"/>
          </w:tcPr>
          <w:p w14:paraId="3FC579B1" w14:textId="0D624E6C"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DFD – Level 0</w:t>
            </w:r>
          </w:p>
        </w:tc>
        <w:tc>
          <w:tcPr>
            <w:tcW w:w="3006" w:type="dxa"/>
          </w:tcPr>
          <w:p w14:paraId="15DA58BD" w14:textId="4CC67757" w:rsidR="00675195" w:rsidRPr="00D20C2F" w:rsidRDefault="00D20C2F" w:rsidP="00D20C2F">
            <w:pPr>
              <w:suppressAutoHyphens w:val="0"/>
              <w:spacing w:after="0" w:line="240" w:lineRule="auto"/>
              <w:rPr>
                <w:rFonts w:ascii="Times New Roman" w:hAnsi="Times New Roman"/>
                <w:bCs/>
                <w:sz w:val="24"/>
                <w:szCs w:val="24"/>
              </w:rPr>
            </w:pPr>
            <w:r>
              <w:rPr>
                <w:rFonts w:ascii="Times New Roman" w:hAnsi="Times New Roman"/>
                <w:b/>
                <w:sz w:val="24"/>
                <w:szCs w:val="24"/>
              </w:rPr>
              <w:t xml:space="preserve">                     </w:t>
            </w:r>
            <w:r w:rsidRPr="00D20C2F">
              <w:rPr>
                <w:rFonts w:ascii="Times New Roman" w:hAnsi="Times New Roman"/>
                <w:bCs/>
                <w:sz w:val="24"/>
                <w:szCs w:val="24"/>
              </w:rPr>
              <w:t>16</w:t>
            </w:r>
          </w:p>
        </w:tc>
      </w:tr>
      <w:tr w:rsidR="00675195" w14:paraId="72EE2CBB" w14:textId="77777777" w:rsidTr="00675195">
        <w:trPr>
          <w:trHeight w:val="432"/>
        </w:trPr>
        <w:tc>
          <w:tcPr>
            <w:tcW w:w="3005" w:type="dxa"/>
          </w:tcPr>
          <w:p w14:paraId="162CD4E5" w14:textId="028AE6B4" w:rsidR="00675195" w:rsidRPr="00472315" w:rsidRDefault="00D20C2F" w:rsidP="00D20C2F">
            <w:pPr>
              <w:suppressAutoHyphens w:val="0"/>
              <w:spacing w:after="0" w:line="240" w:lineRule="auto"/>
              <w:rPr>
                <w:rFonts w:ascii="Times New Roman" w:hAnsi="Times New Roman"/>
                <w:bCs/>
                <w:sz w:val="24"/>
                <w:szCs w:val="24"/>
              </w:rPr>
            </w:pPr>
            <w:r w:rsidRPr="00472315">
              <w:rPr>
                <w:rFonts w:ascii="Times New Roman" w:hAnsi="Times New Roman"/>
                <w:bCs/>
                <w:sz w:val="24"/>
                <w:szCs w:val="24"/>
              </w:rPr>
              <w:t xml:space="preserve">           5.2</w:t>
            </w:r>
          </w:p>
        </w:tc>
        <w:tc>
          <w:tcPr>
            <w:tcW w:w="3005" w:type="dxa"/>
          </w:tcPr>
          <w:p w14:paraId="50F00F1C" w14:textId="34787D21" w:rsidR="00675195" w:rsidRPr="00472315" w:rsidRDefault="00D20C2F" w:rsidP="00D20C2F">
            <w:pPr>
              <w:suppressAutoHyphens w:val="0"/>
              <w:spacing w:after="0" w:line="240" w:lineRule="auto"/>
              <w:rPr>
                <w:rFonts w:ascii="Times New Roman" w:hAnsi="Times New Roman"/>
                <w:bCs/>
                <w:sz w:val="24"/>
                <w:szCs w:val="24"/>
              </w:rPr>
            </w:pPr>
            <w:r w:rsidRPr="00472315">
              <w:rPr>
                <w:rFonts w:ascii="Times New Roman" w:hAnsi="Times New Roman"/>
                <w:bCs/>
                <w:sz w:val="24"/>
                <w:szCs w:val="24"/>
              </w:rPr>
              <w:t>DFD -Level 1</w:t>
            </w:r>
          </w:p>
        </w:tc>
        <w:tc>
          <w:tcPr>
            <w:tcW w:w="3006" w:type="dxa"/>
          </w:tcPr>
          <w:p w14:paraId="24808EAC" w14:textId="7D63A94C" w:rsidR="00675195" w:rsidRPr="00472315" w:rsidRDefault="00D20C2F" w:rsidP="00675195">
            <w:pPr>
              <w:suppressAutoHyphens w:val="0"/>
              <w:spacing w:after="0" w:line="240" w:lineRule="auto"/>
              <w:jc w:val="center"/>
              <w:rPr>
                <w:rFonts w:ascii="Times New Roman" w:hAnsi="Times New Roman"/>
                <w:bCs/>
                <w:sz w:val="24"/>
                <w:szCs w:val="24"/>
              </w:rPr>
            </w:pPr>
            <w:r w:rsidRPr="00472315">
              <w:rPr>
                <w:rFonts w:ascii="Times New Roman" w:hAnsi="Times New Roman"/>
                <w:bCs/>
                <w:sz w:val="24"/>
                <w:szCs w:val="24"/>
              </w:rPr>
              <w:t>17</w:t>
            </w:r>
          </w:p>
        </w:tc>
      </w:tr>
      <w:tr w:rsidR="00675195" w14:paraId="14AB322A" w14:textId="77777777" w:rsidTr="00675195">
        <w:trPr>
          <w:trHeight w:val="432"/>
        </w:trPr>
        <w:tc>
          <w:tcPr>
            <w:tcW w:w="3005" w:type="dxa"/>
          </w:tcPr>
          <w:p w14:paraId="3636F061" w14:textId="55B5FB4C"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5.3</w:t>
            </w:r>
          </w:p>
        </w:tc>
        <w:tc>
          <w:tcPr>
            <w:tcW w:w="3005" w:type="dxa"/>
          </w:tcPr>
          <w:p w14:paraId="74B0892F" w14:textId="2D19525D"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DFD -Level 2</w:t>
            </w:r>
          </w:p>
        </w:tc>
        <w:tc>
          <w:tcPr>
            <w:tcW w:w="3006" w:type="dxa"/>
          </w:tcPr>
          <w:p w14:paraId="338BC902" w14:textId="31C5E4FA" w:rsidR="00675195" w:rsidRPr="00D20C2F" w:rsidRDefault="00D20C2F" w:rsidP="00675195">
            <w:pPr>
              <w:suppressAutoHyphens w:val="0"/>
              <w:spacing w:after="0" w:line="240" w:lineRule="auto"/>
              <w:jc w:val="center"/>
              <w:rPr>
                <w:rFonts w:ascii="Times New Roman" w:hAnsi="Times New Roman"/>
                <w:bCs/>
                <w:sz w:val="24"/>
                <w:szCs w:val="24"/>
              </w:rPr>
            </w:pPr>
            <w:r w:rsidRPr="00D20C2F">
              <w:rPr>
                <w:rFonts w:ascii="Times New Roman" w:hAnsi="Times New Roman"/>
                <w:bCs/>
                <w:sz w:val="24"/>
                <w:szCs w:val="24"/>
              </w:rPr>
              <w:t>18</w:t>
            </w:r>
          </w:p>
        </w:tc>
      </w:tr>
      <w:tr w:rsidR="00675195" w14:paraId="78843F8C" w14:textId="77777777" w:rsidTr="00675195">
        <w:trPr>
          <w:trHeight w:val="432"/>
        </w:trPr>
        <w:tc>
          <w:tcPr>
            <w:tcW w:w="3005" w:type="dxa"/>
          </w:tcPr>
          <w:p w14:paraId="06B01FF9" w14:textId="2F479B84"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5.4</w:t>
            </w:r>
          </w:p>
        </w:tc>
        <w:tc>
          <w:tcPr>
            <w:tcW w:w="3005" w:type="dxa"/>
          </w:tcPr>
          <w:p w14:paraId="2DC7351A" w14:textId="7245F9CF"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Use Case Diagram-1</w:t>
            </w:r>
          </w:p>
        </w:tc>
        <w:tc>
          <w:tcPr>
            <w:tcW w:w="3006" w:type="dxa"/>
          </w:tcPr>
          <w:p w14:paraId="4E4CEF46" w14:textId="2ABA7D4F" w:rsidR="00675195" w:rsidRPr="00D20C2F" w:rsidRDefault="00D20C2F" w:rsidP="00675195">
            <w:pPr>
              <w:suppressAutoHyphens w:val="0"/>
              <w:spacing w:after="0" w:line="240" w:lineRule="auto"/>
              <w:jc w:val="center"/>
              <w:rPr>
                <w:rFonts w:ascii="Times New Roman" w:hAnsi="Times New Roman"/>
                <w:bCs/>
                <w:sz w:val="24"/>
                <w:szCs w:val="24"/>
              </w:rPr>
            </w:pPr>
            <w:r w:rsidRPr="00D20C2F">
              <w:rPr>
                <w:rFonts w:ascii="Times New Roman" w:hAnsi="Times New Roman"/>
                <w:bCs/>
                <w:sz w:val="24"/>
                <w:szCs w:val="24"/>
              </w:rPr>
              <w:t>19</w:t>
            </w:r>
          </w:p>
        </w:tc>
      </w:tr>
      <w:tr w:rsidR="00675195" w14:paraId="4B58549B" w14:textId="77777777" w:rsidTr="00D20C2F">
        <w:trPr>
          <w:trHeight w:val="432"/>
        </w:trPr>
        <w:tc>
          <w:tcPr>
            <w:tcW w:w="3005" w:type="dxa"/>
          </w:tcPr>
          <w:p w14:paraId="0486C603" w14:textId="76BA5308"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5.5</w:t>
            </w:r>
          </w:p>
        </w:tc>
        <w:tc>
          <w:tcPr>
            <w:tcW w:w="3005" w:type="dxa"/>
          </w:tcPr>
          <w:p w14:paraId="41672726" w14:textId="51F3BA62" w:rsidR="00675195"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Class Diagram</w:t>
            </w:r>
          </w:p>
        </w:tc>
        <w:tc>
          <w:tcPr>
            <w:tcW w:w="3006" w:type="dxa"/>
          </w:tcPr>
          <w:p w14:paraId="2D55B047" w14:textId="1796E193" w:rsidR="00675195" w:rsidRPr="00D20C2F" w:rsidRDefault="00D20C2F" w:rsidP="00675195">
            <w:pPr>
              <w:suppressAutoHyphens w:val="0"/>
              <w:spacing w:after="0" w:line="240" w:lineRule="auto"/>
              <w:jc w:val="center"/>
              <w:rPr>
                <w:rFonts w:ascii="Times New Roman" w:hAnsi="Times New Roman"/>
                <w:bCs/>
                <w:sz w:val="24"/>
                <w:szCs w:val="24"/>
              </w:rPr>
            </w:pPr>
            <w:r w:rsidRPr="00D20C2F">
              <w:rPr>
                <w:rFonts w:ascii="Times New Roman" w:hAnsi="Times New Roman"/>
                <w:bCs/>
                <w:sz w:val="24"/>
                <w:szCs w:val="24"/>
              </w:rPr>
              <w:t>20</w:t>
            </w:r>
          </w:p>
        </w:tc>
      </w:tr>
      <w:tr w:rsidR="00D20C2F" w14:paraId="715A434A" w14:textId="77777777" w:rsidTr="00D20C2F">
        <w:trPr>
          <w:trHeight w:val="432"/>
        </w:trPr>
        <w:tc>
          <w:tcPr>
            <w:tcW w:w="3005" w:type="dxa"/>
          </w:tcPr>
          <w:p w14:paraId="41748D8D" w14:textId="556349E0" w:rsidR="00D20C2F"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5.6</w:t>
            </w:r>
          </w:p>
        </w:tc>
        <w:tc>
          <w:tcPr>
            <w:tcW w:w="3005" w:type="dxa"/>
          </w:tcPr>
          <w:p w14:paraId="2F672933" w14:textId="5F990494" w:rsidR="00D20C2F"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ER Diagram</w:t>
            </w:r>
          </w:p>
        </w:tc>
        <w:tc>
          <w:tcPr>
            <w:tcW w:w="3006" w:type="dxa"/>
          </w:tcPr>
          <w:p w14:paraId="23A44E3D" w14:textId="664E927C" w:rsidR="00D20C2F" w:rsidRPr="00D20C2F" w:rsidRDefault="00D20C2F" w:rsidP="00D20C2F">
            <w:pPr>
              <w:suppressAutoHyphens w:val="0"/>
              <w:spacing w:after="0" w:line="240" w:lineRule="auto"/>
              <w:jc w:val="center"/>
              <w:rPr>
                <w:rFonts w:ascii="Times New Roman" w:hAnsi="Times New Roman"/>
                <w:bCs/>
                <w:sz w:val="24"/>
                <w:szCs w:val="24"/>
              </w:rPr>
            </w:pPr>
            <w:r w:rsidRPr="00D20C2F">
              <w:rPr>
                <w:rFonts w:ascii="Times New Roman" w:hAnsi="Times New Roman"/>
                <w:bCs/>
                <w:sz w:val="24"/>
                <w:szCs w:val="24"/>
              </w:rPr>
              <w:t>21</w:t>
            </w:r>
          </w:p>
        </w:tc>
      </w:tr>
      <w:tr w:rsidR="00D20C2F" w14:paraId="1F31D0F6" w14:textId="77777777" w:rsidTr="00D20C2F">
        <w:trPr>
          <w:trHeight w:val="432"/>
        </w:trPr>
        <w:tc>
          <w:tcPr>
            <w:tcW w:w="3005" w:type="dxa"/>
          </w:tcPr>
          <w:p w14:paraId="74ADF93F" w14:textId="37FE9D95" w:rsidR="00D20C2F"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5.7</w:t>
            </w:r>
          </w:p>
        </w:tc>
        <w:tc>
          <w:tcPr>
            <w:tcW w:w="3005" w:type="dxa"/>
          </w:tcPr>
          <w:p w14:paraId="513FE809" w14:textId="78952D75" w:rsidR="00D20C2F" w:rsidRPr="00D20C2F" w:rsidRDefault="00D20C2F" w:rsidP="00D20C2F">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System Architectural Design</w:t>
            </w:r>
          </w:p>
        </w:tc>
        <w:tc>
          <w:tcPr>
            <w:tcW w:w="3006" w:type="dxa"/>
          </w:tcPr>
          <w:p w14:paraId="1BB58EBE" w14:textId="5E3360CF" w:rsidR="00D20C2F" w:rsidRPr="00D20C2F" w:rsidRDefault="00D20C2F" w:rsidP="00D20C2F">
            <w:pPr>
              <w:suppressAutoHyphens w:val="0"/>
              <w:spacing w:after="0" w:line="240" w:lineRule="auto"/>
              <w:jc w:val="center"/>
              <w:rPr>
                <w:rFonts w:ascii="Times New Roman" w:hAnsi="Times New Roman"/>
                <w:bCs/>
                <w:sz w:val="24"/>
                <w:szCs w:val="24"/>
              </w:rPr>
            </w:pPr>
            <w:r w:rsidRPr="00D20C2F">
              <w:rPr>
                <w:rFonts w:ascii="Times New Roman" w:hAnsi="Times New Roman"/>
                <w:bCs/>
                <w:sz w:val="24"/>
                <w:szCs w:val="24"/>
              </w:rPr>
              <w:t>24</w:t>
            </w:r>
          </w:p>
        </w:tc>
      </w:tr>
    </w:tbl>
    <w:p w14:paraId="65F95AB7" w14:textId="77777777" w:rsidR="00675195" w:rsidRDefault="00675195" w:rsidP="00675195">
      <w:pPr>
        <w:suppressAutoHyphens w:val="0"/>
        <w:spacing w:after="0" w:line="240" w:lineRule="auto"/>
        <w:jc w:val="center"/>
        <w:rPr>
          <w:rFonts w:ascii="Times New Roman" w:hAnsi="Times New Roman"/>
          <w:b/>
          <w:sz w:val="32"/>
          <w:szCs w:val="32"/>
        </w:rPr>
      </w:pPr>
    </w:p>
    <w:p w14:paraId="1752FD90" w14:textId="77777777" w:rsidR="00C64961" w:rsidRDefault="00C64961">
      <w:pPr>
        <w:spacing w:before="41" w:line="408" w:lineRule="auto"/>
        <w:rPr>
          <w:rFonts w:ascii="Times New Roman" w:hAnsi="Times New Roman"/>
          <w:b/>
          <w:sz w:val="32"/>
          <w:szCs w:val="32"/>
        </w:rPr>
      </w:pPr>
    </w:p>
    <w:p w14:paraId="630D73E0" w14:textId="77777777" w:rsidR="00675195" w:rsidRDefault="00675195">
      <w:pPr>
        <w:spacing w:before="41" w:line="408" w:lineRule="auto"/>
        <w:rPr>
          <w:rFonts w:ascii="Times New Roman" w:hAnsi="Times New Roman"/>
          <w:b/>
          <w:sz w:val="32"/>
          <w:szCs w:val="32"/>
        </w:rPr>
      </w:pPr>
    </w:p>
    <w:p w14:paraId="56ECFFEA" w14:textId="646B84B2" w:rsidR="00FB1B68" w:rsidRDefault="00FB1B68">
      <w:pPr>
        <w:spacing w:before="41" w:line="408" w:lineRule="auto"/>
        <w:rPr>
          <w:rFonts w:ascii="Times New Roman" w:hAnsi="Times New Roman"/>
          <w:b/>
          <w:sz w:val="32"/>
          <w:szCs w:val="32"/>
        </w:rPr>
      </w:pPr>
    </w:p>
    <w:p w14:paraId="0BCE8CDD" w14:textId="77777777" w:rsidR="00FB1B68" w:rsidRDefault="00FB1B68">
      <w:pPr>
        <w:suppressAutoHyphens w:val="0"/>
        <w:spacing w:after="0" w:line="240" w:lineRule="auto"/>
        <w:rPr>
          <w:rFonts w:ascii="Times New Roman" w:hAnsi="Times New Roman"/>
          <w:b/>
          <w:sz w:val="32"/>
          <w:szCs w:val="32"/>
        </w:rPr>
      </w:pPr>
      <w:r>
        <w:rPr>
          <w:rFonts w:ascii="Times New Roman" w:hAnsi="Times New Roman"/>
          <w:b/>
          <w:sz w:val="32"/>
          <w:szCs w:val="32"/>
        </w:rPr>
        <w:br w:type="page"/>
      </w:r>
    </w:p>
    <w:p w14:paraId="3C92BD0E" w14:textId="1C5575B0" w:rsidR="00675195" w:rsidRPr="00FB1B68" w:rsidRDefault="00FB1B68" w:rsidP="00FB1B68">
      <w:pPr>
        <w:spacing w:before="41" w:line="408" w:lineRule="auto"/>
        <w:jc w:val="center"/>
        <w:rPr>
          <w:rFonts w:ascii="Times New Roman" w:hAnsi="Times New Roman"/>
          <w:b/>
          <w:sz w:val="32"/>
          <w:szCs w:val="32"/>
        </w:rPr>
      </w:pPr>
      <w:r>
        <w:rPr>
          <w:rFonts w:ascii="Times New Roman" w:hAnsi="Times New Roman"/>
          <w:b/>
          <w:sz w:val="32"/>
          <w:szCs w:val="32"/>
        </w:rPr>
        <w:lastRenderedPageBreak/>
        <w:t xml:space="preserve">List of </w:t>
      </w:r>
      <w:r w:rsidR="004C385D">
        <w:rPr>
          <w:rFonts w:ascii="Times New Roman" w:hAnsi="Times New Roman"/>
          <w:b/>
          <w:sz w:val="32"/>
          <w:szCs w:val="32"/>
        </w:rPr>
        <w:t>T</w:t>
      </w:r>
      <w:r>
        <w:rPr>
          <w:rFonts w:ascii="Times New Roman" w:hAnsi="Times New Roman"/>
          <w:b/>
          <w:sz w:val="32"/>
          <w:szCs w:val="32"/>
        </w:rPr>
        <w:t>ables</w:t>
      </w:r>
    </w:p>
    <w:tbl>
      <w:tblPr>
        <w:tblStyle w:val="TableGrid"/>
        <w:tblW w:w="0" w:type="auto"/>
        <w:tblLook w:val="04A0" w:firstRow="1" w:lastRow="0" w:firstColumn="1" w:lastColumn="0" w:noHBand="0" w:noVBand="1"/>
      </w:tblPr>
      <w:tblGrid>
        <w:gridCol w:w="3005"/>
        <w:gridCol w:w="3005"/>
        <w:gridCol w:w="3006"/>
      </w:tblGrid>
      <w:tr w:rsidR="006C6C4C" w14:paraId="1DF8F219" w14:textId="77777777" w:rsidTr="00260D4A">
        <w:trPr>
          <w:trHeight w:val="432"/>
        </w:trPr>
        <w:tc>
          <w:tcPr>
            <w:tcW w:w="3005" w:type="dxa"/>
          </w:tcPr>
          <w:p w14:paraId="3A48B6B1" w14:textId="2BE0E626" w:rsidR="006C6C4C" w:rsidRPr="00675195" w:rsidRDefault="006C6C4C" w:rsidP="00260D4A">
            <w:pPr>
              <w:suppressAutoHyphens w:val="0"/>
              <w:spacing w:after="0" w:line="240" w:lineRule="auto"/>
              <w:rPr>
                <w:rFonts w:ascii="Times New Roman" w:hAnsi="Times New Roman"/>
                <w:b/>
                <w:sz w:val="24"/>
                <w:szCs w:val="24"/>
              </w:rPr>
            </w:pPr>
            <w:r>
              <w:rPr>
                <w:rFonts w:ascii="Times New Roman" w:hAnsi="Times New Roman"/>
                <w:b/>
                <w:sz w:val="24"/>
                <w:szCs w:val="24"/>
              </w:rPr>
              <w:t xml:space="preserve">          </w:t>
            </w:r>
            <w:r w:rsidR="007A529F">
              <w:rPr>
                <w:rFonts w:ascii="Times New Roman" w:hAnsi="Times New Roman"/>
                <w:b/>
                <w:sz w:val="24"/>
                <w:szCs w:val="24"/>
              </w:rPr>
              <w:t>Table</w:t>
            </w:r>
            <w:r>
              <w:rPr>
                <w:rFonts w:ascii="Times New Roman" w:hAnsi="Times New Roman"/>
                <w:b/>
                <w:sz w:val="24"/>
                <w:szCs w:val="24"/>
              </w:rPr>
              <w:t xml:space="preserve"> </w:t>
            </w:r>
            <w:r w:rsidR="007A529F">
              <w:rPr>
                <w:rFonts w:ascii="Times New Roman" w:hAnsi="Times New Roman"/>
                <w:b/>
                <w:sz w:val="24"/>
                <w:szCs w:val="24"/>
              </w:rPr>
              <w:t>N</w:t>
            </w:r>
            <w:r>
              <w:rPr>
                <w:rFonts w:ascii="Times New Roman" w:hAnsi="Times New Roman"/>
                <w:b/>
                <w:sz w:val="24"/>
                <w:szCs w:val="24"/>
              </w:rPr>
              <w:t>o.</w:t>
            </w:r>
          </w:p>
        </w:tc>
        <w:tc>
          <w:tcPr>
            <w:tcW w:w="3005" w:type="dxa"/>
          </w:tcPr>
          <w:p w14:paraId="129585B6" w14:textId="77777777" w:rsidR="006C6C4C" w:rsidRPr="00675195" w:rsidRDefault="006C6C4C" w:rsidP="00260D4A">
            <w:pPr>
              <w:suppressAutoHyphens w:val="0"/>
              <w:spacing w:after="0" w:line="240" w:lineRule="auto"/>
              <w:rPr>
                <w:rFonts w:ascii="Times New Roman" w:hAnsi="Times New Roman"/>
                <w:b/>
                <w:sz w:val="24"/>
                <w:szCs w:val="24"/>
              </w:rPr>
            </w:pPr>
            <w:r>
              <w:rPr>
                <w:rFonts w:ascii="Times New Roman" w:hAnsi="Times New Roman"/>
                <w:b/>
                <w:sz w:val="24"/>
                <w:szCs w:val="24"/>
              </w:rPr>
              <w:t>Name</w:t>
            </w:r>
          </w:p>
        </w:tc>
        <w:tc>
          <w:tcPr>
            <w:tcW w:w="3006" w:type="dxa"/>
          </w:tcPr>
          <w:p w14:paraId="0D374FB1" w14:textId="77777777" w:rsidR="006C6C4C" w:rsidRPr="00675195" w:rsidRDefault="006C6C4C" w:rsidP="00260D4A">
            <w:pPr>
              <w:suppressAutoHyphens w:val="0"/>
              <w:spacing w:after="0" w:line="240" w:lineRule="auto"/>
              <w:jc w:val="center"/>
              <w:rPr>
                <w:rFonts w:ascii="Times New Roman" w:hAnsi="Times New Roman"/>
                <w:b/>
                <w:sz w:val="24"/>
                <w:szCs w:val="24"/>
              </w:rPr>
            </w:pPr>
            <w:r>
              <w:rPr>
                <w:rFonts w:ascii="Times New Roman" w:hAnsi="Times New Roman"/>
                <w:b/>
                <w:sz w:val="24"/>
                <w:szCs w:val="24"/>
              </w:rPr>
              <w:t>Page Number</w:t>
            </w:r>
          </w:p>
        </w:tc>
      </w:tr>
      <w:tr w:rsidR="006C6C4C" w14:paraId="3ACD695D" w14:textId="77777777" w:rsidTr="00260D4A">
        <w:trPr>
          <w:trHeight w:val="432"/>
        </w:trPr>
        <w:tc>
          <w:tcPr>
            <w:tcW w:w="3005" w:type="dxa"/>
          </w:tcPr>
          <w:p w14:paraId="726C76C8" w14:textId="7C5F4064" w:rsidR="006C6C4C" w:rsidRPr="00D20C2F" w:rsidRDefault="006C6C4C"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w:t>
            </w:r>
            <w:r w:rsidR="007A529F">
              <w:rPr>
                <w:rFonts w:ascii="Times New Roman" w:hAnsi="Times New Roman"/>
                <w:bCs/>
                <w:sz w:val="24"/>
                <w:szCs w:val="24"/>
              </w:rPr>
              <w:t>1</w:t>
            </w:r>
          </w:p>
        </w:tc>
        <w:tc>
          <w:tcPr>
            <w:tcW w:w="3005" w:type="dxa"/>
          </w:tcPr>
          <w:p w14:paraId="4615BE5B" w14:textId="42BD7897"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Role</w:t>
            </w:r>
          </w:p>
        </w:tc>
        <w:tc>
          <w:tcPr>
            <w:tcW w:w="3006" w:type="dxa"/>
          </w:tcPr>
          <w:p w14:paraId="4B3491E2" w14:textId="1F75FE6D" w:rsidR="006C6C4C" w:rsidRPr="007A529F" w:rsidRDefault="006C6C4C" w:rsidP="00260D4A">
            <w:pPr>
              <w:suppressAutoHyphens w:val="0"/>
              <w:spacing w:after="0" w:line="240" w:lineRule="auto"/>
              <w:rPr>
                <w:rFonts w:ascii="Times New Roman" w:hAnsi="Times New Roman"/>
                <w:bCs/>
                <w:sz w:val="24"/>
                <w:szCs w:val="24"/>
              </w:rPr>
            </w:pPr>
            <w:r w:rsidRPr="007A529F">
              <w:rPr>
                <w:rFonts w:ascii="Times New Roman" w:hAnsi="Times New Roman"/>
                <w:bCs/>
                <w:sz w:val="24"/>
                <w:szCs w:val="24"/>
              </w:rPr>
              <w:t xml:space="preserve">                      </w:t>
            </w:r>
            <w:r w:rsidR="007A529F" w:rsidRPr="007A529F">
              <w:rPr>
                <w:rFonts w:ascii="Times New Roman" w:hAnsi="Times New Roman"/>
                <w:bCs/>
                <w:sz w:val="24"/>
                <w:szCs w:val="24"/>
              </w:rPr>
              <w:t>4</w:t>
            </w:r>
          </w:p>
        </w:tc>
      </w:tr>
      <w:tr w:rsidR="006C6C4C" w14:paraId="7B525138" w14:textId="77777777" w:rsidTr="00260D4A">
        <w:trPr>
          <w:trHeight w:val="432"/>
        </w:trPr>
        <w:tc>
          <w:tcPr>
            <w:tcW w:w="3005" w:type="dxa"/>
          </w:tcPr>
          <w:p w14:paraId="754FDB97" w14:textId="232C23D7" w:rsidR="006C6C4C" w:rsidRPr="00472315" w:rsidRDefault="006C6C4C" w:rsidP="00260D4A">
            <w:pPr>
              <w:suppressAutoHyphens w:val="0"/>
              <w:spacing w:after="0" w:line="240" w:lineRule="auto"/>
              <w:rPr>
                <w:rFonts w:ascii="Times New Roman" w:hAnsi="Times New Roman"/>
                <w:bCs/>
                <w:sz w:val="24"/>
                <w:szCs w:val="24"/>
              </w:rPr>
            </w:pPr>
            <w:r w:rsidRPr="00472315">
              <w:rPr>
                <w:rFonts w:ascii="Times New Roman" w:hAnsi="Times New Roman"/>
                <w:bCs/>
                <w:sz w:val="24"/>
                <w:szCs w:val="24"/>
              </w:rPr>
              <w:t xml:space="preserve">           </w:t>
            </w:r>
            <w:r w:rsidR="007A529F">
              <w:rPr>
                <w:rFonts w:ascii="Times New Roman" w:hAnsi="Times New Roman"/>
                <w:bCs/>
                <w:sz w:val="24"/>
                <w:szCs w:val="24"/>
              </w:rPr>
              <w:t>2</w:t>
            </w:r>
          </w:p>
        </w:tc>
        <w:tc>
          <w:tcPr>
            <w:tcW w:w="3005" w:type="dxa"/>
          </w:tcPr>
          <w:p w14:paraId="13A822A6" w14:textId="30BC6674" w:rsidR="006C6C4C" w:rsidRPr="00472315"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Literature Review</w:t>
            </w:r>
          </w:p>
        </w:tc>
        <w:tc>
          <w:tcPr>
            <w:tcW w:w="3006" w:type="dxa"/>
          </w:tcPr>
          <w:p w14:paraId="3445F845" w14:textId="2794085F" w:rsidR="006C6C4C" w:rsidRPr="00472315" w:rsidRDefault="007A529F" w:rsidP="007A529F">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6</w:t>
            </w:r>
          </w:p>
        </w:tc>
      </w:tr>
      <w:tr w:rsidR="006C6C4C" w14:paraId="08DAF7F5" w14:textId="77777777" w:rsidTr="00260D4A">
        <w:trPr>
          <w:trHeight w:val="432"/>
        </w:trPr>
        <w:tc>
          <w:tcPr>
            <w:tcW w:w="3005" w:type="dxa"/>
          </w:tcPr>
          <w:p w14:paraId="2002CF9A" w14:textId="38889525" w:rsidR="006C6C4C" w:rsidRPr="00D20C2F" w:rsidRDefault="006C6C4C" w:rsidP="00260D4A">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w:t>
            </w:r>
            <w:r w:rsidR="007A529F">
              <w:rPr>
                <w:rFonts w:ascii="Times New Roman" w:hAnsi="Times New Roman"/>
                <w:bCs/>
                <w:sz w:val="24"/>
                <w:szCs w:val="24"/>
              </w:rPr>
              <w:t>4.1</w:t>
            </w:r>
          </w:p>
        </w:tc>
        <w:tc>
          <w:tcPr>
            <w:tcW w:w="3005" w:type="dxa"/>
          </w:tcPr>
          <w:p w14:paraId="26E2FCF8" w14:textId="194D4FE2"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Dataset Detail</w:t>
            </w:r>
          </w:p>
        </w:tc>
        <w:tc>
          <w:tcPr>
            <w:tcW w:w="3006" w:type="dxa"/>
          </w:tcPr>
          <w:p w14:paraId="6D0F8E82" w14:textId="51F6CD29" w:rsidR="006C6C4C" w:rsidRPr="00D20C2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13</w:t>
            </w:r>
          </w:p>
        </w:tc>
      </w:tr>
      <w:tr w:rsidR="006C6C4C" w14:paraId="699F123F" w14:textId="77777777" w:rsidTr="00260D4A">
        <w:trPr>
          <w:trHeight w:val="432"/>
        </w:trPr>
        <w:tc>
          <w:tcPr>
            <w:tcW w:w="3005" w:type="dxa"/>
          </w:tcPr>
          <w:p w14:paraId="536726AD" w14:textId="10360781" w:rsidR="006C6C4C" w:rsidRPr="00D20C2F" w:rsidRDefault="006C6C4C" w:rsidP="00260D4A">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w:t>
            </w:r>
            <w:r w:rsidR="007A529F">
              <w:rPr>
                <w:rFonts w:ascii="Times New Roman" w:hAnsi="Times New Roman"/>
                <w:bCs/>
                <w:sz w:val="24"/>
                <w:szCs w:val="24"/>
              </w:rPr>
              <w:t>1</w:t>
            </w:r>
          </w:p>
        </w:tc>
        <w:tc>
          <w:tcPr>
            <w:tcW w:w="3005" w:type="dxa"/>
          </w:tcPr>
          <w:p w14:paraId="3743AF49" w14:textId="13DE89B5"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Normalization Detail</w:t>
            </w:r>
          </w:p>
        </w:tc>
        <w:tc>
          <w:tcPr>
            <w:tcW w:w="3006" w:type="dxa"/>
          </w:tcPr>
          <w:p w14:paraId="3AA867B3" w14:textId="2DAC0B30" w:rsidR="006C6C4C" w:rsidRPr="00D20C2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21</w:t>
            </w:r>
          </w:p>
        </w:tc>
      </w:tr>
      <w:tr w:rsidR="006C6C4C" w14:paraId="27720444" w14:textId="77777777" w:rsidTr="00260D4A">
        <w:trPr>
          <w:trHeight w:val="432"/>
        </w:trPr>
        <w:tc>
          <w:tcPr>
            <w:tcW w:w="3005" w:type="dxa"/>
          </w:tcPr>
          <w:p w14:paraId="168BDB06" w14:textId="0020F860" w:rsidR="006C6C4C" w:rsidRPr="00D20C2F" w:rsidRDefault="006C6C4C" w:rsidP="00260D4A">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w:t>
            </w:r>
            <w:r w:rsidR="007A529F">
              <w:rPr>
                <w:rFonts w:ascii="Times New Roman" w:hAnsi="Times New Roman"/>
                <w:bCs/>
                <w:sz w:val="24"/>
                <w:szCs w:val="24"/>
              </w:rPr>
              <w:t>2</w:t>
            </w:r>
          </w:p>
        </w:tc>
        <w:tc>
          <w:tcPr>
            <w:tcW w:w="3005" w:type="dxa"/>
          </w:tcPr>
          <w:p w14:paraId="0E5E2A62" w14:textId="1CF71E92"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Users</w:t>
            </w:r>
          </w:p>
        </w:tc>
        <w:tc>
          <w:tcPr>
            <w:tcW w:w="3006" w:type="dxa"/>
          </w:tcPr>
          <w:p w14:paraId="4D8CA3BA" w14:textId="7A3F7A89" w:rsidR="006C6C4C" w:rsidRPr="00D20C2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22</w:t>
            </w:r>
          </w:p>
        </w:tc>
      </w:tr>
      <w:tr w:rsidR="006C6C4C" w14:paraId="2232C448" w14:textId="77777777" w:rsidTr="00260D4A">
        <w:trPr>
          <w:trHeight w:val="432"/>
        </w:trPr>
        <w:tc>
          <w:tcPr>
            <w:tcW w:w="3005" w:type="dxa"/>
          </w:tcPr>
          <w:p w14:paraId="5C1A7B8B" w14:textId="763EE22C" w:rsidR="006C6C4C" w:rsidRPr="00D20C2F" w:rsidRDefault="006C6C4C" w:rsidP="00260D4A">
            <w:pPr>
              <w:suppressAutoHyphens w:val="0"/>
              <w:spacing w:after="0" w:line="240" w:lineRule="auto"/>
              <w:rPr>
                <w:rFonts w:ascii="Times New Roman" w:hAnsi="Times New Roman"/>
                <w:bCs/>
                <w:sz w:val="24"/>
                <w:szCs w:val="24"/>
              </w:rPr>
            </w:pPr>
            <w:r w:rsidRPr="00D20C2F">
              <w:rPr>
                <w:rFonts w:ascii="Times New Roman" w:hAnsi="Times New Roman"/>
                <w:bCs/>
                <w:sz w:val="24"/>
                <w:szCs w:val="24"/>
              </w:rPr>
              <w:t xml:space="preserve">           5.</w:t>
            </w:r>
            <w:r w:rsidR="007A529F">
              <w:rPr>
                <w:rFonts w:ascii="Times New Roman" w:hAnsi="Times New Roman"/>
                <w:bCs/>
                <w:sz w:val="24"/>
                <w:szCs w:val="24"/>
              </w:rPr>
              <w:t>3</w:t>
            </w:r>
          </w:p>
        </w:tc>
        <w:tc>
          <w:tcPr>
            <w:tcW w:w="3005" w:type="dxa"/>
          </w:tcPr>
          <w:p w14:paraId="7F027156" w14:textId="67FBF156"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Users Query</w:t>
            </w:r>
          </w:p>
        </w:tc>
        <w:tc>
          <w:tcPr>
            <w:tcW w:w="3006" w:type="dxa"/>
          </w:tcPr>
          <w:p w14:paraId="1BC2FB63" w14:textId="4D984B1F" w:rsidR="006C6C4C" w:rsidRPr="00D20C2F" w:rsidRDefault="006C6C4C" w:rsidP="00260D4A">
            <w:pPr>
              <w:suppressAutoHyphens w:val="0"/>
              <w:spacing w:after="0" w:line="240" w:lineRule="auto"/>
              <w:jc w:val="center"/>
              <w:rPr>
                <w:rFonts w:ascii="Times New Roman" w:hAnsi="Times New Roman"/>
                <w:bCs/>
                <w:sz w:val="24"/>
                <w:szCs w:val="24"/>
              </w:rPr>
            </w:pPr>
            <w:r w:rsidRPr="00D20C2F">
              <w:rPr>
                <w:rFonts w:ascii="Times New Roman" w:hAnsi="Times New Roman"/>
                <w:bCs/>
                <w:sz w:val="24"/>
                <w:szCs w:val="24"/>
              </w:rPr>
              <w:t>2</w:t>
            </w:r>
            <w:r w:rsidR="007A529F">
              <w:rPr>
                <w:rFonts w:ascii="Times New Roman" w:hAnsi="Times New Roman"/>
                <w:bCs/>
                <w:sz w:val="24"/>
                <w:szCs w:val="24"/>
              </w:rPr>
              <w:t>2</w:t>
            </w:r>
          </w:p>
        </w:tc>
      </w:tr>
      <w:tr w:rsidR="006C6C4C" w14:paraId="05E2B74E" w14:textId="77777777" w:rsidTr="00260D4A">
        <w:trPr>
          <w:trHeight w:val="432"/>
        </w:trPr>
        <w:tc>
          <w:tcPr>
            <w:tcW w:w="3005" w:type="dxa"/>
          </w:tcPr>
          <w:p w14:paraId="2625AF50" w14:textId="4F8925BD"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5.4</w:t>
            </w:r>
          </w:p>
        </w:tc>
        <w:tc>
          <w:tcPr>
            <w:tcW w:w="3005" w:type="dxa"/>
          </w:tcPr>
          <w:p w14:paraId="0EC35E37" w14:textId="24DB1CCD"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Data Dictionary</w:t>
            </w:r>
          </w:p>
        </w:tc>
        <w:tc>
          <w:tcPr>
            <w:tcW w:w="3006" w:type="dxa"/>
          </w:tcPr>
          <w:p w14:paraId="780228C3" w14:textId="08C0FB13" w:rsidR="006C6C4C" w:rsidRPr="00D20C2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23</w:t>
            </w:r>
          </w:p>
        </w:tc>
      </w:tr>
      <w:tr w:rsidR="006C6C4C" w14:paraId="660ADB26" w14:textId="77777777" w:rsidTr="00260D4A">
        <w:trPr>
          <w:trHeight w:val="432"/>
        </w:trPr>
        <w:tc>
          <w:tcPr>
            <w:tcW w:w="3005" w:type="dxa"/>
          </w:tcPr>
          <w:p w14:paraId="219E6EF1" w14:textId="2B2ADC0C"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5.5</w:t>
            </w:r>
          </w:p>
        </w:tc>
        <w:tc>
          <w:tcPr>
            <w:tcW w:w="3005" w:type="dxa"/>
          </w:tcPr>
          <w:p w14:paraId="5612E3FC" w14:textId="1DA7A557" w:rsidR="006C6C4C" w:rsidRPr="00D20C2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Sub Components</w:t>
            </w:r>
          </w:p>
        </w:tc>
        <w:tc>
          <w:tcPr>
            <w:tcW w:w="3006" w:type="dxa"/>
          </w:tcPr>
          <w:p w14:paraId="2DC1273B" w14:textId="72E573E1" w:rsidR="006C6C4C" w:rsidRPr="00D20C2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26</w:t>
            </w:r>
          </w:p>
        </w:tc>
      </w:tr>
      <w:tr w:rsidR="007A529F" w14:paraId="4BB032AA" w14:textId="77777777" w:rsidTr="00260D4A">
        <w:trPr>
          <w:trHeight w:val="432"/>
        </w:trPr>
        <w:tc>
          <w:tcPr>
            <w:tcW w:w="3005" w:type="dxa"/>
          </w:tcPr>
          <w:p w14:paraId="0862FECD" w14:textId="22F077A1"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5.6</w:t>
            </w:r>
          </w:p>
        </w:tc>
        <w:tc>
          <w:tcPr>
            <w:tcW w:w="3005" w:type="dxa"/>
          </w:tcPr>
          <w:p w14:paraId="58D5AD27" w14:textId="46449EB9"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User Registration </w:t>
            </w:r>
          </w:p>
        </w:tc>
        <w:tc>
          <w:tcPr>
            <w:tcW w:w="3006" w:type="dxa"/>
          </w:tcPr>
          <w:p w14:paraId="1860913B" w14:textId="349CF91C" w:rsidR="007A529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27</w:t>
            </w:r>
          </w:p>
        </w:tc>
      </w:tr>
      <w:tr w:rsidR="007A529F" w14:paraId="30105479" w14:textId="77777777" w:rsidTr="00260D4A">
        <w:trPr>
          <w:trHeight w:val="432"/>
        </w:trPr>
        <w:tc>
          <w:tcPr>
            <w:tcW w:w="3005" w:type="dxa"/>
          </w:tcPr>
          <w:p w14:paraId="345E0C83" w14:textId="04D6D405"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5.7</w:t>
            </w:r>
          </w:p>
        </w:tc>
        <w:tc>
          <w:tcPr>
            <w:tcW w:w="3005" w:type="dxa"/>
          </w:tcPr>
          <w:p w14:paraId="1712D329" w14:textId="27713CED"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Results Display Screen</w:t>
            </w:r>
          </w:p>
        </w:tc>
        <w:tc>
          <w:tcPr>
            <w:tcW w:w="3006" w:type="dxa"/>
          </w:tcPr>
          <w:p w14:paraId="483B9001" w14:textId="7D6BBD60" w:rsidR="007A529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28</w:t>
            </w:r>
          </w:p>
        </w:tc>
      </w:tr>
      <w:tr w:rsidR="007A529F" w14:paraId="7DED2F86" w14:textId="77777777" w:rsidTr="00260D4A">
        <w:trPr>
          <w:trHeight w:val="432"/>
        </w:trPr>
        <w:tc>
          <w:tcPr>
            <w:tcW w:w="3005" w:type="dxa"/>
          </w:tcPr>
          <w:p w14:paraId="5C65154F" w14:textId="2C11DCE7"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6.1</w:t>
            </w:r>
          </w:p>
        </w:tc>
        <w:tc>
          <w:tcPr>
            <w:tcW w:w="3005" w:type="dxa"/>
          </w:tcPr>
          <w:p w14:paraId="2CEF5E5A" w14:textId="36DA8070"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Test Approach</w:t>
            </w:r>
          </w:p>
        </w:tc>
        <w:tc>
          <w:tcPr>
            <w:tcW w:w="3006" w:type="dxa"/>
          </w:tcPr>
          <w:p w14:paraId="760376B0" w14:textId="3BA3965D" w:rsidR="007A529F" w:rsidRDefault="007A529F"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31</w:t>
            </w:r>
          </w:p>
        </w:tc>
      </w:tr>
      <w:tr w:rsidR="007A529F" w14:paraId="442E400A" w14:textId="77777777" w:rsidTr="00260D4A">
        <w:trPr>
          <w:trHeight w:val="432"/>
        </w:trPr>
        <w:tc>
          <w:tcPr>
            <w:tcW w:w="3005" w:type="dxa"/>
          </w:tcPr>
          <w:p w14:paraId="2835C096" w14:textId="340E7A77"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6.2</w:t>
            </w:r>
          </w:p>
        </w:tc>
        <w:tc>
          <w:tcPr>
            <w:tcW w:w="3005" w:type="dxa"/>
          </w:tcPr>
          <w:p w14:paraId="3129FC0E" w14:textId="5A754968" w:rsidR="007A529F" w:rsidRDefault="007A529F"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Test Plan</w:t>
            </w:r>
          </w:p>
        </w:tc>
        <w:tc>
          <w:tcPr>
            <w:tcW w:w="3006" w:type="dxa"/>
          </w:tcPr>
          <w:p w14:paraId="32B77C74" w14:textId="14BD1B46" w:rsidR="007A529F" w:rsidRDefault="00670C6E"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31</w:t>
            </w:r>
          </w:p>
        </w:tc>
      </w:tr>
      <w:tr w:rsidR="00670C6E" w14:paraId="5477DB5F" w14:textId="77777777" w:rsidTr="00260D4A">
        <w:trPr>
          <w:trHeight w:val="432"/>
        </w:trPr>
        <w:tc>
          <w:tcPr>
            <w:tcW w:w="3005" w:type="dxa"/>
          </w:tcPr>
          <w:p w14:paraId="59BE0751" w14:textId="6F023204" w:rsidR="00670C6E" w:rsidRDefault="00670C6E"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 xml:space="preserve">           6.3</w:t>
            </w:r>
          </w:p>
        </w:tc>
        <w:tc>
          <w:tcPr>
            <w:tcW w:w="3005" w:type="dxa"/>
          </w:tcPr>
          <w:p w14:paraId="6A2B8364" w14:textId="4590C839" w:rsidR="00670C6E" w:rsidRDefault="00670C6E" w:rsidP="00260D4A">
            <w:pPr>
              <w:suppressAutoHyphens w:val="0"/>
              <w:spacing w:after="0" w:line="240" w:lineRule="auto"/>
              <w:rPr>
                <w:rFonts w:ascii="Times New Roman" w:hAnsi="Times New Roman"/>
                <w:bCs/>
                <w:sz w:val="24"/>
                <w:szCs w:val="24"/>
              </w:rPr>
            </w:pPr>
            <w:r>
              <w:rPr>
                <w:rFonts w:ascii="Times New Roman" w:hAnsi="Times New Roman"/>
                <w:bCs/>
                <w:sz w:val="24"/>
                <w:szCs w:val="24"/>
              </w:rPr>
              <w:t>Features Not to be Test</w:t>
            </w:r>
          </w:p>
        </w:tc>
        <w:tc>
          <w:tcPr>
            <w:tcW w:w="3006" w:type="dxa"/>
          </w:tcPr>
          <w:p w14:paraId="225C92C9" w14:textId="5A059DAB" w:rsidR="00670C6E" w:rsidRDefault="00670C6E" w:rsidP="00260D4A">
            <w:pPr>
              <w:suppressAutoHyphens w:val="0"/>
              <w:spacing w:after="0" w:line="240" w:lineRule="auto"/>
              <w:jc w:val="center"/>
              <w:rPr>
                <w:rFonts w:ascii="Times New Roman" w:hAnsi="Times New Roman"/>
                <w:bCs/>
                <w:sz w:val="24"/>
                <w:szCs w:val="24"/>
              </w:rPr>
            </w:pPr>
            <w:r>
              <w:rPr>
                <w:rFonts w:ascii="Times New Roman" w:hAnsi="Times New Roman"/>
                <w:bCs/>
                <w:sz w:val="24"/>
                <w:szCs w:val="24"/>
              </w:rPr>
              <w:t>32</w:t>
            </w:r>
          </w:p>
        </w:tc>
      </w:tr>
    </w:tbl>
    <w:p w14:paraId="02AF13D8" w14:textId="77777777" w:rsidR="006C6C4C" w:rsidRDefault="006C6C4C" w:rsidP="006C6C4C">
      <w:pPr>
        <w:suppressAutoHyphens w:val="0"/>
        <w:spacing w:after="0" w:line="240" w:lineRule="auto"/>
        <w:jc w:val="center"/>
        <w:rPr>
          <w:rFonts w:ascii="Times New Roman" w:hAnsi="Times New Roman"/>
          <w:b/>
          <w:sz w:val="32"/>
          <w:szCs w:val="32"/>
        </w:rPr>
      </w:pPr>
    </w:p>
    <w:p w14:paraId="13439D03" w14:textId="77777777" w:rsidR="00675195" w:rsidRDefault="00675195" w:rsidP="00EE56B6">
      <w:pPr>
        <w:spacing w:line="408" w:lineRule="auto"/>
        <w:rPr>
          <w:rFonts w:ascii="Times New Roman" w:hAnsi="Times New Roman"/>
          <w:b/>
          <w:sz w:val="32"/>
          <w:szCs w:val="32"/>
        </w:rPr>
      </w:pPr>
    </w:p>
    <w:p w14:paraId="142755D6" w14:textId="77777777" w:rsidR="00675195" w:rsidRDefault="00675195">
      <w:pPr>
        <w:spacing w:before="41" w:line="408" w:lineRule="auto"/>
        <w:rPr>
          <w:rFonts w:ascii="Times New Roman" w:hAnsi="Times New Roman"/>
          <w:b/>
          <w:sz w:val="32"/>
          <w:szCs w:val="32"/>
        </w:rPr>
      </w:pPr>
    </w:p>
    <w:p w14:paraId="6A220285" w14:textId="77777777" w:rsidR="00675195" w:rsidRPr="006C6C4C" w:rsidRDefault="00675195">
      <w:pPr>
        <w:spacing w:before="41" w:line="408" w:lineRule="auto"/>
        <w:rPr>
          <w:rFonts w:ascii="Times New Roman" w:hAnsi="Times New Roman"/>
          <w:b/>
          <w:sz w:val="24"/>
          <w:szCs w:val="24"/>
        </w:rPr>
      </w:pPr>
    </w:p>
    <w:p w14:paraId="42CD5F36" w14:textId="77777777" w:rsidR="00675195" w:rsidRDefault="00675195">
      <w:pPr>
        <w:spacing w:before="41" w:line="408" w:lineRule="auto"/>
        <w:rPr>
          <w:rFonts w:ascii="Times New Roman" w:hAnsi="Times New Roman"/>
          <w:b/>
          <w:sz w:val="32"/>
          <w:szCs w:val="32"/>
        </w:rPr>
      </w:pPr>
    </w:p>
    <w:p w14:paraId="0010A79F" w14:textId="77777777" w:rsidR="00675195" w:rsidRDefault="00675195">
      <w:pPr>
        <w:spacing w:before="41" w:line="408" w:lineRule="auto"/>
        <w:rPr>
          <w:rFonts w:ascii="Times New Roman" w:hAnsi="Times New Roman"/>
          <w:b/>
          <w:sz w:val="32"/>
          <w:szCs w:val="32"/>
        </w:rPr>
      </w:pPr>
    </w:p>
    <w:p w14:paraId="53C90B15" w14:textId="77777777" w:rsidR="00675195" w:rsidRDefault="00675195">
      <w:pPr>
        <w:spacing w:before="41" w:line="408" w:lineRule="auto"/>
        <w:rPr>
          <w:rFonts w:ascii="Times New Roman" w:hAnsi="Times New Roman"/>
          <w:b/>
          <w:sz w:val="32"/>
          <w:szCs w:val="32"/>
        </w:rPr>
      </w:pPr>
    </w:p>
    <w:p w14:paraId="3EB87D90" w14:textId="77777777" w:rsidR="00675195" w:rsidRDefault="00675195">
      <w:pPr>
        <w:spacing w:before="41" w:line="408" w:lineRule="auto"/>
        <w:rPr>
          <w:rFonts w:ascii="Times New Roman" w:hAnsi="Times New Roman"/>
          <w:b/>
          <w:sz w:val="32"/>
          <w:szCs w:val="32"/>
        </w:rPr>
      </w:pPr>
    </w:p>
    <w:p w14:paraId="49060519" w14:textId="77777777" w:rsidR="00675195" w:rsidRDefault="00675195">
      <w:pPr>
        <w:spacing w:before="41" w:line="408" w:lineRule="auto"/>
        <w:rPr>
          <w:rFonts w:ascii="Times New Roman" w:hAnsi="Times New Roman"/>
          <w:b/>
          <w:sz w:val="32"/>
          <w:szCs w:val="32"/>
        </w:rPr>
      </w:pPr>
    </w:p>
    <w:p w14:paraId="3464F73D" w14:textId="77777777" w:rsidR="00962F16" w:rsidRPr="00C64961" w:rsidRDefault="00962F16" w:rsidP="00962F16">
      <w:pPr>
        <w:pStyle w:val="subtitle2forfrontpages"/>
        <w:rPr>
          <w:bCs/>
          <w:color w:val="000000"/>
          <w:sz w:val="32"/>
          <w:szCs w:val="32"/>
        </w:rPr>
      </w:pPr>
      <w:r w:rsidRPr="00C64961">
        <w:rPr>
          <w:bCs/>
          <w:color w:val="000000"/>
          <w:sz w:val="32"/>
          <w:szCs w:val="32"/>
        </w:rPr>
        <w:lastRenderedPageBreak/>
        <w:t xml:space="preserve">Abstract </w:t>
      </w:r>
    </w:p>
    <w:p w14:paraId="206DAAFD" w14:textId="77777777" w:rsidR="00962F16" w:rsidRPr="00140132" w:rsidRDefault="00962F16" w:rsidP="00962F16">
      <w:pPr>
        <w:pStyle w:val="BodyText"/>
        <w:spacing w:line="376" w:lineRule="auto"/>
        <w:ind w:left="180"/>
        <w:jc w:val="both"/>
        <w:rPr>
          <w:rFonts w:ascii="Times New Roman" w:hAnsi="Times New Roman"/>
          <w:w w:val="105"/>
          <w:sz w:val="24"/>
          <w:szCs w:val="24"/>
        </w:rPr>
      </w:pPr>
      <w:r w:rsidRPr="00140132">
        <w:rPr>
          <w:rFonts w:ascii="Times New Roman" w:hAnsi="Times New Roman"/>
          <w:w w:val="105"/>
          <w:sz w:val="24"/>
          <w:szCs w:val="24"/>
        </w:rPr>
        <w:t xml:space="preserve">Modern youth frequently experience anxiety, stress, and emotional breakdown due to academic pressure, relationship failures, and career uncertainty. These negative events are often interpreted through a narrow emotional lens, resulting in increased self-doubt and mental imbalance. To address this challenge, </w:t>
      </w:r>
      <w:r w:rsidRPr="00140132">
        <w:rPr>
          <w:rFonts w:ascii="Times New Roman" w:hAnsi="Times New Roman"/>
          <w:b/>
          <w:bCs/>
          <w:w w:val="105"/>
          <w:sz w:val="24"/>
          <w:szCs w:val="24"/>
        </w:rPr>
        <w:t>Krishna’s Lens</w:t>
      </w:r>
      <w:r w:rsidRPr="00140132">
        <w:rPr>
          <w:rFonts w:ascii="Times New Roman" w:hAnsi="Times New Roman"/>
          <w:w w:val="105"/>
          <w:sz w:val="24"/>
          <w:szCs w:val="24"/>
        </w:rPr>
        <w:t xml:space="preserve"> proposes an AI-based cognitive reframing system inspired by the Bhagavad Gita’s principle of </w:t>
      </w:r>
      <w:r w:rsidRPr="00140132">
        <w:rPr>
          <w:rFonts w:ascii="Times New Roman" w:hAnsi="Times New Roman"/>
          <w:i/>
          <w:iCs/>
          <w:w w:val="105"/>
          <w:sz w:val="24"/>
          <w:szCs w:val="24"/>
        </w:rPr>
        <w:t>Samatvam</w:t>
      </w:r>
      <w:r w:rsidRPr="00140132">
        <w:rPr>
          <w:rFonts w:ascii="Times New Roman" w:hAnsi="Times New Roman"/>
          <w:w w:val="105"/>
          <w:sz w:val="24"/>
          <w:szCs w:val="24"/>
        </w:rPr>
        <w:t xml:space="preserve"> (equanimity), which encourages balanced perception in success and failure.</w:t>
      </w:r>
    </w:p>
    <w:p w14:paraId="2A457EDC" w14:textId="77777777" w:rsidR="00962F16" w:rsidRPr="00140132" w:rsidRDefault="00962F16" w:rsidP="00962F16">
      <w:pPr>
        <w:pStyle w:val="BodyText"/>
        <w:spacing w:line="376" w:lineRule="auto"/>
        <w:ind w:left="180"/>
        <w:jc w:val="both"/>
        <w:rPr>
          <w:rFonts w:ascii="Times New Roman" w:hAnsi="Times New Roman"/>
          <w:w w:val="105"/>
          <w:sz w:val="24"/>
          <w:szCs w:val="24"/>
        </w:rPr>
      </w:pPr>
      <w:r w:rsidRPr="00140132">
        <w:rPr>
          <w:rFonts w:ascii="Times New Roman" w:hAnsi="Times New Roman"/>
          <w:w w:val="105"/>
          <w:sz w:val="24"/>
          <w:szCs w:val="24"/>
        </w:rPr>
        <w:t xml:space="preserve">The proposed solution is a mobile application that uses Natural Language Processing (NLP) to transform a user’s stressful thoughts into </w:t>
      </w:r>
      <w:r w:rsidRPr="00140132">
        <w:rPr>
          <w:rFonts w:ascii="Times New Roman" w:hAnsi="Times New Roman"/>
          <w:b/>
          <w:bCs/>
          <w:w w:val="105"/>
          <w:sz w:val="24"/>
          <w:szCs w:val="24"/>
        </w:rPr>
        <w:t>three constructive perspectives</w:t>
      </w:r>
      <w:r w:rsidRPr="00140132">
        <w:rPr>
          <w:rFonts w:ascii="Times New Roman" w:hAnsi="Times New Roman"/>
          <w:w w:val="105"/>
          <w:sz w:val="24"/>
          <w:szCs w:val="24"/>
        </w:rPr>
        <w:t>:</w:t>
      </w:r>
    </w:p>
    <w:p w14:paraId="47207452" w14:textId="77777777" w:rsidR="00962F16" w:rsidRPr="00140132" w:rsidRDefault="00962F16" w:rsidP="00962F16">
      <w:pPr>
        <w:pStyle w:val="BodyText"/>
        <w:spacing w:line="376" w:lineRule="auto"/>
        <w:ind w:left="180"/>
        <w:jc w:val="both"/>
        <w:rPr>
          <w:rFonts w:ascii="Times New Roman" w:hAnsi="Times New Roman"/>
          <w:w w:val="105"/>
          <w:sz w:val="24"/>
          <w:szCs w:val="24"/>
        </w:rPr>
      </w:pPr>
    </w:p>
    <w:p w14:paraId="431B42AF" w14:textId="77777777" w:rsidR="00962F16" w:rsidRPr="00140132" w:rsidRDefault="00962F16" w:rsidP="00962F16">
      <w:pPr>
        <w:pStyle w:val="BodyText"/>
        <w:widowControl w:val="0"/>
        <w:numPr>
          <w:ilvl w:val="0"/>
          <w:numId w:val="4"/>
        </w:numPr>
        <w:suppressAutoHyphens w:val="0"/>
        <w:autoSpaceDE w:val="0"/>
        <w:autoSpaceDN w:val="0"/>
        <w:spacing w:after="0" w:line="376" w:lineRule="auto"/>
        <w:jc w:val="both"/>
        <w:rPr>
          <w:rFonts w:ascii="Times New Roman" w:hAnsi="Times New Roman"/>
          <w:w w:val="105"/>
          <w:sz w:val="24"/>
          <w:szCs w:val="24"/>
        </w:rPr>
      </w:pPr>
      <w:r w:rsidRPr="00140132">
        <w:rPr>
          <w:rFonts w:ascii="Times New Roman" w:hAnsi="Times New Roman"/>
          <w:b/>
          <w:bCs/>
          <w:w w:val="105"/>
          <w:sz w:val="24"/>
          <w:szCs w:val="24"/>
        </w:rPr>
        <w:t>Emotional</w:t>
      </w:r>
      <w:r w:rsidRPr="00140132">
        <w:rPr>
          <w:rFonts w:ascii="Times New Roman" w:hAnsi="Times New Roman"/>
          <w:w w:val="105"/>
          <w:sz w:val="24"/>
          <w:szCs w:val="24"/>
        </w:rPr>
        <w:t xml:space="preserve"> – empathetic and validating response,</w:t>
      </w:r>
    </w:p>
    <w:p w14:paraId="07DA05B3" w14:textId="77777777" w:rsidR="00962F16" w:rsidRPr="00140132" w:rsidRDefault="00962F16" w:rsidP="00962F16">
      <w:pPr>
        <w:pStyle w:val="BodyText"/>
        <w:widowControl w:val="0"/>
        <w:numPr>
          <w:ilvl w:val="0"/>
          <w:numId w:val="4"/>
        </w:numPr>
        <w:suppressAutoHyphens w:val="0"/>
        <w:autoSpaceDE w:val="0"/>
        <w:autoSpaceDN w:val="0"/>
        <w:spacing w:after="0" w:line="376" w:lineRule="auto"/>
        <w:jc w:val="both"/>
        <w:rPr>
          <w:rFonts w:ascii="Times New Roman" w:hAnsi="Times New Roman"/>
          <w:w w:val="105"/>
          <w:sz w:val="24"/>
          <w:szCs w:val="24"/>
        </w:rPr>
      </w:pPr>
      <w:r w:rsidRPr="00140132">
        <w:rPr>
          <w:rFonts w:ascii="Times New Roman" w:hAnsi="Times New Roman"/>
          <w:b/>
          <w:bCs/>
          <w:w w:val="105"/>
          <w:sz w:val="24"/>
          <w:szCs w:val="24"/>
        </w:rPr>
        <w:t>Strategic</w:t>
      </w:r>
      <w:r w:rsidRPr="00140132">
        <w:rPr>
          <w:rFonts w:ascii="Times New Roman" w:hAnsi="Times New Roman"/>
          <w:w w:val="105"/>
          <w:sz w:val="24"/>
          <w:szCs w:val="24"/>
        </w:rPr>
        <w:t xml:space="preserve"> – actionable and rational guidance toward improvement,</w:t>
      </w:r>
    </w:p>
    <w:p w14:paraId="52195A80" w14:textId="77777777" w:rsidR="00962F16" w:rsidRPr="00140132" w:rsidRDefault="00962F16" w:rsidP="00962F16">
      <w:pPr>
        <w:pStyle w:val="BodyText"/>
        <w:widowControl w:val="0"/>
        <w:numPr>
          <w:ilvl w:val="0"/>
          <w:numId w:val="4"/>
        </w:numPr>
        <w:suppressAutoHyphens w:val="0"/>
        <w:autoSpaceDE w:val="0"/>
        <w:autoSpaceDN w:val="0"/>
        <w:spacing w:after="0" w:line="376" w:lineRule="auto"/>
        <w:jc w:val="both"/>
        <w:rPr>
          <w:rFonts w:ascii="Times New Roman" w:hAnsi="Times New Roman"/>
          <w:w w:val="105"/>
          <w:sz w:val="24"/>
          <w:szCs w:val="24"/>
        </w:rPr>
      </w:pPr>
      <w:r w:rsidRPr="00140132">
        <w:rPr>
          <w:rFonts w:ascii="Times New Roman" w:hAnsi="Times New Roman"/>
          <w:b/>
          <w:bCs/>
          <w:w w:val="105"/>
          <w:sz w:val="24"/>
          <w:szCs w:val="24"/>
        </w:rPr>
        <w:t>Spiritual</w:t>
      </w:r>
      <w:r w:rsidRPr="00140132">
        <w:rPr>
          <w:rFonts w:ascii="Times New Roman" w:hAnsi="Times New Roman"/>
          <w:w w:val="105"/>
          <w:sz w:val="24"/>
          <w:szCs w:val="24"/>
        </w:rPr>
        <w:t xml:space="preserve"> – wisdom-driven reflection promoting acceptance and inner balance.</w:t>
      </w:r>
    </w:p>
    <w:p w14:paraId="31B1BC5D" w14:textId="77777777" w:rsidR="00962F16" w:rsidRPr="00140132" w:rsidRDefault="00962F16" w:rsidP="00962F16">
      <w:pPr>
        <w:pStyle w:val="BodyText"/>
        <w:spacing w:line="376" w:lineRule="auto"/>
        <w:ind w:left="720"/>
        <w:jc w:val="both"/>
        <w:rPr>
          <w:rFonts w:ascii="Times New Roman" w:hAnsi="Times New Roman"/>
          <w:w w:val="105"/>
          <w:sz w:val="24"/>
          <w:szCs w:val="24"/>
        </w:rPr>
      </w:pPr>
    </w:p>
    <w:p w14:paraId="0A9409CA" w14:textId="77777777" w:rsidR="00962F16" w:rsidRPr="00140132" w:rsidRDefault="00962F16" w:rsidP="00962F16">
      <w:pPr>
        <w:pStyle w:val="BodyText"/>
        <w:spacing w:line="376" w:lineRule="auto"/>
        <w:ind w:left="180"/>
        <w:jc w:val="both"/>
        <w:rPr>
          <w:rFonts w:ascii="Times New Roman" w:hAnsi="Times New Roman"/>
          <w:w w:val="105"/>
          <w:sz w:val="24"/>
          <w:szCs w:val="24"/>
        </w:rPr>
      </w:pPr>
      <w:r w:rsidRPr="00140132">
        <w:rPr>
          <w:rFonts w:ascii="Times New Roman" w:hAnsi="Times New Roman"/>
          <w:w w:val="105"/>
          <w:sz w:val="24"/>
          <w:szCs w:val="24"/>
        </w:rPr>
        <w:t>The model will be fine-tuned on multiple datasets including emotion-labeled conversational datasets (e.g., GoEmotions, EmpatheticDialogues), advice-oriented datasets for strategic reasoning, and spiritually inspired paraphrased interpretations derived from the Bhagavad Gita. This multi-lens framework empowers users to reinterpret challenges positively, reduce anxiety, and develop psychological resilience.</w:t>
      </w:r>
    </w:p>
    <w:p w14:paraId="6C48413A" w14:textId="77777777" w:rsidR="00962F16" w:rsidRPr="00140132" w:rsidRDefault="00962F16" w:rsidP="00962F16">
      <w:pPr>
        <w:pStyle w:val="BodyText"/>
        <w:spacing w:line="376" w:lineRule="auto"/>
        <w:ind w:left="180"/>
        <w:jc w:val="both"/>
        <w:rPr>
          <w:rFonts w:ascii="Times New Roman" w:hAnsi="Times New Roman"/>
          <w:w w:val="105"/>
          <w:sz w:val="24"/>
          <w:szCs w:val="24"/>
        </w:rPr>
      </w:pPr>
      <w:r w:rsidRPr="00140132">
        <w:rPr>
          <w:rFonts w:ascii="Times New Roman" w:hAnsi="Times New Roman"/>
          <w:w w:val="105"/>
          <w:sz w:val="24"/>
          <w:szCs w:val="24"/>
        </w:rPr>
        <w:t xml:space="preserve">By integrating </w:t>
      </w:r>
      <w:r w:rsidRPr="00140132">
        <w:rPr>
          <w:rFonts w:ascii="Times New Roman" w:hAnsi="Times New Roman"/>
          <w:b/>
          <w:bCs/>
          <w:w w:val="105"/>
          <w:sz w:val="24"/>
          <w:szCs w:val="24"/>
        </w:rPr>
        <w:t>AI-driven mental wellness</w:t>
      </w:r>
      <w:r w:rsidRPr="00140132">
        <w:rPr>
          <w:rFonts w:ascii="Times New Roman" w:hAnsi="Times New Roman"/>
          <w:w w:val="105"/>
          <w:sz w:val="24"/>
          <w:szCs w:val="24"/>
        </w:rPr>
        <w:t xml:space="preserve"> with </w:t>
      </w:r>
      <w:r w:rsidRPr="00140132">
        <w:rPr>
          <w:rFonts w:ascii="Times New Roman" w:hAnsi="Times New Roman"/>
          <w:b/>
          <w:bCs/>
          <w:w w:val="105"/>
          <w:sz w:val="24"/>
          <w:szCs w:val="24"/>
        </w:rPr>
        <w:t>timeless spiritual philosophy</w:t>
      </w:r>
      <w:r w:rsidRPr="00140132">
        <w:rPr>
          <w:rFonts w:ascii="Times New Roman" w:hAnsi="Times New Roman"/>
          <w:w w:val="105"/>
          <w:sz w:val="24"/>
          <w:szCs w:val="24"/>
        </w:rPr>
        <w:t>, Krishna’s Lens serves as a personalized cognitive support companion—guiding youth to overcome setbacks with clarity, confidence, and calmness.</w:t>
      </w:r>
    </w:p>
    <w:p w14:paraId="5BE1D978" w14:textId="77777777" w:rsidR="00962F16" w:rsidRDefault="00962F16">
      <w:pPr>
        <w:spacing w:before="41" w:line="408" w:lineRule="auto"/>
        <w:rPr>
          <w:rFonts w:ascii="Times New Roman" w:hAnsi="Times New Roman"/>
          <w:b/>
          <w:sz w:val="32"/>
          <w:szCs w:val="32"/>
        </w:rPr>
      </w:pPr>
    </w:p>
    <w:p w14:paraId="1B5A5A57" w14:textId="77777777" w:rsidR="00962F16" w:rsidRDefault="00962F16">
      <w:pPr>
        <w:spacing w:before="41" w:line="408" w:lineRule="auto"/>
        <w:rPr>
          <w:rFonts w:ascii="Times New Roman" w:hAnsi="Times New Roman"/>
          <w:b/>
          <w:sz w:val="32"/>
          <w:szCs w:val="32"/>
        </w:rPr>
      </w:pPr>
    </w:p>
    <w:p w14:paraId="19C06B78" w14:textId="77777777" w:rsidR="00962F16" w:rsidRDefault="00962F16">
      <w:pPr>
        <w:spacing w:before="41" w:line="408" w:lineRule="auto"/>
        <w:rPr>
          <w:rFonts w:ascii="Times New Roman" w:hAnsi="Times New Roman"/>
          <w:b/>
          <w:sz w:val="32"/>
          <w:szCs w:val="32"/>
        </w:rPr>
      </w:pPr>
    </w:p>
    <w:p w14:paraId="1F02DD0F" w14:textId="77777777" w:rsidR="00962F16" w:rsidRDefault="00962F16">
      <w:pPr>
        <w:spacing w:before="41" w:line="408" w:lineRule="auto"/>
        <w:rPr>
          <w:rFonts w:ascii="Times New Roman" w:hAnsi="Times New Roman"/>
          <w:b/>
          <w:sz w:val="32"/>
          <w:szCs w:val="32"/>
        </w:rPr>
      </w:pPr>
    </w:p>
    <w:p w14:paraId="0450AAEB" w14:textId="71557FE8" w:rsidR="009606C3" w:rsidRDefault="00F347D7">
      <w:pPr>
        <w:autoSpaceDE w:val="0"/>
        <w:spacing w:after="0" w:line="240" w:lineRule="auto"/>
        <w:jc w:val="center"/>
        <w:rPr>
          <w:rFonts w:ascii="Times New Roman" w:hAnsi="Times New Roman"/>
          <w:b/>
          <w:bCs/>
          <w:sz w:val="24"/>
          <w:szCs w:val="24"/>
        </w:rPr>
      </w:pPr>
      <w:r>
        <w:rPr>
          <w:rFonts w:ascii="Times New Roman" w:hAnsi="Times New Roman"/>
          <w:b/>
          <w:bCs/>
          <w:sz w:val="24"/>
          <w:szCs w:val="24"/>
        </w:rPr>
        <w:lastRenderedPageBreak/>
        <w:t xml:space="preserve">TABLE OF CONTENTS </w:t>
      </w:r>
    </w:p>
    <w:p w14:paraId="02F82D7F" w14:textId="77777777" w:rsidR="00962F16" w:rsidRDefault="00962F16">
      <w:pPr>
        <w:autoSpaceDE w:val="0"/>
        <w:spacing w:after="0" w:line="240" w:lineRule="auto"/>
        <w:jc w:val="center"/>
        <w:rPr>
          <w:rFonts w:ascii="Times New Roman" w:hAnsi="Times New Roman"/>
          <w:b/>
          <w:bCs/>
          <w:sz w:val="24"/>
          <w:szCs w:val="24"/>
        </w:rPr>
      </w:pPr>
    </w:p>
    <w:p w14:paraId="25B99B2A" w14:textId="77777777" w:rsidR="009606C3" w:rsidRDefault="009606C3">
      <w:pPr>
        <w:autoSpaceDE w:val="0"/>
        <w:spacing w:after="0" w:line="240" w:lineRule="auto"/>
        <w:rPr>
          <w:rFonts w:ascii="Times New Roman" w:hAnsi="Times New Roman"/>
          <w:b/>
          <w:bCs/>
          <w:sz w:val="24"/>
          <w:szCs w:val="24"/>
        </w:rPr>
      </w:pPr>
    </w:p>
    <w:tbl>
      <w:tblPr>
        <w:tblW w:w="9307" w:type="dxa"/>
        <w:tblLayout w:type="fixed"/>
        <w:tblLook w:val="0000" w:firstRow="0" w:lastRow="0" w:firstColumn="0" w:lastColumn="0" w:noHBand="0" w:noVBand="0"/>
      </w:tblPr>
      <w:tblGrid>
        <w:gridCol w:w="7950"/>
        <w:gridCol w:w="1357"/>
      </w:tblGrid>
      <w:tr w:rsidR="00164DB9" w14:paraId="3A5833FC" w14:textId="77777777" w:rsidTr="0013714A">
        <w:trPr>
          <w:trHeight w:val="333"/>
        </w:trPr>
        <w:tc>
          <w:tcPr>
            <w:tcW w:w="7950" w:type="dxa"/>
            <w:tcBorders>
              <w:top w:val="single" w:sz="4" w:space="0" w:color="000000"/>
              <w:left w:val="single" w:sz="4" w:space="0" w:color="000000"/>
              <w:bottom w:val="single" w:sz="4" w:space="0" w:color="000000"/>
              <w:right w:val="single" w:sz="4" w:space="0" w:color="000000"/>
            </w:tcBorders>
          </w:tcPr>
          <w:p w14:paraId="5C827106" w14:textId="77777777" w:rsidR="009606C3" w:rsidRDefault="00F347D7">
            <w:pPr>
              <w:autoSpaceDE w:val="0"/>
              <w:spacing w:after="0" w:line="360" w:lineRule="auto"/>
            </w:pPr>
            <w:r>
              <w:rPr>
                <w:rFonts w:ascii="Times New Roman" w:hAnsi="Times New Roman"/>
                <w:color w:val="000000"/>
                <w:sz w:val="24"/>
                <w:szCs w:val="24"/>
              </w:rPr>
              <w:t>CONTENTS</w:t>
            </w:r>
          </w:p>
        </w:tc>
        <w:tc>
          <w:tcPr>
            <w:tcW w:w="1357" w:type="dxa"/>
            <w:tcBorders>
              <w:top w:val="single" w:sz="4" w:space="0" w:color="000000"/>
              <w:left w:val="single" w:sz="4" w:space="0" w:color="000000"/>
              <w:bottom w:val="single" w:sz="4" w:space="0" w:color="000000"/>
              <w:right w:val="single" w:sz="4" w:space="0" w:color="000000"/>
            </w:tcBorders>
          </w:tcPr>
          <w:p w14:paraId="1336DA0F" w14:textId="77777777" w:rsidR="009606C3" w:rsidRDefault="00F347D7">
            <w:pPr>
              <w:autoSpaceDE w:val="0"/>
              <w:spacing w:after="0" w:line="360" w:lineRule="auto"/>
              <w:jc w:val="center"/>
            </w:pPr>
            <w:r>
              <w:rPr>
                <w:rFonts w:ascii="Times New Roman" w:hAnsi="Times New Roman"/>
                <w:color w:val="000000"/>
                <w:sz w:val="24"/>
                <w:szCs w:val="24"/>
              </w:rPr>
              <w:t>Page No.</w:t>
            </w:r>
          </w:p>
        </w:tc>
      </w:tr>
      <w:tr w:rsidR="00164DB9" w14:paraId="790114FB"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4CF2FC6" w14:textId="77777777" w:rsidR="009606C3" w:rsidRDefault="00F347D7">
            <w:pPr>
              <w:autoSpaceDE w:val="0"/>
              <w:spacing w:after="0" w:line="360" w:lineRule="auto"/>
            </w:pPr>
            <w:r>
              <w:rPr>
                <w:rFonts w:ascii="Times New Roman" w:hAnsi="Times New Roman"/>
                <w:color w:val="000000"/>
                <w:sz w:val="24"/>
                <w:szCs w:val="24"/>
              </w:rPr>
              <w:t>Title Page</w:t>
            </w:r>
          </w:p>
        </w:tc>
        <w:tc>
          <w:tcPr>
            <w:tcW w:w="1357" w:type="dxa"/>
            <w:tcBorders>
              <w:top w:val="single" w:sz="4" w:space="0" w:color="000000"/>
              <w:left w:val="single" w:sz="4" w:space="0" w:color="000000"/>
              <w:bottom w:val="single" w:sz="4" w:space="0" w:color="000000"/>
              <w:right w:val="single" w:sz="4" w:space="0" w:color="000000"/>
            </w:tcBorders>
          </w:tcPr>
          <w:p w14:paraId="7B68A7FA" w14:textId="77777777" w:rsidR="009606C3" w:rsidRDefault="009606C3">
            <w:pPr>
              <w:autoSpaceDE w:val="0"/>
              <w:snapToGrid w:val="0"/>
              <w:spacing w:after="0" w:line="360" w:lineRule="auto"/>
              <w:jc w:val="center"/>
              <w:rPr>
                <w:rFonts w:ascii="Times New Roman" w:hAnsi="Times New Roman"/>
                <w:color w:val="000000"/>
                <w:sz w:val="24"/>
                <w:szCs w:val="24"/>
              </w:rPr>
            </w:pPr>
          </w:p>
        </w:tc>
      </w:tr>
      <w:tr w:rsidR="00164DB9" w14:paraId="19245C33"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398EE86E" w14:textId="77777777" w:rsidR="009606C3" w:rsidRDefault="00F347D7">
            <w:pPr>
              <w:autoSpaceDE w:val="0"/>
              <w:spacing w:after="0" w:line="360" w:lineRule="auto"/>
            </w:pPr>
            <w:r>
              <w:rPr>
                <w:rFonts w:ascii="Times New Roman" w:hAnsi="Times New Roman"/>
                <w:color w:val="000000"/>
                <w:sz w:val="24"/>
                <w:szCs w:val="24"/>
              </w:rPr>
              <w:t>Declaration</w:t>
            </w:r>
          </w:p>
        </w:tc>
        <w:tc>
          <w:tcPr>
            <w:tcW w:w="1357" w:type="dxa"/>
            <w:tcBorders>
              <w:top w:val="single" w:sz="4" w:space="0" w:color="000000"/>
              <w:left w:val="single" w:sz="4" w:space="0" w:color="000000"/>
              <w:bottom w:val="single" w:sz="4" w:space="0" w:color="000000"/>
              <w:right w:val="single" w:sz="4" w:space="0" w:color="000000"/>
            </w:tcBorders>
          </w:tcPr>
          <w:p w14:paraId="3A77988E" w14:textId="77777777" w:rsidR="009606C3" w:rsidRDefault="00F347D7">
            <w:pPr>
              <w:autoSpaceDE w:val="0"/>
              <w:spacing w:after="0" w:line="360" w:lineRule="auto"/>
              <w:jc w:val="center"/>
            </w:pPr>
            <w:r>
              <w:rPr>
                <w:rFonts w:ascii="Times New Roman" w:hAnsi="Times New Roman"/>
                <w:color w:val="000000"/>
                <w:sz w:val="24"/>
                <w:szCs w:val="24"/>
              </w:rPr>
              <w:t>I</w:t>
            </w:r>
          </w:p>
        </w:tc>
      </w:tr>
      <w:tr w:rsidR="00164DB9" w14:paraId="049EBA3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2F1D77D" w14:textId="77777777" w:rsidR="009606C3" w:rsidRDefault="00F347D7">
            <w:pPr>
              <w:autoSpaceDE w:val="0"/>
              <w:spacing w:after="0" w:line="360" w:lineRule="auto"/>
            </w:pPr>
            <w:r>
              <w:rPr>
                <w:rFonts w:ascii="Times New Roman" w:hAnsi="Times New Roman"/>
                <w:color w:val="000000"/>
                <w:sz w:val="24"/>
                <w:szCs w:val="24"/>
              </w:rPr>
              <w:t>Certificate by the Supervisor</w:t>
            </w:r>
          </w:p>
        </w:tc>
        <w:tc>
          <w:tcPr>
            <w:tcW w:w="1357" w:type="dxa"/>
            <w:tcBorders>
              <w:top w:val="single" w:sz="4" w:space="0" w:color="000000"/>
              <w:left w:val="single" w:sz="4" w:space="0" w:color="000000"/>
              <w:bottom w:val="single" w:sz="4" w:space="0" w:color="000000"/>
              <w:right w:val="single" w:sz="4" w:space="0" w:color="000000"/>
            </w:tcBorders>
          </w:tcPr>
          <w:p w14:paraId="32E48A69" w14:textId="77777777" w:rsidR="009606C3" w:rsidRDefault="00F347D7">
            <w:pPr>
              <w:autoSpaceDE w:val="0"/>
              <w:spacing w:after="0" w:line="360" w:lineRule="auto"/>
              <w:jc w:val="center"/>
            </w:pPr>
            <w:r>
              <w:rPr>
                <w:rFonts w:ascii="Times New Roman" w:hAnsi="Times New Roman"/>
                <w:color w:val="000000"/>
                <w:sz w:val="24"/>
                <w:szCs w:val="24"/>
              </w:rPr>
              <w:t>II</w:t>
            </w:r>
          </w:p>
        </w:tc>
      </w:tr>
      <w:tr w:rsidR="00164DB9" w14:paraId="44A9199B"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85B4C56" w14:textId="77777777" w:rsidR="009606C3" w:rsidRDefault="00F347D7">
            <w:pPr>
              <w:autoSpaceDE w:val="0"/>
              <w:spacing w:after="0" w:line="360" w:lineRule="auto"/>
            </w:pPr>
            <w:r>
              <w:rPr>
                <w:rFonts w:ascii="Times New Roman" w:hAnsi="Times New Roman"/>
                <w:color w:val="000000"/>
                <w:sz w:val="24"/>
                <w:szCs w:val="24"/>
              </w:rPr>
              <w:t>Acknowledgement</w:t>
            </w:r>
          </w:p>
        </w:tc>
        <w:tc>
          <w:tcPr>
            <w:tcW w:w="1357" w:type="dxa"/>
            <w:tcBorders>
              <w:top w:val="single" w:sz="4" w:space="0" w:color="000000"/>
              <w:left w:val="single" w:sz="4" w:space="0" w:color="000000"/>
              <w:bottom w:val="single" w:sz="4" w:space="0" w:color="000000"/>
              <w:right w:val="single" w:sz="4" w:space="0" w:color="000000"/>
            </w:tcBorders>
          </w:tcPr>
          <w:p w14:paraId="418C7674" w14:textId="77777777" w:rsidR="009606C3" w:rsidRDefault="00F347D7">
            <w:pPr>
              <w:autoSpaceDE w:val="0"/>
              <w:spacing w:after="0" w:line="360" w:lineRule="auto"/>
              <w:jc w:val="center"/>
            </w:pPr>
            <w:r>
              <w:rPr>
                <w:rFonts w:ascii="Times New Roman" w:hAnsi="Times New Roman"/>
                <w:color w:val="000000"/>
                <w:sz w:val="24"/>
                <w:szCs w:val="24"/>
              </w:rPr>
              <w:t>III</w:t>
            </w:r>
          </w:p>
        </w:tc>
      </w:tr>
      <w:tr w:rsidR="00164DB9" w14:paraId="672A447D"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6482481" w14:textId="77777777" w:rsidR="009606C3" w:rsidRDefault="00F347D7">
            <w:pPr>
              <w:autoSpaceDE w:val="0"/>
              <w:spacing w:after="0" w:line="360" w:lineRule="auto"/>
            </w:pPr>
            <w:r>
              <w:rPr>
                <w:rFonts w:ascii="Times New Roman" w:hAnsi="Times New Roman"/>
                <w:color w:val="000000"/>
                <w:sz w:val="24"/>
                <w:szCs w:val="24"/>
              </w:rPr>
              <w:t>List of Symbols</w:t>
            </w:r>
          </w:p>
        </w:tc>
        <w:tc>
          <w:tcPr>
            <w:tcW w:w="1357" w:type="dxa"/>
            <w:tcBorders>
              <w:top w:val="single" w:sz="4" w:space="0" w:color="000000"/>
              <w:left w:val="single" w:sz="4" w:space="0" w:color="000000"/>
              <w:bottom w:val="single" w:sz="4" w:space="0" w:color="000000"/>
              <w:right w:val="single" w:sz="4" w:space="0" w:color="000000"/>
            </w:tcBorders>
          </w:tcPr>
          <w:p w14:paraId="38AD307F" w14:textId="77777777" w:rsidR="009606C3" w:rsidRDefault="00F347D7">
            <w:pPr>
              <w:autoSpaceDE w:val="0"/>
              <w:spacing w:after="0" w:line="360" w:lineRule="auto"/>
              <w:jc w:val="center"/>
            </w:pPr>
            <w:r>
              <w:rPr>
                <w:rFonts w:ascii="Times New Roman" w:hAnsi="Times New Roman"/>
                <w:color w:val="000000"/>
                <w:sz w:val="24"/>
                <w:szCs w:val="24"/>
              </w:rPr>
              <w:t>IV</w:t>
            </w:r>
          </w:p>
        </w:tc>
      </w:tr>
      <w:tr w:rsidR="00164DB9" w14:paraId="6171C0F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B924CC5" w14:textId="77777777" w:rsidR="009606C3" w:rsidRDefault="00F347D7">
            <w:pPr>
              <w:autoSpaceDE w:val="0"/>
              <w:spacing w:after="0" w:line="360" w:lineRule="auto"/>
            </w:pPr>
            <w:r>
              <w:rPr>
                <w:rFonts w:ascii="Times New Roman" w:hAnsi="Times New Roman"/>
                <w:color w:val="000000"/>
                <w:sz w:val="24"/>
                <w:szCs w:val="24"/>
              </w:rPr>
              <w:t>List of Figures</w:t>
            </w:r>
          </w:p>
        </w:tc>
        <w:tc>
          <w:tcPr>
            <w:tcW w:w="1357" w:type="dxa"/>
            <w:tcBorders>
              <w:top w:val="single" w:sz="4" w:space="0" w:color="000000"/>
              <w:left w:val="single" w:sz="4" w:space="0" w:color="000000"/>
              <w:bottom w:val="single" w:sz="4" w:space="0" w:color="000000"/>
              <w:right w:val="single" w:sz="4" w:space="0" w:color="000000"/>
            </w:tcBorders>
          </w:tcPr>
          <w:p w14:paraId="169807D9" w14:textId="77777777" w:rsidR="009606C3" w:rsidRDefault="00F347D7">
            <w:pPr>
              <w:autoSpaceDE w:val="0"/>
              <w:spacing w:after="0" w:line="360" w:lineRule="auto"/>
              <w:jc w:val="center"/>
            </w:pPr>
            <w:r>
              <w:rPr>
                <w:rFonts w:ascii="Times New Roman" w:hAnsi="Times New Roman"/>
                <w:color w:val="000000"/>
                <w:sz w:val="24"/>
                <w:szCs w:val="24"/>
              </w:rPr>
              <w:t>V</w:t>
            </w:r>
          </w:p>
        </w:tc>
      </w:tr>
      <w:tr w:rsidR="00164DB9" w14:paraId="65DB0DDB"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4056361" w14:textId="77777777" w:rsidR="009606C3" w:rsidRDefault="00F347D7">
            <w:pPr>
              <w:autoSpaceDE w:val="0"/>
              <w:spacing w:after="0" w:line="360" w:lineRule="auto"/>
            </w:pPr>
            <w:r>
              <w:rPr>
                <w:rFonts w:ascii="Times New Roman" w:hAnsi="Times New Roman"/>
                <w:color w:val="000000"/>
                <w:sz w:val="24"/>
                <w:szCs w:val="24"/>
              </w:rPr>
              <w:t>List of Tables</w:t>
            </w:r>
          </w:p>
        </w:tc>
        <w:tc>
          <w:tcPr>
            <w:tcW w:w="1357" w:type="dxa"/>
            <w:tcBorders>
              <w:top w:val="single" w:sz="4" w:space="0" w:color="000000"/>
              <w:left w:val="single" w:sz="4" w:space="0" w:color="000000"/>
              <w:bottom w:val="single" w:sz="4" w:space="0" w:color="000000"/>
              <w:right w:val="single" w:sz="4" w:space="0" w:color="000000"/>
            </w:tcBorders>
          </w:tcPr>
          <w:p w14:paraId="3DC2664B" w14:textId="77777777" w:rsidR="009606C3" w:rsidRDefault="00F347D7">
            <w:pPr>
              <w:autoSpaceDE w:val="0"/>
              <w:spacing w:after="0" w:line="360" w:lineRule="auto"/>
              <w:jc w:val="center"/>
            </w:pPr>
            <w:r>
              <w:rPr>
                <w:rFonts w:ascii="Times New Roman" w:hAnsi="Times New Roman"/>
                <w:color w:val="000000"/>
                <w:sz w:val="24"/>
                <w:szCs w:val="24"/>
              </w:rPr>
              <w:t>VI</w:t>
            </w:r>
          </w:p>
        </w:tc>
      </w:tr>
      <w:tr w:rsidR="00164DB9" w14:paraId="6DA8D783" w14:textId="77777777" w:rsidTr="0013714A">
        <w:trPr>
          <w:trHeight w:val="168"/>
        </w:trPr>
        <w:tc>
          <w:tcPr>
            <w:tcW w:w="7950" w:type="dxa"/>
            <w:tcBorders>
              <w:top w:val="single" w:sz="4" w:space="0" w:color="000000"/>
              <w:left w:val="single" w:sz="4" w:space="0" w:color="000000"/>
              <w:bottom w:val="single" w:sz="4" w:space="0" w:color="000000"/>
              <w:right w:val="single" w:sz="4" w:space="0" w:color="000000"/>
            </w:tcBorders>
          </w:tcPr>
          <w:p w14:paraId="2B24A346" w14:textId="77777777" w:rsidR="009606C3" w:rsidRDefault="00F347D7">
            <w:pPr>
              <w:autoSpaceDE w:val="0"/>
              <w:spacing w:after="0" w:line="360" w:lineRule="auto"/>
            </w:pPr>
            <w:r>
              <w:rPr>
                <w:rFonts w:ascii="Times New Roman" w:hAnsi="Times New Roman"/>
                <w:color w:val="000000"/>
                <w:sz w:val="24"/>
                <w:szCs w:val="24"/>
              </w:rPr>
              <w:t>Abstract</w:t>
            </w:r>
          </w:p>
        </w:tc>
        <w:tc>
          <w:tcPr>
            <w:tcW w:w="1357" w:type="dxa"/>
            <w:tcBorders>
              <w:top w:val="single" w:sz="4" w:space="0" w:color="000000"/>
              <w:left w:val="single" w:sz="4" w:space="0" w:color="000000"/>
              <w:bottom w:val="single" w:sz="4" w:space="0" w:color="000000"/>
              <w:right w:val="single" w:sz="4" w:space="0" w:color="000000"/>
            </w:tcBorders>
          </w:tcPr>
          <w:p w14:paraId="37986D60" w14:textId="582A6706" w:rsidR="009606C3" w:rsidRDefault="00F347D7">
            <w:pPr>
              <w:autoSpaceDE w:val="0"/>
              <w:spacing w:after="0" w:line="360" w:lineRule="auto"/>
              <w:jc w:val="center"/>
            </w:pPr>
            <w:r>
              <w:rPr>
                <w:rFonts w:ascii="Times New Roman" w:hAnsi="Times New Roman"/>
                <w:color w:val="000000"/>
                <w:sz w:val="24"/>
                <w:szCs w:val="24"/>
              </w:rPr>
              <w:t>VII</w:t>
            </w:r>
          </w:p>
        </w:tc>
      </w:tr>
      <w:tr w:rsidR="00164DB9" w14:paraId="6A72A4C8"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1609C0D" w14:textId="77777777" w:rsidR="009606C3" w:rsidRDefault="00F347D7">
            <w:pPr>
              <w:autoSpaceDE w:val="0"/>
              <w:spacing w:after="0" w:line="360" w:lineRule="auto"/>
            </w:pPr>
            <w:r>
              <w:rPr>
                <w:rFonts w:ascii="Times New Roman" w:hAnsi="Times New Roman"/>
                <w:color w:val="000000"/>
                <w:sz w:val="24"/>
                <w:szCs w:val="24"/>
              </w:rPr>
              <w:t xml:space="preserve">Chapter 1: Introduction </w:t>
            </w:r>
          </w:p>
        </w:tc>
        <w:tc>
          <w:tcPr>
            <w:tcW w:w="1357" w:type="dxa"/>
            <w:tcBorders>
              <w:top w:val="single" w:sz="4" w:space="0" w:color="000000"/>
              <w:left w:val="single" w:sz="4" w:space="0" w:color="000000"/>
              <w:bottom w:val="single" w:sz="4" w:space="0" w:color="000000"/>
              <w:right w:val="single" w:sz="4" w:space="0" w:color="000000"/>
            </w:tcBorders>
          </w:tcPr>
          <w:p w14:paraId="724F6215" w14:textId="77777777" w:rsidR="009606C3" w:rsidRDefault="00F347D7">
            <w:pPr>
              <w:autoSpaceDE w:val="0"/>
              <w:spacing w:after="0" w:line="360" w:lineRule="auto"/>
              <w:jc w:val="center"/>
            </w:pPr>
            <w:r>
              <w:rPr>
                <w:rFonts w:ascii="Times New Roman" w:hAnsi="Times New Roman"/>
                <w:color w:val="000000"/>
                <w:sz w:val="24"/>
                <w:szCs w:val="24"/>
              </w:rPr>
              <w:t>1</w:t>
            </w:r>
          </w:p>
        </w:tc>
      </w:tr>
      <w:tr w:rsidR="00164DB9" w14:paraId="5896FCB9"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4B287A47" w14:textId="77777777" w:rsidR="009606C3" w:rsidRDefault="00F347D7">
            <w:pPr>
              <w:autoSpaceDE w:val="0"/>
              <w:spacing w:after="0" w:line="360" w:lineRule="auto"/>
              <w:ind w:left="284" w:firstLine="142"/>
            </w:pPr>
            <w:r>
              <w:rPr>
                <w:rFonts w:ascii="Times New Roman" w:hAnsi="Times New Roman"/>
                <w:color w:val="000000"/>
                <w:sz w:val="24"/>
                <w:szCs w:val="24"/>
              </w:rPr>
              <w:t xml:space="preserve">1.1 Rationale </w:t>
            </w:r>
          </w:p>
        </w:tc>
        <w:tc>
          <w:tcPr>
            <w:tcW w:w="1357" w:type="dxa"/>
            <w:tcBorders>
              <w:top w:val="single" w:sz="4" w:space="0" w:color="000000"/>
              <w:left w:val="single" w:sz="4" w:space="0" w:color="000000"/>
              <w:bottom w:val="single" w:sz="4" w:space="0" w:color="000000"/>
              <w:right w:val="single" w:sz="4" w:space="0" w:color="000000"/>
            </w:tcBorders>
          </w:tcPr>
          <w:p w14:paraId="6AE7C5AA" w14:textId="77777777" w:rsidR="009606C3" w:rsidRDefault="00F347D7">
            <w:pPr>
              <w:autoSpaceDE w:val="0"/>
              <w:spacing w:after="0" w:line="360" w:lineRule="auto"/>
              <w:jc w:val="center"/>
            </w:pPr>
            <w:r>
              <w:rPr>
                <w:rFonts w:ascii="Times New Roman" w:hAnsi="Times New Roman"/>
                <w:color w:val="000000"/>
                <w:sz w:val="24"/>
                <w:szCs w:val="24"/>
              </w:rPr>
              <w:t>2</w:t>
            </w:r>
          </w:p>
        </w:tc>
      </w:tr>
      <w:tr w:rsidR="00164DB9" w14:paraId="1E1585C6"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336A29B0" w14:textId="77777777" w:rsidR="009606C3" w:rsidRDefault="00F347D7">
            <w:pPr>
              <w:autoSpaceDE w:val="0"/>
              <w:spacing w:after="0" w:line="360" w:lineRule="auto"/>
              <w:ind w:left="284" w:firstLine="142"/>
            </w:pPr>
            <w:r>
              <w:rPr>
                <w:rFonts w:ascii="Times New Roman" w:hAnsi="Times New Roman"/>
                <w:color w:val="000000"/>
                <w:sz w:val="24"/>
                <w:szCs w:val="24"/>
              </w:rPr>
              <w:t xml:space="preserve">1.2 Goal </w:t>
            </w:r>
          </w:p>
        </w:tc>
        <w:tc>
          <w:tcPr>
            <w:tcW w:w="1357" w:type="dxa"/>
            <w:tcBorders>
              <w:top w:val="single" w:sz="4" w:space="0" w:color="000000"/>
              <w:left w:val="single" w:sz="4" w:space="0" w:color="000000"/>
              <w:bottom w:val="single" w:sz="4" w:space="0" w:color="000000"/>
              <w:right w:val="single" w:sz="4" w:space="0" w:color="000000"/>
            </w:tcBorders>
          </w:tcPr>
          <w:p w14:paraId="0ACE0EAC" w14:textId="77777777" w:rsidR="009606C3" w:rsidRDefault="00F347D7">
            <w:pPr>
              <w:autoSpaceDE w:val="0"/>
              <w:spacing w:after="0" w:line="360" w:lineRule="auto"/>
              <w:jc w:val="center"/>
            </w:pPr>
            <w:r>
              <w:rPr>
                <w:rFonts w:ascii="Times New Roman" w:hAnsi="Times New Roman"/>
                <w:color w:val="000000"/>
                <w:sz w:val="24"/>
                <w:szCs w:val="24"/>
              </w:rPr>
              <w:t>2</w:t>
            </w:r>
          </w:p>
        </w:tc>
      </w:tr>
      <w:tr w:rsidR="00164DB9" w14:paraId="34489FD4"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3AB9B3A1" w14:textId="77777777" w:rsidR="009606C3" w:rsidRDefault="00F347D7">
            <w:pPr>
              <w:autoSpaceDE w:val="0"/>
              <w:spacing w:after="0" w:line="360" w:lineRule="auto"/>
              <w:ind w:left="284" w:firstLine="142"/>
            </w:pPr>
            <w:r>
              <w:rPr>
                <w:rFonts w:ascii="Times New Roman" w:hAnsi="Times New Roman"/>
                <w:color w:val="000000"/>
                <w:sz w:val="24"/>
                <w:szCs w:val="24"/>
              </w:rPr>
              <w:t xml:space="preserve">1.3 Objective </w:t>
            </w:r>
          </w:p>
        </w:tc>
        <w:tc>
          <w:tcPr>
            <w:tcW w:w="1357" w:type="dxa"/>
            <w:tcBorders>
              <w:top w:val="single" w:sz="4" w:space="0" w:color="000000"/>
              <w:left w:val="single" w:sz="4" w:space="0" w:color="000000"/>
              <w:bottom w:val="single" w:sz="4" w:space="0" w:color="000000"/>
              <w:right w:val="single" w:sz="4" w:space="0" w:color="000000"/>
            </w:tcBorders>
          </w:tcPr>
          <w:p w14:paraId="012CF1E5" w14:textId="77777777" w:rsidR="009606C3" w:rsidRDefault="00F347D7">
            <w:pPr>
              <w:autoSpaceDE w:val="0"/>
              <w:spacing w:after="0" w:line="360" w:lineRule="auto"/>
              <w:jc w:val="center"/>
            </w:pPr>
            <w:r>
              <w:rPr>
                <w:rFonts w:ascii="Times New Roman" w:hAnsi="Times New Roman"/>
                <w:color w:val="000000"/>
                <w:sz w:val="24"/>
                <w:szCs w:val="24"/>
              </w:rPr>
              <w:t>2</w:t>
            </w:r>
          </w:p>
        </w:tc>
      </w:tr>
      <w:tr w:rsidR="00164DB9" w14:paraId="12671E6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128665A" w14:textId="77777777" w:rsidR="009606C3" w:rsidRDefault="00F347D7">
            <w:pPr>
              <w:autoSpaceDE w:val="0"/>
              <w:spacing w:after="0" w:line="360" w:lineRule="auto"/>
              <w:ind w:left="284" w:firstLine="142"/>
            </w:pPr>
            <w:r>
              <w:rPr>
                <w:rFonts w:ascii="Times New Roman" w:hAnsi="Times New Roman"/>
                <w:color w:val="000000"/>
                <w:sz w:val="24"/>
                <w:szCs w:val="24"/>
              </w:rPr>
              <w:t xml:space="preserve">1.4 Methodology </w:t>
            </w:r>
          </w:p>
        </w:tc>
        <w:tc>
          <w:tcPr>
            <w:tcW w:w="1357" w:type="dxa"/>
            <w:tcBorders>
              <w:top w:val="single" w:sz="4" w:space="0" w:color="000000"/>
              <w:left w:val="single" w:sz="4" w:space="0" w:color="000000"/>
              <w:bottom w:val="single" w:sz="4" w:space="0" w:color="000000"/>
              <w:right w:val="single" w:sz="4" w:space="0" w:color="000000"/>
            </w:tcBorders>
          </w:tcPr>
          <w:p w14:paraId="65EB63F8" w14:textId="77777777" w:rsidR="009606C3" w:rsidRDefault="00F347D7">
            <w:pPr>
              <w:autoSpaceDE w:val="0"/>
              <w:spacing w:after="0" w:line="360" w:lineRule="auto"/>
              <w:jc w:val="center"/>
            </w:pPr>
            <w:r>
              <w:rPr>
                <w:rFonts w:ascii="Times New Roman" w:hAnsi="Times New Roman"/>
                <w:color w:val="000000"/>
                <w:sz w:val="24"/>
                <w:szCs w:val="24"/>
              </w:rPr>
              <w:t>2</w:t>
            </w:r>
          </w:p>
        </w:tc>
      </w:tr>
      <w:tr w:rsidR="00164DB9" w14:paraId="45380A2D"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9051754" w14:textId="77777777" w:rsidR="009606C3" w:rsidRDefault="00F347D7">
            <w:pPr>
              <w:autoSpaceDE w:val="0"/>
              <w:spacing w:after="0" w:line="360" w:lineRule="auto"/>
              <w:ind w:left="284" w:firstLine="142"/>
            </w:pPr>
            <w:r>
              <w:rPr>
                <w:rFonts w:ascii="Times New Roman" w:hAnsi="Times New Roman"/>
                <w:color w:val="000000"/>
                <w:sz w:val="24"/>
                <w:szCs w:val="24"/>
              </w:rPr>
              <w:t xml:space="preserve">1.5 Role </w:t>
            </w:r>
          </w:p>
        </w:tc>
        <w:tc>
          <w:tcPr>
            <w:tcW w:w="1357" w:type="dxa"/>
            <w:tcBorders>
              <w:top w:val="single" w:sz="4" w:space="0" w:color="000000"/>
              <w:left w:val="single" w:sz="4" w:space="0" w:color="000000"/>
              <w:bottom w:val="single" w:sz="4" w:space="0" w:color="000000"/>
              <w:right w:val="single" w:sz="4" w:space="0" w:color="000000"/>
            </w:tcBorders>
          </w:tcPr>
          <w:p w14:paraId="735CABCF" w14:textId="77777777" w:rsidR="009606C3" w:rsidRDefault="00F347D7">
            <w:pPr>
              <w:autoSpaceDE w:val="0"/>
              <w:spacing w:after="0" w:line="360" w:lineRule="auto"/>
              <w:jc w:val="center"/>
            </w:pPr>
            <w:r>
              <w:rPr>
                <w:rFonts w:ascii="Times New Roman" w:hAnsi="Times New Roman"/>
                <w:color w:val="000000"/>
                <w:sz w:val="24"/>
                <w:szCs w:val="24"/>
              </w:rPr>
              <w:t>3</w:t>
            </w:r>
          </w:p>
        </w:tc>
      </w:tr>
      <w:tr w:rsidR="00164DB9" w14:paraId="4D8C2C89"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1EB426F" w14:textId="77777777" w:rsidR="009606C3" w:rsidRDefault="00F347D7">
            <w:pPr>
              <w:autoSpaceDE w:val="0"/>
              <w:spacing w:after="0" w:line="360" w:lineRule="auto"/>
              <w:ind w:firstLine="426"/>
            </w:pPr>
            <w:r>
              <w:rPr>
                <w:rFonts w:ascii="Times New Roman" w:hAnsi="Times New Roman"/>
                <w:color w:val="000000"/>
                <w:sz w:val="24"/>
                <w:szCs w:val="24"/>
              </w:rPr>
              <w:t xml:space="preserve">1.6 Contribution of Project </w:t>
            </w:r>
          </w:p>
        </w:tc>
        <w:tc>
          <w:tcPr>
            <w:tcW w:w="1357" w:type="dxa"/>
            <w:tcBorders>
              <w:top w:val="single" w:sz="4" w:space="0" w:color="000000"/>
              <w:left w:val="single" w:sz="4" w:space="0" w:color="000000"/>
              <w:bottom w:val="single" w:sz="4" w:space="0" w:color="000000"/>
              <w:right w:val="single" w:sz="4" w:space="0" w:color="000000"/>
            </w:tcBorders>
          </w:tcPr>
          <w:p w14:paraId="096046E3" w14:textId="77777777" w:rsidR="009606C3" w:rsidRDefault="00F347D7">
            <w:pPr>
              <w:autoSpaceDE w:val="0"/>
              <w:spacing w:after="0" w:line="360" w:lineRule="auto"/>
              <w:jc w:val="center"/>
            </w:pPr>
            <w:r>
              <w:rPr>
                <w:rFonts w:ascii="Times New Roman" w:hAnsi="Times New Roman"/>
                <w:color w:val="000000"/>
                <w:sz w:val="24"/>
                <w:szCs w:val="24"/>
              </w:rPr>
              <w:t>4</w:t>
            </w:r>
          </w:p>
        </w:tc>
      </w:tr>
      <w:tr w:rsidR="00164DB9" w14:paraId="0B6CD327"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59554D8" w14:textId="77777777" w:rsidR="009606C3" w:rsidRDefault="00F347D7">
            <w:pPr>
              <w:autoSpaceDE w:val="0"/>
              <w:spacing w:after="0" w:line="360" w:lineRule="auto"/>
              <w:ind w:firstLine="709"/>
            </w:pPr>
            <w:r>
              <w:rPr>
                <w:rFonts w:ascii="Times New Roman" w:hAnsi="Times New Roman"/>
                <w:color w:val="000000"/>
                <w:sz w:val="24"/>
                <w:szCs w:val="24"/>
              </w:rPr>
              <w:t xml:space="preserve">1.6.1 Market Potential </w:t>
            </w:r>
          </w:p>
        </w:tc>
        <w:tc>
          <w:tcPr>
            <w:tcW w:w="1357" w:type="dxa"/>
            <w:tcBorders>
              <w:top w:val="single" w:sz="4" w:space="0" w:color="000000"/>
              <w:left w:val="single" w:sz="4" w:space="0" w:color="000000"/>
              <w:bottom w:val="single" w:sz="4" w:space="0" w:color="000000"/>
              <w:right w:val="single" w:sz="4" w:space="0" w:color="000000"/>
            </w:tcBorders>
          </w:tcPr>
          <w:p w14:paraId="1CE4AA7A" w14:textId="77777777" w:rsidR="009606C3" w:rsidRDefault="00F347D7">
            <w:pPr>
              <w:autoSpaceDE w:val="0"/>
              <w:spacing w:after="0" w:line="360" w:lineRule="auto"/>
              <w:jc w:val="center"/>
            </w:pPr>
            <w:r>
              <w:rPr>
                <w:rFonts w:ascii="Times New Roman" w:hAnsi="Times New Roman"/>
                <w:color w:val="000000"/>
                <w:sz w:val="24"/>
                <w:szCs w:val="24"/>
              </w:rPr>
              <w:t>4</w:t>
            </w:r>
          </w:p>
        </w:tc>
      </w:tr>
      <w:tr w:rsidR="00164DB9" w14:paraId="2EAD9A60"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8ED47EC" w14:textId="77777777" w:rsidR="009606C3" w:rsidRDefault="00F347D7">
            <w:pPr>
              <w:autoSpaceDE w:val="0"/>
              <w:spacing w:after="0" w:line="360" w:lineRule="auto"/>
              <w:ind w:firstLine="709"/>
            </w:pPr>
            <w:r>
              <w:rPr>
                <w:rFonts w:ascii="Times New Roman" w:hAnsi="Times New Roman"/>
                <w:color w:val="000000"/>
                <w:sz w:val="24"/>
                <w:szCs w:val="24"/>
              </w:rPr>
              <w:t xml:space="preserve">1.6.2 Innovativeness </w:t>
            </w:r>
          </w:p>
        </w:tc>
        <w:tc>
          <w:tcPr>
            <w:tcW w:w="1357" w:type="dxa"/>
            <w:tcBorders>
              <w:top w:val="single" w:sz="4" w:space="0" w:color="000000"/>
              <w:left w:val="single" w:sz="4" w:space="0" w:color="000000"/>
              <w:bottom w:val="single" w:sz="4" w:space="0" w:color="000000"/>
              <w:right w:val="single" w:sz="4" w:space="0" w:color="000000"/>
            </w:tcBorders>
          </w:tcPr>
          <w:p w14:paraId="71ED10E2" w14:textId="77777777" w:rsidR="009606C3" w:rsidRDefault="00F347D7">
            <w:pPr>
              <w:autoSpaceDE w:val="0"/>
              <w:spacing w:after="0" w:line="360" w:lineRule="auto"/>
              <w:jc w:val="center"/>
            </w:pPr>
            <w:r>
              <w:rPr>
                <w:rFonts w:ascii="Times New Roman" w:hAnsi="Times New Roman"/>
                <w:color w:val="000000"/>
                <w:sz w:val="24"/>
                <w:szCs w:val="24"/>
              </w:rPr>
              <w:t>5</w:t>
            </w:r>
          </w:p>
        </w:tc>
      </w:tr>
      <w:tr w:rsidR="00164DB9" w14:paraId="4303A714"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5081A7C" w14:textId="77777777" w:rsidR="009606C3" w:rsidRDefault="00F347D7">
            <w:pPr>
              <w:autoSpaceDE w:val="0"/>
              <w:spacing w:after="0" w:line="360" w:lineRule="auto"/>
              <w:ind w:firstLine="709"/>
            </w:pPr>
            <w:r>
              <w:rPr>
                <w:rFonts w:ascii="Times New Roman" w:hAnsi="Times New Roman"/>
                <w:color w:val="000000"/>
                <w:sz w:val="24"/>
                <w:szCs w:val="24"/>
              </w:rPr>
              <w:t xml:space="preserve">1.6.3 Usefulness </w:t>
            </w:r>
          </w:p>
        </w:tc>
        <w:tc>
          <w:tcPr>
            <w:tcW w:w="1357" w:type="dxa"/>
            <w:tcBorders>
              <w:top w:val="single" w:sz="4" w:space="0" w:color="000000"/>
              <w:left w:val="single" w:sz="4" w:space="0" w:color="000000"/>
              <w:bottom w:val="single" w:sz="4" w:space="0" w:color="000000"/>
              <w:right w:val="single" w:sz="4" w:space="0" w:color="000000"/>
            </w:tcBorders>
          </w:tcPr>
          <w:p w14:paraId="32ECD712" w14:textId="77777777" w:rsidR="009606C3" w:rsidRDefault="00F347D7">
            <w:pPr>
              <w:autoSpaceDE w:val="0"/>
              <w:spacing w:after="0" w:line="360" w:lineRule="auto"/>
              <w:jc w:val="center"/>
            </w:pPr>
            <w:r>
              <w:rPr>
                <w:rFonts w:ascii="Times New Roman" w:hAnsi="Times New Roman"/>
                <w:color w:val="000000"/>
                <w:sz w:val="24"/>
                <w:szCs w:val="24"/>
              </w:rPr>
              <w:t>5</w:t>
            </w:r>
          </w:p>
        </w:tc>
      </w:tr>
      <w:tr w:rsidR="00164DB9" w14:paraId="73C507C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E2D866D" w14:textId="77777777" w:rsidR="009606C3" w:rsidRDefault="00F347D7">
            <w:pPr>
              <w:autoSpaceDE w:val="0"/>
              <w:spacing w:after="0" w:line="360" w:lineRule="auto"/>
              <w:ind w:firstLine="426"/>
            </w:pPr>
            <w:r>
              <w:rPr>
                <w:rFonts w:ascii="Times New Roman" w:hAnsi="Times New Roman"/>
                <w:color w:val="000000"/>
                <w:sz w:val="24"/>
                <w:szCs w:val="24"/>
              </w:rPr>
              <w:t xml:space="preserve">1.7 Report Organization </w:t>
            </w:r>
          </w:p>
        </w:tc>
        <w:tc>
          <w:tcPr>
            <w:tcW w:w="1357" w:type="dxa"/>
            <w:tcBorders>
              <w:top w:val="single" w:sz="4" w:space="0" w:color="000000"/>
              <w:left w:val="single" w:sz="4" w:space="0" w:color="000000"/>
              <w:bottom w:val="single" w:sz="4" w:space="0" w:color="000000"/>
              <w:right w:val="single" w:sz="4" w:space="0" w:color="000000"/>
            </w:tcBorders>
          </w:tcPr>
          <w:p w14:paraId="338AED79" w14:textId="77777777" w:rsidR="009606C3" w:rsidRDefault="00F347D7">
            <w:pPr>
              <w:autoSpaceDE w:val="0"/>
              <w:spacing w:after="0" w:line="360" w:lineRule="auto"/>
              <w:jc w:val="center"/>
            </w:pPr>
            <w:r>
              <w:rPr>
                <w:rFonts w:ascii="Times New Roman" w:hAnsi="Times New Roman"/>
                <w:color w:val="000000"/>
                <w:sz w:val="24"/>
                <w:szCs w:val="24"/>
              </w:rPr>
              <w:t>5</w:t>
            </w:r>
          </w:p>
        </w:tc>
      </w:tr>
      <w:tr w:rsidR="00164DB9" w14:paraId="078B804F"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8C77E48" w14:textId="77777777" w:rsidR="009606C3" w:rsidRPr="00F54797" w:rsidRDefault="00F347D7">
            <w:pPr>
              <w:autoSpaceDE w:val="0"/>
              <w:spacing w:after="0" w:line="360" w:lineRule="auto"/>
              <w:rPr>
                <w:rFonts w:ascii="Times New Roman" w:hAnsi="Times New Roman"/>
                <w:sz w:val="24"/>
                <w:szCs w:val="24"/>
              </w:rPr>
            </w:pPr>
            <w:r w:rsidRPr="00F54797">
              <w:rPr>
                <w:rFonts w:ascii="Times New Roman" w:hAnsi="Times New Roman"/>
                <w:sz w:val="24"/>
                <w:szCs w:val="24"/>
              </w:rPr>
              <w:t>Chapter 2: Literature Review</w:t>
            </w:r>
          </w:p>
        </w:tc>
        <w:tc>
          <w:tcPr>
            <w:tcW w:w="1357" w:type="dxa"/>
            <w:tcBorders>
              <w:top w:val="single" w:sz="4" w:space="0" w:color="000000"/>
              <w:left w:val="single" w:sz="4" w:space="0" w:color="000000"/>
              <w:bottom w:val="single" w:sz="4" w:space="0" w:color="000000"/>
              <w:right w:val="single" w:sz="4" w:space="0" w:color="000000"/>
            </w:tcBorders>
          </w:tcPr>
          <w:p w14:paraId="48448412" w14:textId="77777777" w:rsidR="009606C3" w:rsidRDefault="00F347D7">
            <w:pPr>
              <w:autoSpaceDE w:val="0"/>
              <w:spacing w:after="0" w:line="360" w:lineRule="auto"/>
              <w:jc w:val="center"/>
            </w:pPr>
            <w:r>
              <w:rPr>
                <w:rFonts w:ascii="Times New Roman" w:hAnsi="Times New Roman"/>
                <w:color w:val="000000"/>
                <w:sz w:val="24"/>
                <w:szCs w:val="24"/>
              </w:rPr>
              <w:t>6</w:t>
            </w:r>
          </w:p>
        </w:tc>
      </w:tr>
      <w:tr w:rsidR="00164DB9" w14:paraId="50D9354B"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DC5FB0B" w14:textId="77777777" w:rsidR="009606C3" w:rsidRPr="00F54797" w:rsidRDefault="00F347D7" w:rsidP="0013714A">
            <w:pPr>
              <w:autoSpaceDE w:val="0"/>
              <w:spacing w:after="0" w:line="360" w:lineRule="auto"/>
              <w:rPr>
                <w:rFonts w:ascii="Times New Roman" w:hAnsi="Times New Roman"/>
                <w:sz w:val="24"/>
                <w:szCs w:val="24"/>
              </w:rPr>
            </w:pPr>
            <w:r w:rsidRPr="00F54797">
              <w:rPr>
                <w:rFonts w:ascii="Times New Roman" w:hAnsi="Times New Roman"/>
                <w:sz w:val="24"/>
                <w:szCs w:val="24"/>
              </w:rPr>
              <w:t>Chapter 3: Software Requirement Specifications (SRS)</w:t>
            </w:r>
          </w:p>
        </w:tc>
        <w:tc>
          <w:tcPr>
            <w:tcW w:w="1357" w:type="dxa"/>
            <w:tcBorders>
              <w:top w:val="single" w:sz="4" w:space="0" w:color="000000"/>
              <w:left w:val="single" w:sz="4" w:space="0" w:color="000000"/>
              <w:bottom w:val="single" w:sz="4" w:space="0" w:color="000000"/>
              <w:right w:val="single" w:sz="4" w:space="0" w:color="000000"/>
            </w:tcBorders>
          </w:tcPr>
          <w:p w14:paraId="7F3C8C24" w14:textId="77777777" w:rsidR="009606C3" w:rsidRDefault="00F347D7">
            <w:pPr>
              <w:autoSpaceDE w:val="0"/>
              <w:spacing w:after="0" w:line="360" w:lineRule="auto"/>
              <w:jc w:val="center"/>
            </w:pPr>
            <w:r>
              <w:rPr>
                <w:rFonts w:ascii="Times New Roman" w:hAnsi="Times New Roman"/>
                <w:color w:val="000000"/>
                <w:sz w:val="24"/>
                <w:szCs w:val="24"/>
              </w:rPr>
              <w:t>8</w:t>
            </w:r>
          </w:p>
        </w:tc>
      </w:tr>
      <w:tr w:rsidR="00164DB9" w14:paraId="32580B7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37DE4D99" w14:textId="77777777" w:rsidR="009606C3" w:rsidRDefault="00F347D7">
            <w:pPr>
              <w:autoSpaceDE w:val="0"/>
              <w:spacing w:after="0" w:line="360" w:lineRule="auto"/>
              <w:ind w:firstLine="709"/>
            </w:pPr>
            <w:r w:rsidRPr="0013714A">
              <w:rPr>
                <w:rFonts w:ascii="Times New Roman" w:hAnsi="Times New Roman"/>
                <w:color w:val="000000"/>
                <w:sz w:val="24"/>
                <w:szCs w:val="24"/>
              </w:rPr>
              <w:t xml:space="preserve">3.1 Introduction </w:t>
            </w:r>
            <w:r>
              <w:rPr>
                <w:rFonts w:ascii="Times New Roman" w:hAnsi="Times New Roman"/>
                <w:color w:val="000000"/>
                <w:sz w:val="24"/>
                <w:szCs w:val="24"/>
              </w:rP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6653A7C5" w14:textId="77777777" w:rsidR="009606C3" w:rsidRDefault="00F347D7">
            <w:pPr>
              <w:autoSpaceDE w:val="0"/>
              <w:spacing w:after="0" w:line="360" w:lineRule="auto"/>
              <w:jc w:val="center"/>
            </w:pPr>
            <w:r>
              <w:rPr>
                <w:rFonts w:ascii="Times New Roman" w:hAnsi="Times New Roman"/>
                <w:color w:val="000000"/>
                <w:sz w:val="24"/>
                <w:szCs w:val="24"/>
              </w:rPr>
              <w:t>8</w:t>
            </w:r>
          </w:p>
        </w:tc>
      </w:tr>
      <w:tr w:rsidR="00164DB9" w14:paraId="3BEB128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6BC47A4" w14:textId="77777777" w:rsidR="009606C3" w:rsidRPr="00F54797" w:rsidRDefault="00F347D7">
            <w:pPr>
              <w:autoSpaceDE w:val="0"/>
              <w:spacing w:after="0" w:line="360" w:lineRule="auto"/>
              <w:ind w:firstLine="567"/>
              <w:rPr>
                <w:rFonts w:ascii="Times New Roman" w:hAnsi="Times New Roman"/>
              </w:rPr>
            </w:pPr>
            <w:r>
              <w:t xml:space="preserve">          </w:t>
            </w:r>
            <w:r w:rsidRPr="00F54797">
              <w:rPr>
                <w:rFonts w:ascii="Times New Roman" w:hAnsi="Times New Roman"/>
                <w:sz w:val="24"/>
                <w:szCs w:val="24"/>
              </w:rPr>
              <w:t>3.1.1 Product Overview</w:t>
            </w:r>
          </w:p>
        </w:tc>
        <w:tc>
          <w:tcPr>
            <w:tcW w:w="1357" w:type="dxa"/>
            <w:tcBorders>
              <w:top w:val="single" w:sz="4" w:space="0" w:color="000000"/>
              <w:left w:val="single" w:sz="4" w:space="0" w:color="000000"/>
              <w:bottom w:val="single" w:sz="4" w:space="0" w:color="000000"/>
              <w:right w:val="single" w:sz="4" w:space="0" w:color="000000"/>
            </w:tcBorders>
          </w:tcPr>
          <w:p w14:paraId="30154B00" w14:textId="77777777" w:rsidR="009606C3" w:rsidRDefault="00F347D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8</w:t>
            </w:r>
          </w:p>
        </w:tc>
      </w:tr>
      <w:tr w:rsidR="00164DB9" w14:paraId="25575EC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44334CA4" w14:textId="77777777" w:rsidR="009606C3" w:rsidRDefault="00F347D7">
            <w:pPr>
              <w:autoSpaceDE w:val="0"/>
              <w:spacing w:after="0" w:line="360" w:lineRule="auto"/>
              <w:ind w:firstLine="709"/>
            </w:pPr>
            <w:r w:rsidRPr="0013714A">
              <w:rPr>
                <w:rFonts w:ascii="Times New Roman" w:hAnsi="Times New Roman"/>
                <w:color w:val="000000"/>
                <w:sz w:val="24"/>
                <w:szCs w:val="24"/>
              </w:rPr>
              <w:t xml:space="preserve">3.2 Software Functional Requirements </w:t>
            </w:r>
            <w:r>
              <w:rPr>
                <w:rFonts w:ascii="Times New Roman" w:hAnsi="Times New Roman"/>
                <w:color w:val="000000"/>
                <w:sz w:val="24"/>
                <w:szCs w:val="24"/>
              </w:rP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7F1009DD" w14:textId="77777777" w:rsidR="009606C3" w:rsidRDefault="00F347D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8</w:t>
            </w:r>
          </w:p>
        </w:tc>
      </w:tr>
      <w:tr w:rsidR="00164DB9" w14:paraId="62DB1844"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3DB6C3B" w14:textId="77777777" w:rsidR="009606C3" w:rsidRDefault="00F347D7">
            <w:pPr>
              <w:autoSpaceDE w:val="0"/>
              <w:spacing w:after="0" w:line="360" w:lineRule="auto"/>
              <w:ind w:firstLine="709"/>
            </w:pPr>
            <w:r>
              <w:rPr>
                <w:rFonts w:ascii="Times New Roman" w:hAnsi="Times New Roman"/>
                <w:color w:val="000000"/>
                <w:sz w:val="24"/>
                <w:szCs w:val="24"/>
              </w:rPr>
              <w:t xml:space="preserve">      </w:t>
            </w:r>
            <w:r w:rsidRPr="0013714A">
              <w:rPr>
                <w:rFonts w:ascii="Times New Roman" w:hAnsi="Times New Roman"/>
                <w:color w:val="000000"/>
                <w:sz w:val="24"/>
                <w:szCs w:val="24"/>
              </w:rPr>
              <w:t>3.2.1 Distributed Database or Client Server Model</w:t>
            </w:r>
          </w:p>
        </w:tc>
        <w:tc>
          <w:tcPr>
            <w:tcW w:w="1357" w:type="dxa"/>
            <w:tcBorders>
              <w:top w:val="single" w:sz="4" w:space="0" w:color="000000"/>
              <w:left w:val="single" w:sz="4" w:space="0" w:color="000000"/>
              <w:bottom w:val="single" w:sz="4" w:space="0" w:color="000000"/>
              <w:right w:val="single" w:sz="4" w:space="0" w:color="000000"/>
            </w:tcBorders>
          </w:tcPr>
          <w:p w14:paraId="33D3E3E8" w14:textId="77777777" w:rsidR="009606C3" w:rsidRDefault="00F347D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8</w:t>
            </w:r>
          </w:p>
        </w:tc>
      </w:tr>
      <w:tr w:rsidR="00164DB9" w14:paraId="540705B9"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A3ED281" w14:textId="77777777" w:rsidR="009606C3" w:rsidRDefault="00F347D7">
            <w:pPr>
              <w:autoSpaceDE w:val="0"/>
              <w:spacing w:after="0" w:line="360" w:lineRule="auto"/>
              <w:ind w:firstLine="709"/>
            </w:pPr>
            <w:r w:rsidRPr="0013714A">
              <w:rPr>
                <w:rFonts w:ascii="Times New Roman" w:hAnsi="Times New Roman"/>
                <w:color w:val="000000"/>
                <w:sz w:val="24"/>
                <w:szCs w:val="24"/>
              </w:rPr>
              <w:t>3.3 Non-Functional Requirement</w:t>
            </w:r>
          </w:p>
        </w:tc>
        <w:tc>
          <w:tcPr>
            <w:tcW w:w="1357" w:type="dxa"/>
            <w:tcBorders>
              <w:top w:val="single" w:sz="4" w:space="0" w:color="000000"/>
              <w:left w:val="single" w:sz="4" w:space="0" w:color="000000"/>
              <w:bottom w:val="single" w:sz="4" w:space="0" w:color="000000"/>
              <w:right w:val="single" w:sz="4" w:space="0" w:color="000000"/>
            </w:tcBorders>
          </w:tcPr>
          <w:p w14:paraId="271E64A0" w14:textId="77777777" w:rsidR="009606C3" w:rsidRDefault="00F347D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9</w:t>
            </w:r>
          </w:p>
        </w:tc>
      </w:tr>
      <w:tr w:rsidR="00164DB9" w14:paraId="32E3CEC3"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C735B81" w14:textId="77777777" w:rsidR="009606C3" w:rsidRDefault="00F347D7">
            <w:pPr>
              <w:autoSpaceDE w:val="0"/>
              <w:spacing w:after="0" w:line="360" w:lineRule="auto"/>
              <w:ind w:firstLine="709"/>
            </w:pPr>
            <w:r>
              <w:rPr>
                <w:rFonts w:ascii="Times New Roman" w:hAnsi="Times New Roman"/>
                <w:color w:val="000000"/>
                <w:sz w:val="24"/>
                <w:szCs w:val="24"/>
              </w:rPr>
              <w:t xml:space="preserve">      </w:t>
            </w:r>
            <w:r w:rsidRPr="0013714A">
              <w:rPr>
                <w:rFonts w:ascii="Times New Roman" w:hAnsi="Times New Roman"/>
                <w:color w:val="000000"/>
                <w:sz w:val="24"/>
                <w:szCs w:val="24"/>
              </w:rPr>
              <w:t>3.3.1 Reliability</w:t>
            </w:r>
          </w:p>
        </w:tc>
        <w:tc>
          <w:tcPr>
            <w:tcW w:w="1357" w:type="dxa"/>
            <w:tcBorders>
              <w:top w:val="single" w:sz="4" w:space="0" w:color="000000"/>
              <w:left w:val="single" w:sz="4" w:space="0" w:color="000000"/>
              <w:bottom w:val="single" w:sz="4" w:space="0" w:color="000000"/>
              <w:right w:val="single" w:sz="4" w:space="0" w:color="000000"/>
            </w:tcBorders>
          </w:tcPr>
          <w:p w14:paraId="608A40C6" w14:textId="77777777" w:rsidR="009606C3" w:rsidRDefault="00F347D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9</w:t>
            </w:r>
          </w:p>
        </w:tc>
      </w:tr>
      <w:tr w:rsidR="00164DB9" w14:paraId="104698C8"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87FD8B8" w14:textId="77777777" w:rsidR="0013714A" w:rsidRDefault="00F347D7">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3.3.2 Availability</w:t>
            </w:r>
          </w:p>
        </w:tc>
        <w:tc>
          <w:tcPr>
            <w:tcW w:w="1357" w:type="dxa"/>
            <w:tcBorders>
              <w:top w:val="single" w:sz="4" w:space="0" w:color="000000"/>
              <w:left w:val="single" w:sz="4" w:space="0" w:color="000000"/>
              <w:bottom w:val="single" w:sz="4" w:space="0" w:color="000000"/>
              <w:right w:val="single" w:sz="4" w:space="0" w:color="000000"/>
            </w:tcBorders>
          </w:tcPr>
          <w:p w14:paraId="0BA9E86F" w14:textId="77777777" w:rsidR="0013714A" w:rsidRDefault="00F347D7" w:rsidP="00F5479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9</w:t>
            </w:r>
          </w:p>
        </w:tc>
      </w:tr>
      <w:tr w:rsidR="00164DB9" w14:paraId="21D47B2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F5FFBCE" w14:textId="77777777" w:rsidR="0013714A" w:rsidRDefault="00F347D7">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3.3.3 Security</w:t>
            </w:r>
          </w:p>
        </w:tc>
        <w:tc>
          <w:tcPr>
            <w:tcW w:w="1357" w:type="dxa"/>
            <w:tcBorders>
              <w:top w:val="single" w:sz="4" w:space="0" w:color="000000"/>
              <w:left w:val="single" w:sz="4" w:space="0" w:color="000000"/>
              <w:bottom w:val="single" w:sz="4" w:space="0" w:color="000000"/>
              <w:right w:val="single" w:sz="4" w:space="0" w:color="000000"/>
            </w:tcBorders>
          </w:tcPr>
          <w:p w14:paraId="204C1529" w14:textId="77777777" w:rsidR="0013714A" w:rsidRDefault="00F347D7" w:rsidP="00F54797">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9</w:t>
            </w:r>
          </w:p>
        </w:tc>
      </w:tr>
      <w:tr w:rsidR="00164DB9" w14:paraId="4A9A5766"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F860014" w14:textId="77777777" w:rsidR="0013714A" w:rsidRPr="0013714A" w:rsidRDefault="00F347D7" w:rsidP="0013714A">
            <w:pPr>
              <w:autoSpaceDE w:val="0"/>
              <w:spacing w:after="0" w:line="360" w:lineRule="auto"/>
              <w:ind w:firstLine="431"/>
              <w:rPr>
                <w:rFonts w:ascii="Times New Roman" w:hAnsi="Times New Roman"/>
                <w:color w:val="000000"/>
                <w:sz w:val="24"/>
                <w:szCs w:val="24"/>
              </w:rPr>
            </w:pPr>
            <w:r>
              <w:rPr>
                <w:rFonts w:ascii="Times New Roman" w:hAnsi="Times New Roman"/>
                <w:color w:val="000000"/>
                <w:sz w:val="24"/>
                <w:szCs w:val="24"/>
              </w:rPr>
              <w:lastRenderedPageBreak/>
              <w:t xml:space="preserve">          </w:t>
            </w:r>
            <w:r w:rsidRPr="0013714A">
              <w:rPr>
                <w:rFonts w:ascii="Times New Roman" w:hAnsi="Times New Roman"/>
                <w:color w:val="000000"/>
                <w:sz w:val="24"/>
                <w:szCs w:val="24"/>
              </w:rPr>
              <w:t>3.3.4 Maintainability</w:t>
            </w:r>
          </w:p>
        </w:tc>
        <w:tc>
          <w:tcPr>
            <w:tcW w:w="1357" w:type="dxa"/>
            <w:tcBorders>
              <w:top w:val="single" w:sz="4" w:space="0" w:color="000000"/>
              <w:left w:val="single" w:sz="4" w:space="0" w:color="000000"/>
              <w:bottom w:val="single" w:sz="4" w:space="0" w:color="000000"/>
              <w:right w:val="single" w:sz="4" w:space="0" w:color="000000"/>
            </w:tcBorders>
          </w:tcPr>
          <w:p w14:paraId="02BDE8D8"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164DB9" w14:paraId="6F3BDEBA"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E17AEFD"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w:t>
            </w:r>
            <w:r w:rsidR="00F54797">
              <w:rPr>
                <w:rFonts w:ascii="Times New Roman" w:hAnsi="Times New Roman"/>
                <w:color w:val="000000"/>
                <w:sz w:val="24"/>
                <w:szCs w:val="24"/>
              </w:rPr>
              <w:t>3</w:t>
            </w:r>
            <w:r w:rsidRPr="0013714A">
              <w:rPr>
                <w:rFonts w:ascii="Times New Roman" w:hAnsi="Times New Roman"/>
                <w:color w:val="000000"/>
                <w:sz w:val="24"/>
                <w:szCs w:val="24"/>
              </w:rPr>
              <w:t>.5 Portability</w:t>
            </w:r>
          </w:p>
        </w:tc>
        <w:tc>
          <w:tcPr>
            <w:tcW w:w="1357" w:type="dxa"/>
            <w:tcBorders>
              <w:top w:val="single" w:sz="4" w:space="0" w:color="000000"/>
              <w:left w:val="single" w:sz="4" w:space="0" w:color="000000"/>
              <w:bottom w:val="single" w:sz="4" w:space="0" w:color="000000"/>
              <w:right w:val="single" w:sz="4" w:space="0" w:color="000000"/>
            </w:tcBorders>
          </w:tcPr>
          <w:p w14:paraId="0DA0DC9B"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164DB9" w14:paraId="0AD531E9"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6DC7D27"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w:t>
            </w:r>
            <w:r>
              <w:rPr>
                <w:rFonts w:ascii="Times New Roman" w:hAnsi="Times New Roman"/>
                <w:color w:val="000000"/>
                <w:sz w:val="24"/>
                <w:szCs w:val="24"/>
              </w:rPr>
              <w:t>3</w:t>
            </w:r>
            <w:r w:rsidRPr="0013714A">
              <w:rPr>
                <w:rFonts w:ascii="Times New Roman" w:hAnsi="Times New Roman"/>
                <w:color w:val="000000"/>
                <w:sz w:val="24"/>
                <w:szCs w:val="24"/>
              </w:rPr>
              <w:t>.6 Performance</w:t>
            </w:r>
          </w:p>
        </w:tc>
        <w:tc>
          <w:tcPr>
            <w:tcW w:w="1357" w:type="dxa"/>
            <w:tcBorders>
              <w:top w:val="single" w:sz="4" w:space="0" w:color="000000"/>
              <w:left w:val="single" w:sz="4" w:space="0" w:color="000000"/>
              <w:bottom w:val="single" w:sz="4" w:space="0" w:color="000000"/>
              <w:right w:val="single" w:sz="4" w:space="0" w:color="000000"/>
            </w:tcBorders>
          </w:tcPr>
          <w:p w14:paraId="33BA3D7A"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164DB9" w14:paraId="36652712"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FE88127"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3.4 External Interface Requirement</w:t>
            </w:r>
          </w:p>
        </w:tc>
        <w:tc>
          <w:tcPr>
            <w:tcW w:w="1357" w:type="dxa"/>
            <w:tcBorders>
              <w:top w:val="single" w:sz="4" w:space="0" w:color="000000"/>
              <w:left w:val="single" w:sz="4" w:space="0" w:color="000000"/>
              <w:bottom w:val="single" w:sz="4" w:space="0" w:color="000000"/>
              <w:right w:val="single" w:sz="4" w:space="0" w:color="000000"/>
            </w:tcBorders>
          </w:tcPr>
          <w:p w14:paraId="05AF6FEA"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11</w:t>
            </w:r>
          </w:p>
        </w:tc>
      </w:tr>
      <w:tr w:rsidR="00164DB9" w14:paraId="39B4BB33"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198A6D1"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3.4.1 User Interface</w:t>
            </w:r>
          </w:p>
        </w:tc>
        <w:tc>
          <w:tcPr>
            <w:tcW w:w="1357" w:type="dxa"/>
            <w:tcBorders>
              <w:top w:val="single" w:sz="4" w:space="0" w:color="000000"/>
              <w:left w:val="single" w:sz="4" w:space="0" w:color="000000"/>
              <w:bottom w:val="single" w:sz="4" w:space="0" w:color="000000"/>
              <w:right w:val="single" w:sz="4" w:space="0" w:color="000000"/>
            </w:tcBorders>
          </w:tcPr>
          <w:p w14:paraId="3844927E"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11</w:t>
            </w:r>
          </w:p>
        </w:tc>
      </w:tr>
      <w:tr w:rsidR="00164DB9" w14:paraId="230F337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57E5BAE"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3.4.2 Hardware Interface</w:t>
            </w:r>
          </w:p>
        </w:tc>
        <w:tc>
          <w:tcPr>
            <w:tcW w:w="1357" w:type="dxa"/>
            <w:tcBorders>
              <w:top w:val="single" w:sz="4" w:space="0" w:color="000000"/>
              <w:left w:val="single" w:sz="4" w:space="0" w:color="000000"/>
              <w:bottom w:val="single" w:sz="4" w:space="0" w:color="000000"/>
              <w:right w:val="single" w:sz="4" w:space="0" w:color="000000"/>
            </w:tcBorders>
          </w:tcPr>
          <w:p w14:paraId="3B901F57"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11</w:t>
            </w:r>
          </w:p>
        </w:tc>
      </w:tr>
      <w:tr w:rsidR="00164DB9" w14:paraId="21568F1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936DE96"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3.4.3 Software Interface</w:t>
            </w:r>
          </w:p>
        </w:tc>
        <w:tc>
          <w:tcPr>
            <w:tcW w:w="1357" w:type="dxa"/>
            <w:tcBorders>
              <w:top w:val="single" w:sz="4" w:space="0" w:color="000000"/>
              <w:left w:val="single" w:sz="4" w:space="0" w:color="000000"/>
              <w:bottom w:val="single" w:sz="4" w:space="0" w:color="000000"/>
              <w:right w:val="single" w:sz="4" w:space="0" w:color="000000"/>
            </w:tcBorders>
          </w:tcPr>
          <w:p w14:paraId="6905DF5B"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12</w:t>
            </w:r>
          </w:p>
        </w:tc>
      </w:tr>
      <w:tr w:rsidR="00164DB9" w14:paraId="60DF044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0BCF1FA"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3.4.4 Communication Interface</w:t>
            </w:r>
          </w:p>
        </w:tc>
        <w:tc>
          <w:tcPr>
            <w:tcW w:w="1357" w:type="dxa"/>
            <w:tcBorders>
              <w:top w:val="single" w:sz="4" w:space="0" w:color="000000"/>
              <w:left w:val="single" w:sz="4" w:space="0" w:color="000000"/>
              <w:bottom w:val="single" w:sz="4" w:space="0" w:color="000000"/>
              <w:right w:val="single" w:sz="4" w:space="0" w:color="000000"/>
            </w:tcBorders>
          </w:tcPr>
          <w:p w14:paraId="3B9BBE44"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12</w:t>
            </w:r>
          </w:p>
        </w:tc>
      </w:tr>
      <w:tr w:rsidR="00164DB9" w14:paraId="0922C51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6B30B60" w14:textId="77777777" w:rsidR="0013714A" w:rsidRPr="0013714A" w:rsidRDefault="00F347D7" w:rsidP="00F54797">
            <w:pPr>
              <w:autoSpaceDE w:val="0"/>
              <w:spacing w:after="0" w:line="360" w:lineRule="auto"/>
              <w:rPr>
                <w:rFonts w:ascii="Times New Roman" w:hAnsi="Times New Roman"/>
                <w:color w:val="000000"/>
                <w:sz w:val="24"/>
                <w:szCs w:val="24"/>
              </w:rPr>
            </w:pPr>
            <w:r w:rsidRPr="0013714A">
              <w:rPr>
                <w:rFonts w:ascii="Times New Roman" w:hAnsi="Times New Roman"/>
                <w:color w:val="000000"/>
                <w:sz w:val="24"/>
                <w:szCs w:val="24"/>
              </w:rPr>
              <w:t>Chapter 4: Methodology</w:t>
            </w:r>
          </w:p>
        </w:tc>
        <w:tc>
          <w:tcPr>
            <w:tcW w:w="1357" w:type="dxa"/>
            <w:tcBorders>
              <w:top w:val="single" w:sz="4" w:space="0" w:color="000000"/>
              <w:left w:val="single" w:sz="4" w:space="0" w:color="000000"/>
              <w:bottom w:val="single" w:sz="4" w:space="0" w:color="000000"/>
              <w:right w:val="single" w:sz="4" w:space="0" w:color="000000"/>
            </w:tcBorders>
          </w:tcPr>
          <w:p w14:paraId="7DC852F0"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13</w:t>
            </w:r>
          </w:p>
        </w:tc>
      </w:tr>
      <w:tr w:rsidR="00164DB9" w14:paraId="61F87C7D"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5EEC4AA"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4.1 Data Collection</w:t>
            </w:r>
          </w:p>
        </w:tc>
        <w:tc>
          <w:tcPr>
            <w:tcW w:w="1357" w:type="dxa"/>
            <w:tcBorders>
              <w:top w:val="single" w:sz="4" w:space="0" w:color="000000"/>
              <w:left w:val="single" w:sz="4" w:space="0" w:color="000000"/>
              <w:bottom w:val="single" w:sz="4" w:space="0" w:color="000000"/>
              <w:right w:val="single" w:sz="4" w:space="0" w:color="000000"/>
            </w:tcBorders>
          </w:tcPr>
          <w:p w14:paraId="03FB7D09"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13</w:t>
            </w:r>
          </w:p>
        </w:tc>
      </w:tr>
      <w:tr w:rsidR="00164DB9" w14:paraId="0545F29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4CCA66C"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4.2 Data Preprocessing</w:t>
            </w:r>
          </w:p>
        </w:tc>
        <w:tc>
          <w:tcPr>
            <w:tcW w:w="1357" w:type="dxa"/>
            <w:tcBorders>
              <w:top w:val="single" w:sz="4" w:space="0" w:color="000000"/>
              <w:left w:val="single" w:sz="4" w:space="0" w:color="000000"/>
              <w:bottom w:val="single" w:sz="4" w:space="0" w:color="000000"/>
              <w:right w:val="single" w:sz="4" w:space="0" w:color="000000"/>
            </w:tcBorders>
          </w:tcPr>
          <w:p w14:paraId="0A193D01"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14</w:t>
            </w:r>
          </w:p>
        </w:tc>
      </w:tr>
      <w:tr w:rsidR="00164DB9" w14:paraId="424845CD"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777FFD7"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4.3 Dataset Details</w:t>
            </w:r>
          </w:p>
        </w:tc>
        <w:tc>
          <w:tcPr>
            <w:tcW w:w="1357" w:type="dxa"/>
            <w:tcBorders>
              <w:top w:val="single" w:sz="4" w:space="0" w:color="000000"/>
              <w:left w:val="single" w:sz="4" w:space="0" w:color="000000"/>
              <w:bottom w:val="single" w:sz="4" w:space="0" w:color="000000"/>
              <w:right w:val="single" w:sz="4" w:space="0" w:color="000000"/>
            </w:tcBorders>
          </w:tcPr>
          <w:p w14:paraId="019EC06A"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14</w:t>
            </w:r>
          </w:p>
        </w:tc>
      </w:tr>
      <w:tr w:rsidR="00164DB9" w14:paraId="0CCBE9F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9AA9227"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4.4 Training &amp; Experimentation on Dataset</w:t>
            </w:r>
          </w:p>
        </w:tc>
        <w:tc>
          <w:tcPr>
            <w:tcW w:w="1357" w:type="dxa"/>
            <w:tcBorders>
              <w:top w:val="single" w:sz="4" w:space="0" w:color="000000"/>
              <w:left w:val="single" w:sz="4" w:space="0" w:color="000000"/>
              <w:bottom w:val="single" w:sz="4" w:space="0" w:color="000000"/>
              <w:right w:val="single" w:sz="4" w:space="0" w:color="000000"/>
            </w:tcBorders>
          </w:tcPr>
          <w:p w14:paraId="4FB5CED0"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164DB9" w14:paraId="034AC3F4"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5DA7701"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4.5 Block Diagram of Methodology</w:t>
            </w:r>
          </w:p>
        </w:tc>
        <w:tc>
          <w:tcPr>
            <w:tcW w:w="1357" w:type="dxa"/>
            <w:tcBorders>
              <w:top w:val="single" w:sz="4" w:space="0" w:color="000000"/>
              <w:left w:val="single" w:sz="4" w:space="0" w:color="000000"/>
              <w:bottom w:val="single" w:sz="4" w:space="0" w:color="000000"/>
              <w:right w:val="single" w:sz="4" w:space="0" w:color="000000"/>
            </w:tcBorders>
          </w:tcPr>
          <w:p w14:paraId="29141A89"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164DB9" w14:paraId="643BDA4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64C145F"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4.6 Details of Proposed Model for Implementation</w:t>
            </w:r>
          </w:p>
        </w:tc>
        <w:tc>
          <w:tcPr>
            <w:tcW w:w="1357" w:type="dxa"/>
            <w:tcBorders>
              <w:top w:val="single" w:sz="4" w:space="0" w:color="000000"/>
              <w:left w:val="single" w:sz="4" w:space="0" w:color="000000"/>
              <w:bottom w:val="single" w:sz="4" w:space="0" w:color="000000"/>
              <w:right w:val="single" w:sz="4" w:space="0" w:color="000000"/>
            </w:tcBorders>
          </w:tcPr>
          <w:p w14:paraId="0FB66B37"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164DB9" w14:paraId="02AFC074"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731793B"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4.7 Performance Evaluation Measures</w:t>
            </w:r>
          </w:p>
        </w:tc>
        <w:tc>
          <w:tcPr>
            <w:tcW w:w="1357" w:type="dxa"/>
            <w:tcBorders>
              <w:top w:val="single" w:sz="4" w:space="0" w:color="000000"/>
              <w:left w:val="single" w:sz="4" w:space="0" w:color="000000"/>
              <w:bottom w:val="single" w:sz="4" w:space="0" w:color="000000"/>
              <w:right w:val="single" w:sz="4" w:space="0" w:color="000000"/>
            </w:tcBorders>
          </w:tcPr>
          <w:p w14:paraId="7004C969"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16</w:t>
            </w:r>
          </w:p>
        </w:tc>
      </w:tr>
      <w:tr w:rsidR="00164DB9" w14:paraId="01B748CE"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B76C6A2" w14:textId="77777777" w:rsidR="0013714A" w:rsidRPr="0013714A" w:rsidRDefault="00F347D7" w:rsidP="00F54797">
            <w:pPr>
              <w:autoSpaceDE w:val="0"/>
              <w:spacing w:after="0" w:line="360" w:lineRule="auto"/>
              <w:rPr>
                <w:rFonts w:ascii="Times New Roman" w:hAnsi="Times New Roman"/>
                <w:color w:val="000000"/>
                <w:sz w:val="24"/>
                <w:szCs w:val="24"/>
              </w:rPr>
            </w:pPr>
            <w:r w:rsidRPr="0013714A">
              <w:rPr>
                <w:rFonts w:ascii="Times New Roman" w:hAnsi="Times New Roman"/>
                <w:color w:val="000000"/>
                <w:sz w:val="24"/>
                <w:szCs w:val="24"/>
              </w:rPr>
              <w:t>Chapter 5: Software Design Description (SDD)</w:t>
            </w:r>
          </w:p>
        </w:tc>
        <w:tc>
          <w:tcPr>
            <w:tcW w:w="1357" w:type="dxa"/>
            <w:tcBorders>
              <w:top w:val="single" w:sz="4" w:space="0" w:color="000000"/>
              <w:left w:val="single" w:sz="4" w:space="0" w:color="000000"/>
              <w:bottom w:val="single" w:sz="4" w:space="0" w:color="000000"/>
              <w:right w:val="single" w:sz="4" w:space="0" w:color="000000"/>
            </w:tcBorders>
          </w:tcPr>
          <w:p w14:paraId="06AEF9F1"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17</w:t>
            </w:r>
          </w:p>
        </w:tc>
      </w:tr>
      <w:tr w:rsidR="00164DB9" w14:paraId="1343C052"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F70A76D"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5.1 Introduction</w:t>
            </w:r>
          </w:p>
        </w:tc>
        <w:tc>
          <w:tcPr>
            <w:tcW w:w="1357" w:type="dxa"/>
            <w:tcBorders>
              <w:top w:val="single" w:sz="4" w:space="0" w:color="000000"/>
              <w:left w:val="single" w:sz="4" w:space="0" w:color="000000"/>
              <w:bottom w:val="single" w:sz="4" w:space="0" w:color="000000"/>
              <w:right w:val="single" w:sz="4" w:space="0" w:color="000000"/>
            </w:tcBorders>
          </w:tcPr>
          <w:p w14:paraId="4FD40153"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17</w:t>
            </w:r>
          </w:p>
        </w:tc>
      </w:tr>
      <w:tr w:rsidR="00164DB9" w14:paraId="7711D318"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935C43C"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5.2 Design Overview</w:t>
            </w:r>
          </w:p>
        </w:tc>
        <w:tc>
          <w:tcPr>
            <w:tcW w:w="1357" w:type="dxa"/>
            <w:tcBorders>
              <w:top w:val="single" w:sz="4" w:space="0" w:color="000000"/>
              <w:left w:val="single" w:sz="4" w:space="0" w:color="000000"/>
              <w:bottom w:val="single" w:sz="4" w:space="0" w:color="000000"/>
              <w:right w:val="single" w:sz="4" w:space="0" w:color="000000"/>
            </w:tcBorders>
          </w:tcPr>
          <w:p w14:paraId="0EB5FF5A"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18</w:t>
            </w:r>
          </w:p>
        </w:tc>
      </w:tr>
      <w:tr w:rsidR="00164DB9" w14:paraId="307B4B22"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1DC30CA"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5.2.1 Data Flow Diagram</w:t>
            </w:r>
          </w:p>
        </w:tc>
        <w:tc>
          <w:tcPr>
            <w:tcW w:w="1357" w:type="dxa"/>
            <w:tcBorders>
              <w:top w:val="single" w:sz="4" w:space="0" w:color="000000"/>
              <w:left w:val="single" w:sz="4" w:space="0" w:color="000000"/>
              <w:bottom w:val="single" w:sz="4" w:space="0" w:color="000000"/>
              <w:right w:val="single" w:sz="4" w:space="0" w:color="000000"/>
            </w:tcBorders>
          </w:tcPr>
          <w:p w14:paraId="77486C9A"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18</w:t>
            </w:r>
          </w:p>
        </w:tc>
      </w:tr>
      <w:tr w:rsidR="00164DB9" w14:paraId="4643E51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4FE1339"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5.2.2 Use-case Diagram</w:t>
            </w:r>
          </w:p>
        </w:tc>
        <w:tc>
          <w:tcPr>
            <w:tcW w:w="1357" w:type="dxa"/>
            <w:tcBorders>
              <w:top w:val="single" w:sz="4" w:space="0" w:color="000000"/>
              <w:left w:val="single" w:sz="4" w:space="0" w:color="000000"/>
              <w:bottom w:val="single" w:sz="4" w:space="0" w:color="000000"/>
              <w:right w:val="single" w:sz="4" w:space="0" w:color="000000"/>
            </w:tcBorders>
          </w:tcPr>
          <w:p w14:paraId="22342A35"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19</w:t>
            </w:r>
          </w:p>
        </w:tc>
      </w:tr>
      <w:tr w:rsidR="00164DB9" w14:paraId="6954F0CA"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35B82874"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5.2.3 Class Diagrams</w:t>
            </w:r>
          </w:p>
        </w:tc>
        <w:tc>
          <w:tcPr>
            <w:tcW w:w="1357" w:type="dxa"/>
            <w:tcBorders>
              <w:top w:val="single" w:sz="4" w:space="0" w:color="000000"/>
              <w:left w:val="single" w:sz="4" w:space="0" w:color="000000"/>
              <w:bottom w:val="single" w:sz="4" w:space="0" w:color="000000"/>
              <w:right w:val="single" w:sz="4" w:space="0" w:color="000000"/>
            </w:tcBorders>
          </w:tcPr>
          <w:p w14:paraId="74F4AB1A"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20</w:t>
            </w:r>
          </w:p>
        </w:tc>
      </w:tr>
      <w:tr w:rsidR="00164DB9" w14:paraId="5FD7D10A"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AA66865"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5.3 Database Design</w:t>
            </w:r>
          </w:p>
        </w:tc>
        <w:tc>
          <w:tcPr>
            <w:tcW w:w="1357" w:type="dxa"/>
            <w:tcBorders>
              <w:top w:val="single" w:sz="4" w:space="0" w:color="000000"/>
              <w:left w:val="single" w:sz="4" w:space="0" w:color="000000"/>
              <w:bottom w:val="single" w:sz="4" w:space="0" w:color="000000"/>
              <w:right w:val="single" w:sz="4" w:space="0" w:color="000000"/>
            </w:tcBorders>
          </w:tcPr>
          <w:p w14:paraId="5CFFE3ED"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21</w:t>
            </w:r>
          </w:p>
        </w:tc>
      </w:tr>
      <w:tr w:rsidR="00164DB9" w14:paraId="6A0F99D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57B5395"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5.3.1 Entity Relationship Diagram</w:t>
            </w:r>
          </w:p>
        </w:tc>
        <w:tc>
          <w:tcPr>
            <w:tcW w:w="1357" w:type="dxa"/>
            <w:tcBorders>
              <w:top w:val="single" w:sz="4" w:space="0" w:color="000000"/>
              <w:left w:val="single" w:sz="4" w:space="0" w:color="000000"/>
              <w:bottom w:val="single" w:sz="4" w:space="0" w:color="000000"/>
              <w:right w:val="single" w:sz="4" w:space="0" w:color="000000"/>
            </w:tcBorders>
          </w:tcPr>
          <w:p w14:paraId="17426B00"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21</w:t>
            </w:r>
          </w:p>
        </w:tc>
      </w:tr>
      <w:tr w:rsidR="00164DB9" w14:paraId="48AF1BEE"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38CD751"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5.3.2 Normalization Details</w:t>
            </w:r>
          </w:p>
        </w:tc>
        <w:tc>
          <w:tcPr>
            <w:tcW w:w="1357" w:type="dxa"/>
            <w:tcBorders>
              <w:top w:val="single" w:sz="4" w:space="0" w:color="000000"/>
              <w:left w:val="single" w:sz="4" w:space="0" w:color="000000"/>
              <w:bottom w:val="single" w:sz="4" w:space="0" w:color="000000"/>
              <w:right w:val="single" w:sz="4" w:space="0" w:color="000000"/>
            </w:tcBorders>
          </w:tcPr>
          <w:p w14:paraId="7D2D29F2"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21</w:t>
            </w:r>
          </w:p>
        </w:tc>
      </w:tr>
      <w:tr w:rsidR="00164DB9" w14:paraId="0F41BF6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0CF4C69"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5.3.3 Table Structure</w:t>
            </w:r>
          </w:p>
        </w:tc>
        <w:tc>
          <w:tcPr>
            <w:tcW w:w="1357" w:type="dxa"/>
            <w:tcBorders>
              <w:top w:val="single" w:sz="4" w:space="0" w:color="000000"/>
              <w:left w:val="single" w:sz="4" w:space="0" w:color="000000"/>
              <w:bottom w:val="single" w:sz="4" w:space="0" w:color="000000"/>
              <w:right w:val="single" w:sz="4" w:space="0" w:color="000000"/>
            </w:tcBorders>
          </w:tcPr>
          <w:p w14:paraId="2BB30E8B"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22</w:t>
            </w:r>
          </w:p>
        </w:tc>
      </w:tr>
      <w:tr w:rsidR="00164DB9" w14:paraId="24471227"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8583CF3"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5.3.4 Data Dictionary</w:t>
            </w:r>
          </w:p>
        </w:tc>
        <w:tc>
          <w:tcPr>
            <w:tcW w:w="1357" w:type="dxa"/>
            <w:tcBorders>
              <w:top w:val="single" w:sz="4" w:space="0" w:color="000000"/>
              <w:left w:val="single" w:sz="4" w:space="0" w:color="000000"/>
              <w:bottom w:val="single" w:sz="4" w:space="0" w:color="000000"/>
              <w:right w:val="single" w:sz="4" w:space="0" w:color="000000"/>
            </w:tcBorders>
          </w:tcPr>
          <w:p w14:paraId="1C2721C4"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23</w:t>
            </w:r>
          </w:p>
        </w:tc>
      </w:tr>
      <w:tr w:rsidR="00164DB9" w14:paraId="1110D0B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590339D"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5.4 Data Flow Diagram</w:t>
            </w:r>
          </w:p>
        </w:tc>
        <w:tc>
          <w:tcPr>
            <w:tcW w:w="1357" w:type="dxa"/>
            <w:tcBorders>
              <w:top w:val="single" w:sz="4" w:space="0" w:color="000000"/>
              <w:left w:val="single" w:sz="4" w:space="0" w:color="000000"/>
              <w:bottom w:val="single" w:sz="4" w:space="0" w:color="000000"/>
              <w:right w:val="single" w:sz="4" w:space="0" w:color="000000"/>
            </w:tcBorders>
          </w:tcPr>
          <w:p w14:paraId="1818F8E3"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23</w:t>
            </w:r>
          </w:p>
        </w:tc>
      </w:tr>
      <w:tr w:rsidR="00164DB9" w14:paraId="1E93B556"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4D22E0EE"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5.5 System Architectural Design</w:t>
            </w:r>
          </w:p>
        </w:tc>
        <w:tc>
          <w:tcPr>
            <w:tcW w:w="1357" w:type="dxa"/>
            <w:tcBorders>
              <w:top w:val="single" w:sz="4" w:space="0" w:color="000000"/>
              <w:left w:val="single" w:sz="4" w:space="0" w:color="000000"/>
              <w:bottom w:val="single" w:sz="4" w:space="0" w:color="000000"/>
              <w:right w:val="single" w:sz="4" w:space="0" w:color="000000"/>
            </w:tcBorders>
          </w:tcPr>
          <w:p w14:paraId="4E1BE101" w14:textId="77777777" w:rsidR="0013714A" w:rsidRPr="0013714A" w:rsidRDefault="00F347D7" w:rsidP="007A1A64">
            <w:pPr>
              <w:autoSpaceDE w:val="0"/>
              <w:snapToGrid w:val="0"/>
              <w:spacing w:after="0" w:line="360" w:lineRule="auto"/>
              <w:jc w:val="center"/>
              <w:rPr>
                <w:rFonts w:ascii="Times New Roman" w:hAnsi="Times New Roman"/>
                <w:color w:val="000000"/>
                <w:sz w:val="24"/>
                <w:szCs w:val="24"/>
              </w:rPr>
            </w:pPr>
            <w:r>
              <w:rPr>
                <w:rFonts w:ascii="Times New Roman" w:hAnsi="Times New Roman"/>
                <w:color w:val="000000"/>
                <w:sz w:val="24"/>
                <w:szCs w:val="24"/>
              </w:rPr>
              <w:t>24</w:t>
            </w:r>
          </w:p>
        </w:tc>
      </w:tr>
      <w:tr w:rsidR="00164DB9" w14:paraId="626FA853"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3A07325"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5.6 Detailed Description of Components (Modules)</w:t>
            </w:r>
          </w:p>
        </w:tc>
        <w:tc>
          <w:tcPr>
            <w:tcW w:w="1357" w:type="dxa"/>
            <w:tcBorders>
              <w:top w:val="single" w:sz="4" w:space="0" w:color="000000"/>
              <w:left w:val="single" w:sz="4" w:space="0" w:color="000000"/>
              <w:bottom w:val="single" w:sz="4" w:space="0" w:color="000000"/>
              <w:right w:val="single" w:sz="4" w:space="0" w:color="000000"/>
            </w:tcBorders>
          </w:tcPr>
          <w:p w14:paraId="5D6E102E" w14:textId="7B4069E9" w:rsidR="0013714A" w:rsidRPr="0013714A" w:rsidRDefault="00FE0163" w:rsidP="004E1A6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25</w:t>
            </w:r>
          </w:p>
        </w:tc>
      </w:tr>
      <w:tr w:rsidR="00164DB9" w14:paraId="727BF22E"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0995C67"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5.6.1 Module 1</w:t>
            </w:r>
          </w:p>
        </w:tc>
        <w:tc>
          <w:tcPr>
            <w:tcW w:w="1357" w:type="dxa"/>
            <w:tcBorders>
              <w:top w:val="single" w:sz="4" w:space="0" w:color="000000"/>
              <w:left w:val="single" w:sz="4" w:space="0" w:color="000000"/>
              <w:bottom w:val="single" w:sz="4" w:space="0" w:color="000000"/>
              <w:right w:val="single" w:sz="4" w:space="0" w:color="000000"/>
            </w:tcBorders>
          </w:tcPr>
          <w:p w14:paraId="467ADCF8" w14:textId="00187EA9" w:rsidR="0013714A" w:rsidRPr="0013714A" w:rsidRDefault="00FE0163" w:rsidP="004E1A6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F347D7">
              <w:rPr>
                <w:rFonts w:ascii="Times New Roman" w:hAnsi="Times New Roman"/>
                <w:color w:val="000000"/>
                <w:sz w:val="24"/>
                <w:szCs w:val="24"/>
              </w:rPr>
              <w:t>25</w:t>
            </w:r>
          </w:p>
        </w:tc>
      </w:tr>
      <w:tr w:rsidR="00164DB9" w14:paraId="3EFA095A"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806B19E"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5.6.2 Module 2</w:t>
            </w:r>
          </w:p>
        </w:tc>
        <w:tc>
          <w:tcPr>
            <w:tcW w:w="1357" w:type="dxa"/>
            <w:tcBorders>
              <w:top w:val="single" w:sz="4" w:space="0" w:color="000000"/>
              <w:left w:val="single" w:sz="4" w:space="0" w:color="000000"/>
              <w:bottom w:val="single" w:sz="4" w:space="0" w:color="000000"/>
              <w:right w:val="single" w:sz="4" w:space="0" w:color="000000"/>
            </w:tcBorders>
          </w:tcPr>
          <w:p w14:paraId="53D8CB3F" w14:textId="46BFC0CF" w:rsidR="0013714A" w:rsidRPr="0013714A" w:rsidRDefault="00FE0163" w:rsidP="004E1A6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F347D7">
              <w:rPr>
                <w:rFonts w:ascii="Times New Roman" w:hAnsi="Times New Roman"/>
                <w:color w:val="000000"/>
                <w:sz w:val="24"/>
                <w:szCs w:val="24"/>
              </w:rPr>
              <w:t>25</w:t>
            </w:r>
          </w:p>
        </w:tc>
      </w:tr>
      <w:tr w:rsidR="00164DB9" w14:paraId="14792B39"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94596E4"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lastRenderedPageBreak/>
              <w:t xml:space="preserve">      5.6.3 Module 3</w:t>
            </w:r>
          </w:p>
        </w:tc>
        <w:tc>
          <w:tcPr>
            <w:tcW w:w="1357" w:type="dxa"/>
            <w:tcBorders>
              <w:top w:val="single" w:sz="4" w:space="0" w:color="000000"/>
              <w:left w:val="single" w:sz="4" w:space="0" w:color="000000"/>
              <w:bottom w:val="single" w:sz="4" w:space="0" w:color="000000"/>
              <w:right w:val="single" w:sz="4" w:space="0" w:color="000000"/>
            </w:tcBorders>
          </w:tcPr>
          <w:p w14:paraId="1DBA7076" w14:textId="45548D82" w:rsidR="0013714A" w:rsidRPr="0013714A" w:rsidRDefault="00FE0163" w:rsidP="004E1A6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F347D7">
              <w:rPr>
                <w:rFonts w:ascii="Times New Roman" w:hAnsi="Times New Roman"/>
                <w:color w:val="000000"/>
                <w:sz w:val="24"/>
                <w:szCs w:val="24"/>
              </w:rPr>
              <w:t>26</w:t>
            </w:r>
          </w:p>
        </w:tc>
      </w:tr>
      <w:tr w:rsidR="00164DB9" w14:paraId="585F5AA3"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77BE0B5" w14:textId="4276E19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5.6.</w:t>
            </w:r>
            <w:r>
              <w:rPr>
                <w:rFonts w:ascii="Times New Roman" w:hAnsi="Times New Roman"/>
                <w:color w:val="000000"/>
                <w:sz w:val="24"/>
                <w:szCs w:val="24"/>
              </w:rPr>
              <w:t>4</w:t>
            </w:r>
            <w:r w:rsidRPr="0013714A">
              <w:rPr>
                <w:rFonts w:ascii="Times New Roman" w:hAnsi="Times New Roman"/>
                <w:color w:val="000000"/>
                <w:sz w:val="24"/>
                <w:szCs w:val="24"/>
              </w:rPr>
              <w:t xml:space="preserve"> Module </w:t>
            </w:r>
            <w:r>
              <w:rPr>
                <w:rFonts w:ascii="Times New Roman" w:hAnsi="Times New Roman"/>
                <w:color w:val="000000"/>
                <w:sz w:val="24"/>
                <w:szCs w:val="24"/>
              </w:rPr>
              <w:t>4</w:t>
            </w:r>
            <w:r w:rsidR="00FE0163">
              <w:rPr>
                <w:rFonts w:ascii="Times New Roman" w:hAnsi="Times New Roman"/>
                <w:color w:val="000000"/>
                <w:sz w:val="24"/>
                <w:szCs w:val="24"/>
              </w:rP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36683FAB" w14:textId="4ED42BC6" w:rsidR="0013714A" w:rsidRPr="0013714A" w:rsidRDefault="00FE0163"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F347D7">
              <w:rPr>
                <w:rFonts w:ascii="Times New Roman" w:hAnsi="Times New Roman"/>
                <w:color w:val="000000"/>
                <w:sz w:val="24"/>
                <w:szCs w:val="24"/>
              </w:rPr>
              <w:t>26</w:t>
            </w:r>
          </w:p>
        </w:tc>
      </w:tr>
      <w:tr w:rsidR="00164DB9" w14:paraId="512E861E"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D24FF0C"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5.7 User Interface Design</w:t>
            </w:r>
          </w:p>
        </w:tc>
        <w:tc>
          <w:tcPr>
            <w:tcW w:w="1357" w:type="dxa"/>
            <w:tcBorders>
              <w:top w:val="single" w:sz="4" w:space="0" w:color="000000"/>
              <w:left w:val="single" w:sz="4" w:space="0" w:color="000000"/>
              <w:bottom w:val="single" w:sz="4" w:space="0" w:color="000000"/>
              <w:right w:val="single" w:sz="4" w:space="0" w:color="000000"/>
            </w:tcBorders>
          </w:tcPr>
          <w:p w14:paraId="6F595569" w14:textId="65E3546B" w:rsidR="0013714A" w:rsidRPr="0013714A" w:rsidRDefault="00FE0163"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F347D7">
              <w:rPr>
                <w:rFonts w:ascii="Times New Roman" w:hAnsi="Times New Roman"/>
                <w:color w:val="000000"/>
                <w:sz w:val="24"/>
                <w:szCs w:val="24"/>
              </w:rPr>
              <w:t>27</w:t>
            </w:r>
          </w:p>
        </w:tc>
      </w:tr>
      <w:tr w:rsidR="00164DB9" w14:paraId="233C2160"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0DC192D"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5.7.1 Description of the User Interface</w:t>
            </w:r>
          </w:p>
        </w:tc>
        <w:tc>
          <w:tcPr>
            <w:tcW w:w="1357" w:type="dxa"/>
            <w:tcBorders>
              <w:top w:val="single" w:sz="4" w:space="0" w:color="000000"/>
              <w:left w:val="single" w:sz="4" w:space="0" w:color="000000"/>
              <w:bottom w:val="single" w:sz="4" w:space="0" w:color="000000"/>
              <w:right w:val="single" w:sz="4" w:space="0" w:color="000000"/>
            </w:tcBorders>
          </w:tcPr>
          <w:p w14:paraId="16BE7285" w14:textId="423C9D0D" w:rsidR="0013714A" w:rsidRPr="0013714A" w:rsidRDefault="00FE0163"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F347D7">
              <w:rPr>
                <w:rFonts w:ascii="Times New Roman" w:hAnsi="Times New Roman"/>
                <w:color w:val="000000"/>
                <w:sz w:val="24"/>
                <w:szCs w:val="24"/>
              </w:rPr>
              <w:t>27</w:t>
            </w:r>
          </w:p>
        </w:tc>
      </w:tr>
      <w:tr w:rsidR="00164DB9" w14:paraId="00F3C738"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4D922AC" w14:textId="77777777" w:rsidR="0013714A" w:rsidRPr="0013714A" w:rsidRDefault="00F347D7" w:rsidP="00F54797">
            <w:pPr>
              <w:autoSpaceDE w:val="0"/>
              <w:spacing w:after="0" w:line="360" w:lineRule="auto"/>
              <w:rPr>
                <w:rFonts w:ascii="Times New Roman" w:hAnsi="Times New Roman"/>
                <w:color w:val="000000"/>
                <w:sz w:val="24"/>
                <w:szCs w:val="24"/>
              </w:rPr>
            </w:pPr>
            <w:r w:rsidRPr="0013714A">
              <w:rPr>
                <w:rFonts w:ascii="Times New Roman" w:hAnsi="Times New Roman"/>
                <w:color w:val="000000"/>
                <w:sz w:val="24"/>
                <w:szCs w:val="24"/>
              </w:rPr>
              <w:t>Chapter 6: Software Test Documentation (STD)</w:t>
            </w:r>
          </w:p>
        </w:tc>
        <w:tc>
          <w:tcPr>
            <w:tcW w:w="1357" w:type="dxa"/>
            <w:tcBorders>
              <w:top w:val="single" w:sz="4" w:space="0" w:color="000000"/>
              <w:left w:val="single" w:sz="4" w:space="0" w:color="000000"/>
              <w:bottom w:val="single" w:sz="4" w:space="0" w:color="000000"/>
              <w:right w:val="single" w:sz="4" w:space="0" w:color="000000"/>
            </w:tcBorders>
          </w:tcPr>
          <w:p w14:paraId="29140AEC" w14:textId="41BA9B1A" w:rsidR="0013714A" w:rsidRPr="0013714A" w:rsidRDefault="00FE0163"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D8319F">
              <w:rPr>
                <w:rFonts w:ascii="Times New Roman" w:hAnsi="Times New Roman"/>
                <w:color w:val="000000"/>
                <w:sz w:val="24"/>
                <w:szCs w:val="24"/>
              </w:rPr>
              <w:t xml:space="preserve">  </w:t>
            </w:r>
            <w:r w:rsidR="00951126">
              <w:rPr>
                <w:rFonts w:ascii="Times New Roman" w:hAnsi="Times New Roman"/>
                <w:color w:val="000000"/>
                <w:sz w:val="24"/>
                <w:szCs w:val="24"/>
              </w:rPr>
              <w:t xml:space="preserve"> </w:t>
            </w:r>
            <w:r w:rsidR="00F347D7">
              <w:rPr>
                <w:rFonts w:ascii="Times New Roman" w:hAnsi="Times New Roman"/>
                <w:color w:val="000000"/>
                <w:sz w:val="24"/>
                <w:szCs w:val="24"/>
              </w:rPr>
              <w:t>30</w:t>
            </w:r>
          </w:p>
        </w:tc>
      </w:tr>
      <w:tr w:rsidR="00164DB9" w14:paraId="6D0B9D4B"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32E6DC3"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6.1 Introduction</w:t>
            </w:r>
          </w:p>
        </w:tc>
        <w:tc>
          <w:tcPr>
            <w:tcW w:w="1357" w:type="dxa"/>
            <w:tcBorders>
              <w:top w:val="single" w:sz="4" w:space="0" w:color="000000"/>
              <w:left w:val="single" w:sz="4" w:space="0" w:color="000000"/>
              <w:bottom w:val="single" w:sz="4" w:space="0" w:color="000000"/>
              <w:right w:val="single" w:sz="4" w:space="0" w:color="000000"/>
            </w:tcBorders>
          </w:tcPr>
          <w:p w14:paraId="47359115" w14:textId="2EDCFFF9" w:rsidR="0013714A" w:rsidRPr="0013714A" w:rsidRDefault="00FE0163"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951126">
              <w:rPr>
                <w:rFonts w:ascii="Times New Roman" w:hAnsi="Times New Roman"/>
                <w:color w:val="000000"/>
                <w:sz w:val="24"/>
                <w:szCs w:val="24"/>
              </w:rPr>
              <w:t xml:space="preserve">   </w:t>
            </w:r>
            <w:r w:rsidR="00F347D7">
              <w:rPr>
                <w:rFonts w:ascii="Times New Roman" w:hAnsi="Times New Roman"/>
                <w:color w:val="000000"/>
                <w:sz w:val="24"/>
                <w:szCs w:val="24"/>
              </w:rPr>
              <w:t>30</w:t>
            </w:r>
          </w:p>
        </w:tc>
      </w:tr>
      <w:tr w:rsidR="00164DB9" w14:paraId="3858DDA5"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19E337D"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6.1.1 System Overview</w:t>
            </w:r>
          </w:p>
        </w:tc>
        <w:tc>
          <w:tcPr>
            <w:tcW w:w="1357" w:type="dxa"/>
            <w:tcBorders>
              <w:top w:val="single" w:sz="4" w:space="0" w:color="000000"/>
              <w:left w:val="single" w:sz="4" w:space="0" w:color="000000"/>
              <w:bottom w:val="single" w:sz="4" w:space="0" w:color="000000"/>
              <w:right w:val="single" w:sz="4" w:space="0" w:color="000000"/>
            </w:tcBorders>
          </w:tcPr>
          <w:p w14:paraId="5D2A3C51" w14:textId="250F0048"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31</w:t>
            </w:r>
          </w:p>
        </w:tc>
      </w:tr>
      <w:tr w:rsidR="00164DB9" w14:paraId="61478114"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443BE433"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6.1.2 Test Approach</w:t>
            </w:r>
          </w:p>
        </w:tc>
        <w:tc>
          <w:tcPr>
            <w:tcW w:w="1357" w:type="dxa"/>
            <w:tcBorders>
              <w:top w:val="single" w:sz="4" w:space="0" w:color="000000"/>
              <w:left w:val="single" w:sz="4" w:space="0" w:color="000000"/>
              <w:bottom w:val="single" w:sz="4" w:space="0" w:color="000000"/>
              <w:right w:val="single" w:sz="4" w:space="0" w:color="000000"/>
            </w:tcBorders>
          </w:tcPr>
          <w:p w14:paraId="48AE4986" w14:textId="4D3F3B97"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31</w:t>
            </w:r>
          </w:p>
        </w:tc>
      </w:tr>
      <w:tr w:rsidR="00164DB9" w14:paraId="566619E6"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F2FCF95"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6.1.3 Testing Objectives</w:t>
            </w:r>
          </w:p>
        </w:tc>
        <w:tc>
          <w:tcPr>
            <w:tcW w:w="1357" w:type="dxa"/>
            <w:tcBorders>
              <w:top w:val="single" w:sz="4" w:space="0" w:color="000000"/>
              <w:left w:val="single" w:sz="4" w:space="0" w:color="000000"/>
              <w:bottom w:val="single" w:sz="4" w:space="0" w:color="000000"/>
              <w:right w:val="single" w:sz="4" w:space="0" w:color="000000"/>
            </w:tcBorders>
          </w:tcPr>
          <w:p w14:paraId="383B4F83" w14:textId="440489C2"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31</w:t>
            </w:r>
          </w:p>
        </w:tc>
      </w:tr>
      <w:tr w:rsidR="00164DB9" w14:paraId="3F6E3C31"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25FC6712"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6.2 Test Plan</w:t>
            </w:r>
          </w:p>
        </w:tc>
        <w:tc>
          <w:tcPr>
            <w:tcW w:w="1357" w:type="dxa"/>
            <w:tcBorders>
              <w:top w:val="single" w:sz="4" w:space="0" w:color="000000"/>
              <w:left w:val="single" w:sz="4" w:space="0" w:color="000000"/>
              <w:bottom w:val="single" w:sz="4" w:space="0" w:color="000000"/>
              <w:right w:val="single" w:sz="4" w:space="0" w:color="000000"/>
            </w:tcBorders>
          </w:tcPr>
          <w:p w14:paraId="5F0AE133" w14:textId="2E480753"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31</w:t>
            </w:r>
          </w:p>
        </w:tc>
      </w:tr>
      <w:tr w:rsidR="00164DB9" w14:paraId="2C7746AC"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0307F567"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6.2.1 Features to be Tested</w:t>
            </w:r>
          </w:p>
        </w:tc>
        <w:tc>
          <w:tcPr>
            <w:tcW w:w="1357" w:type="dxa"/>
            <w:tcBorders>
              <w:top w:val="single" w:sz="4" w:space="0" w:color="000000"/>
              <w:left w:val="single" w:sz="4" w:space="0" w:color="000000"/>
              <w:bottom w:val="single" w:sz="4" w:space="0" w:color="000000"/>
              <w:right w:val="single" w:sz="4" w:space="0" w:color="000000"/>
            </w:tcBorders>
          </w:tcPr>
          <w:p w14:paraId="635E1C79" w14:textId="7526B50C"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32</w:t>
            </w:r>
          </w:p>
        </w:tc>
      </w:tr>
      <w:tr w:rsidR="00164DB9" w14:paraId="35FE728F"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6DEF080"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6.2.2 Features not to be Tested</w:t>
            </w:r>
          </w:p>
        </w:tc>
        <w:tc>
          <w:tcPr>
            <w:tcW w:w="1357" w:type="dxa"/>
            <w:tcBorders>
              <w:top w:val="single" w:sz="4" w:space="0" w:color="000000"/>
              <w:left w:val="single" w:sz="4" w:space="0" w:color="000000"/>
              <w:bottom w:val="single" w:sz="4" w:space="0" w:color="000000"/>
              <w:right w:val="single" w:sz="4" w:space="0" w:color="000000"/>
            </w:tcBorders>
          </w:tcPr>
          <w:p w14:paraId="61BD4B4B" w14:textId="59A5C37E"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32</w:t>
            </w:r>
          </w:p>
        </w:tc>
      </w:tr>
      <w:tr w:rsidR="00164DB9" w14:paraId="78CF2727"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7D7DAA84"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sidRPr="0013714A">
              <w:rPr>
                <w:rFonts w:ascii="Times New Roman" w:hAnsi="Times New Roman"/>
                <w:color w:val="000000"/>
                <w:sz w:val="24"/>
                <w:szCs w:val="24"/>
              </w:rPr>
              <w:t>6.3 Test Cases</w:t>
            </w:r>
          </w:p>
        </w:tc>
        <w:tc>
          <w:tcPr>
            <w:tcW w:w="1357" w:type="dxa"/>
            <w:tcBorders>
              <w:top w:val="single" w:sz="4" w:space="0" w:color="000000"/>
              <w:left w:val="single" w:sz="4" w:space="0" w:color="000000"/>
              <w:bottom w:val="single" w:sz="4" w:space="0" w:color="000000"/>
              <w:right w:val="single" w:sz="4" w:space="0" w:color="000000"/>
            </w:tcBorders>
          </w:tcPr>
          <w:p w14:paraId="59039099" w14:textId="118D1E70"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32</w:t>
            </w:r>
          </w:p>
        </w:tc>
      </w:tr>
      <w:tr w:rsidR="00164DB9" w14:paraId="0F22DB4B"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3E1E00C0"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6.3.1 Unit Testing</w:t>
            </w:r>
          </w:p>
        </w:tc>
        <w:tc>
          <w:tcPr>
            <w:tcW w:w="1357" w:type="dxa"/>
            <w:tcBorders>
              <w:top w:val="single" w:sz="4" w:space="0" w:color="000000"/>
              <w:left w:val="single" w:sz="4" w:space="0" w:color="000000"/>
              <w:bottom w:val="single" w:sz="4" w:space="0" w:color="000000"/>
              <w:right w:val="single" w:sz="4" w:space="0" w:color="000000"/>
            </w:tcBorders>
          </w:tcPr>
          <w:p w14:paraId="200F89B6" w14:textId="1982C159"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33</w:t>
            </w:r>
          </w:p>
        </w:tc>
      </w:tr>
      <w:tr w:rsidR="00164DB9" w14:paraId="6D35B23A"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47438D5C"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6.3.2 Functional Testing</w:t>
            </w:r>
          </w:p>
        </w:tc>
        <w:tc>
          <w:tcPr>
            <w:tcW w:w="1357" w:type="dxa"/>
            <w:tcBorders>
              <w:top w:val="single" w:sz="4" w:space="0" w:color="000000"/>
              <w:left w:val="single" w:sz="4" w:space="0" w:color="000000"/>
              <w:bottom w:val="single" w:sz="4" w:space="0" w:color="000000"/>
              <w:right w:val="single" w:sz="4" w:space="0" w:color="000000"/>
            </w:tcBorders>
          </w:tcPr>
          <w:p w14:paraId="0592D658" w14:textId="7B26F155"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34</w:t>
            </w:r>
          </w:p>
        </w:tc>
      </w:tr>
      <w:tr w:rsidR="00164DB9" w14:paraId="2A1C5FFD"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4003471E"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6.3.3 System Testing</w:t>
            </w:r>
          </w:p>
        </w:tc>
        <w:tc>
          <w:tcPr>
            <w:tcW w:w="1357" w:type="dxa"/>
            <w:tcBorders>
              <w:top w:val="single" w:sz="4" w:space="0" w:color="000000"/>
              <w:left w:val="single" w:sz="4" w:space="0" w:color="000000"/>
              <w:bottom w:val="single" w:sz="4" w:space="0" w:color="000000"/>
              <w:right w:val="single" w:sz="4" w:space="0" w:color="000000"/>
            </w:tcBorders>
          </w:tcPr>
          <w:p w14:paraId="58CC210A" w14:textId="51E4A875"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34</w:t>
            </w:r>
          </w:p>
        </w:tc>
      </w:tr>
      <w:tr w:rsidR="00164DB9" w14:paraId="60E03DB7"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D9B4135"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6.3.4 Integration Testing</w:t>
            </w:r>
          </w:p>
        </w:tc>
        <w:tc>
          <w:tcPr>
            <w:tcW w:w="1357" w:type="dxa"/>
            <w:tcBorders>
              <w:top w:val="single" w:sz="4" w:space="0" w:color="000000"/>
              <w:left w:val="single" w:sz="4" w:space="0" w:color="000000"/>
              <w:bottom w:val="single" w:sz="4" w:space="0" w:color="000000"/>
              <w:right w:val="single" w:sz="4" w:space="0" w:color="000000"/>
            </w:tcBorders>
          </w:tcPr>
          <w:p w14:paraId="68214EFD" w14:textId="0BA24EB3"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34</w:t>
            </w:r>
          </w:p>
        </w:tc>
      </w:tr>
      <w:tr w:rsidR="00164DB9" w14:paraId="37021DAE"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15AC6E59" w14:textId="77777777" w:rsidR="0013714A" w:rsidRPr="0013714A" w:rsidRDefault="00F347D7" w:rsidP="0013714A">
            <w:pPr>
              <w:autoSpaceDE w:val="0"/>
              <w:spacing w:after="0" w:line="360" w:lineRule="auto"/>
              <w:ind w:firstLine="709"/>
              <w:rPr>
                <w:rFonts w:ascii="Times New Roman" w:hAnsi="Times New Roman"/>
                <w:color w:val="000000"/>
                <w:sz w:val="24"/>
                <w:szCs w:val="24"/>
              </w:rPr>
            </w:pPr>
            <w:r>
              <w:rPr>
                <w:rFonts w:ascii="Times New Roman" w:hAnsi="Times New Roman"/>
                <w:color w:val="000000"/>
                <w:sz w:val="24"/>
                <w:szCs w:val="24"/>
              </w:rPr>
              <w:t xml:space="preserve">      </w:t>
            </w:r>
            <w:r w:rsidRPr="0013714A">
              <w:rPr>
                <w:rFonts w:ascii="Times New Roman" w:hAnsi="Times New Roman"/>
                <w:color w:val="000000"/>
                <w:sz w:val="24"/>
                <w:szCs w:val="24"/>
              </w:rPr>
              <w:t>6.3.5 Validation Testing</w:t>
            </w:r>
          </w:p>
        </w:tc>
        <w:tc>
          <w:tcPr>
            <w:tcW w:w="1357" w:type="dxa"/>
            <w:tcBorders>
              <w:top w:val="single" w:sz="4" w:space="0" w:color="000000"/>
              <w:left w:val="single" w:sz="4" w:space="0" w:color="000000"/>
              <w:bottom w:val="single" w:sz="4" w:space="0" w:color="000000"/>
              <w:right w:val="single" w:sz="4" w:space="0" w:color="000000"/>
            </w:tcBorders>
          </w:tcPr>
          <w:p w14:paraId="13121025" w14:textId="2A2F3B9C"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35</w:t>
            </w:r>
          </w:p>
        </w:tc>
      </w:tr>
      <w:tr w:rsidR="00164DB9" w14:paraId="5E49D622"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67396590" w14:textId="77777777" w:rsidR="0013714A" w:rsidRPr="0013714A" w:rsidRDefault="00F347D7" w:rsidP="00F54797">
            <w:pPr>
              <w:autoSpaceDE w:val="0"/>
              <w:spacing w:after="0" w:line="360" w:lineRule="auto"/>
              <w:rPr>
                <w:rFonts w:ascii="Times New Roman" w:hAnsi="Times New Roman"/>
                <w:color w:val="000000"/>
                <w:sz w:val="24"/>
                <w:szCs w:val="24"/>
              </w:rPr>
            </w:pPr>
            <w:r w:rsidRPr="0013714A">
              <w:rPr>
                <w:rFonts w:ascii="Times New Roman" w:hAnsi="Times New Roman"/>
                <w:color w:val="000000"/>
                <w:sz w:val="24"/>
                <w:szCs w:val="24"/>
              </w:rPr>
              <w:t>Chapter 7: Conclusion and Future Scope</w:t>
            </w:r>
          </w:p>
        </w:tc>
        <w:tc>
          <w:tcPr>
            <w:tcW w:w="1357" w:type="dxa"/>
            <w:tcBorders>
              <w:top w:val="single" w:sz="4" w:space="0" w:color="000000"/>
              <w:left w:val="single" w:sz="4" w:space="0" w:color="000000"/>
              <w:bottom w:val="single" w:sz="4" w:space="0" w:color="000000"/>
              <w:right w:val="single" w:sz="4" w:space="0" w:color="000000"/>
            </w:tcBorders>
          </w:tcPr>
          <w:p w14:paraId="1FFA3ED9" w14:textId="244C8703" w:rsidR="0013714A" w:rsidRPr="0013714A" w:rsidRDefault="00951126" w:rsidP="0013714A">
            <w:pPr>
              <w:autoSpaceDE w:val="0"/>
              <w:snapToGrid w:val="0"/>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r w:rsidR="00F347D7">
              <w:rPr>
                <w:rFonts w:ascii="Times New Roman" w:hAnsi="Times New Roman"/>
                <w:color w:val="000000"/>
                <w:sz w:val="24"/>
                <w:szCs w:val="24"/>
              </w:rPr>
              <w:t>36</w:t>
            </w:r>
          </w:p>
        </w:tc>
      </w:tr>
      <w:tr w:rsidR="00164DB9" w14:paraId="72344B9F" w14:textId="77777777" w:rsidTr="0013714A">
        <w:trPr>
          <w:trHeight w:val="303"/>
        </w:trPr>
        <w:tc>
          <w:tcPr>
            <w:tcW w:w="7950" w:type="dxa"/>
            <w:tcBorders>
              <w:top w:val="single" w:sz="4" w:space="0" w:color="000000"/>
              <w:left w:val="single" w:sz="4" w:space="0" w:color="000000"/>
              <w:bottom w:val="single" w:sz="4" w:space="0" w:color="000000"/>
              <w:right w:val="single" w:sz="4" w:space="0" w:color="000000"/>
            </w:tcBorders>
          </w:tcPr>
          <w:p w14:paraId="51A8C53F" w14:textId="77777777" w:rsidR="0013714A" w:rsidRPr="0013714A" w:rsidRDefault="00F347D7" w:rsidP="00F54797">
            <w:pPr>
              <w:autoSpaceDE w:val="0"/>
              <w:spacing w:after="0" w:line="360" w:lineRule="auto"/>
              <w:rPr>
                <w:rFonts w:ascii="Times New Roman" w:hAnsi="Times New Roman"/>
                <w:color w:val="000000"/>
                <w:sz w:val="24"/>
                <w:szCs w:val="24"/>
              </w:rPr>
            </w:pPr>
            <w:r w:rsidRPr="0013714A">
              <w:rPr>
                <w:rFonts w:ascii="Times New Roman" w:hAnsi="Times New Roman"/>
                <w:color w:val="000000"/>
                <w:sz w:val="24"/>
                <w:szCs w:val="24"/>
              </w:rPr>
              <w:t>References</w:t>
            </w:r>
          </w:p>
        </w:tc>
        <w:tc>
          <w:tcPr>
            <w:tcW w:w="1357" w:type="dxa"/>
            <w:tcBorders>
              <w:top w:val="single" w:sz="4" w:space="0" w:color="000000"/>
              <w:left w:val="single" w:sz="4" w:space="0" w:color="000000"/>
              <w:bottom w:val="single" w:sz="4" w:space="0" w:color="000000"/>
              <w:right w:val="single" w:sz="4" w:space="0" w:color="000000"/>
            </w:tcBorders>
          </w:tcPr>
          <w:p w14:paraId="52A3D522" w14:textId="77777777" w:rsidR="0013714A" w:rsidRPr="0013714A" w:rsidRDefault="0013714A" w:rsidP="0013714A">
            <w:pPr>
              <w:autoSpaceDE w:val="0"/>
              <w:snapToGrid w:val="0"/>
              <w:spacing w:after="0" w:line="360" w:lineRule="auto"/>
              <w:rPr>
                <w:rFonts w:ascii="Times New Roman" w:hAnsi="Times New Roman"/>
                <w:color w:val="000000"/>
                <w:sz w:val="24"/>
                <w:szCs w:val="24"/>
              </w:rPr>
            </w:pPr>
          </w:p>
        </w:tc>
      </w:tr>
    </w:tbl>
    <w:p w14:paraId="5F2BBB22" w14:textId="77777777" w:rsidR="009606C3" w:rsidRDefault="009606C3">
      <w:pPr>
        <w:pStyle w:val="subtitle2forfrontpages"/>
        <w:rPr>
          <w:b w:val="0"/>
          <w:color w:val="000000"/>
          <w:sz w:val="28"/>
          <w:szCs w:val="28"/>
        </w:rPr>
      </w:pPr>
    </w:p>
    <w:p w14:paraId="64966801" w14:textId="77777777" w:rsidR="00582B19" w:rsidRDefault="00582B19">
      <w:pPr>
        <w:pStyle w:val="subtitle2forfrontpages"/>
        <w:rPr>
          <w:b w:val="0"/>
          <w:color w:val="000000"/>
          <w:sz w:val="28"/>
          <w:szCs w:val="28"/>
        </w:rPr>
      </w:pPr>
    </w:p>
    <w:p w14:paraId="2BB6F413" w14:textId="77777777" w:rsidR="009606C3" w:rsidRDefault="009606C3">
      <w:pPr>
        <w:pStyle w:val="subtitle2forfrontpages"/>
        <w:rPr>
          <w:b w:val="0"/>
          <w:color w:val="000000"/>
          <w:sz w:val="28"/>
          <w:szCs w:val="28"/>
        </w:rPr>
      </w:pPr>
    </w:p>
    <w:p w14:paraId="24BE45E2" w14:textId="77777777" w:rsidR="009606C3" w:rsidRDefault="009606C3">
      <w:pPr>
        <w:pStyle w:val="subtitle2forfrontpages"/>
        <w:rPr>
          <w:b w:val="0"/>
          <w:color w:val="000000"/>
          <w:sz w:val="28"/>
          <w:szCs w:val="28"/>
        </w:rPr>
      </w:pPr>
    </w:p>
    <w:p w14:paraId="328BC5CB" w14:textId="77777777" w:rsidR="009606C3" w:rsidRDefault="009606C3">
      <w:pPr>
        <w:pStyle w:val="subtitle2forfrontpages"/>
        <w:rPr>
          <w:b w:val="0"/>
          <w:color w:val="000000"/>
          <w:sz w:val="28"/>
          <w:szCs w:val="28"/>
        </w:rPr>
      </w:pPr>
    </w:p>
    <w:p w14:paraId="372FDCA8" w14:textId="77777777" w:rsidR="009606C3" w:rsidRDefault="009606C3">
      <w:pPr>
        <w:pStyle w:val="subtitle2forfrontpages"/>
        <w:rPr>
          <w:b w:val="0"/>
          <w:color w:val="000000"/>
          <w:sz w:val="28"/>
          <w:szCs w:val="28"/>
        </w:rPr>
      </w:pPr>
    </w:p>
    <w:p w14:paraId="3F7DCCE6" w14:textId="77777777" w:rsidR="00962F16" w:rsidRDefault="00962F16">
      <w:pPr>
        <w:pStyle w:val="subtitle2forfrontpages"/>
        <w:rPr>
          <w:b w:val="0"/>
          <w:color w:val="000000"/>
          <w:sz w:val="28"/>
          <w:szCs w:val="28"/>
        </w:rPr>
      </w:pPr>
    </w:p>
    <w:p w14:paraId="4230DFB0" w14:textId="77777777" w:rsidR="009606C3" w:rsidRDefault="009606C3">
      <w:pPr>
        <w:pStyle w:val="subtitle2forfrontpages"/>
        <w:rPr>
          <w:b w:val="0"/>
          <w:color w:val="000000"/>
          <w:sz w:val="28"/>
          <w:szCs w:val="28"/>
        </w:rPr>
      </w:pPr>
    </w:p>
    <w:p w14:paraId="350AC8A2" w14:textId="77777777" w:rsidR="00140132" w:rsidRDefault="00140132" w:rsidP="000C10B2">
      <w:pPr>
        <w:pStyle w:val="subtitle2forfrontpages"/>
        <w:jc w:val="left"/>
        <w:rPr>
          <w:b w:val="0"/>
          <w:color w:val="000000"/>
          <w:sz w:val="28"/>
          <w:szCs w:val="28"/>
        </w:rPr>
      </w:pPr>
    </w:p>
    <w:p w14:paraId="25B67B47" w14:textId="42A649C6" w:rsidR="00140132" w:rsidRPr="000C10B2" w:rsidRDefault="00140132" w:rsidP="000C10B2">
      <w:pPr>
        <w:suppressAutoHyphens w:val="0"/>
        <w:spacing w:after="0" w:line="240" w:lineRule="auto"/>
        <w:rPr>
          <w:rFonts w:ascii="Times New Roman" w:hAnsi="Times New Roman"/>
          <w:color w:val="000000"/>
          <w:sz w:val="28"/>
          <w:szCs w:val="28"/>
          <w:lang w:val="x-none"/>
        </w:rPr>
        <w:sectPr w:rsidR="00140132" w:rsidRPr="000C10B2" w:rsidSect="00ED6A25">
          <w:footerReference w:type="default" r:id="rId11"/>
          <w:pgSz w:w="11906" w:h="16838"/>
          <w:pgMar w:top="1259" w:right="1440" w:bottom="1440" w:left="1440" w:header="720" w:footer="720" w:gutter="0"/>
          <w:pgBorders>
            <w:top w:val="double" w:sz="4" w:space="11" w:color="000000"/>
            <w:left w:val="double" w:sz="4" w:space="31" w:color="000000"/>
            <w:bottom w:val="double" w:sz="4" w:space="11" w:color="000000"/>
            <w:right w:val="double" w:sz="4" w:space="31" w:color="000000"/>
          </w:pgBorders>
          <w:pgNumType w:fmt="upperRoman" w:start="1"/>
          <w:cols w:space="720"/>
          <w:docGrid w:linePitch="360"/>
        </w:sectPr>
      </w:pPr>
    </w:p>
    <w:p w14:paraId="64A409DD" w14:textId="77777777" w:rsidR="00045C01" w:rsidRDefault="00F347D7" w:rsidP="0020602E">
      <w:pPr>
        <w:numPr>
          <w:ilvl w:val="1"/>
          <w:numId w:val="0"/>
        </w:numPr>
        <w:suppressAutoHyphens w:val="0"/>
        <w:spacing w:before="120" w:after="120" w:line="360" w:lineRule="auto"/>
        <w:jc w:val="both"/>
        <w:textboxTightWrap w:val="allLines"/>
        <w:rPr>
          <w:rFonts w:ascii="Times New Roman" w:eastAsia="Times New Roman" w:hAnsi="Times New Roman"/>
          <w:b/>
          <w:iCs/>
          <w:color w:val="000000"/>
          <w:spacing w:val="15"/>
          <w:sz w:val="28"/>
          <w:szCs w:val="28"/>
          <w:lang w:eastAsia="en-US"/>
        </w:rPr>
      </w:pPr>
      <w:bookmarkStart w:id="0" w:name="_Hlk213281481"/>
      <w:r>
        <w:rPr>
          <w:rFonts w:ascii="Times New Roman" w:eastAsia="Times New Roman" w:hAnsi="Times New Roman"/>
          <w:b/>
          <w:iCs/>
          <w:color w:val="000000"/>
          <w:spacing w:val="15"/>
          <w:sz w:val="28"/>
          <w:szCs w:val="28"/>
          <w:lang w:eastAsia="en-US"/>
        </w:rPr>
        <w:lastRenderedPageBreak/>
        <w:t>Chapter 1</w:t>
      </w:r>
    </w:p>
    <w:p w14:paraId="041B5089" w14:textId="77777777" w:rsidR="0020602E" w:rsidRPr="002C1B54" w:rsidRDefault="00000000" w:rsidP="0020602E">
      <w:pPr>
        <w:numPr>
          <w:ilvl w:val="1"/>
          <w:numId w:val="0"/>
        </w:numPr>
        <w:suppressAutoHyphens w:val="0"/>
        <w:spacing w:before="120" w:after="120" w:line="360" w:lineRule="auto"/>
        <w:jc w:val="both"/>
        <w:textboxTightWrap w:val="allLines"/>
        <w:rPr>
          <w:rFonts w:ascii="Times New Roman" w:eastAsia="Times New Roman" w:hAnsi="Times New Roman"/>
          <w:b/>
          <w:iCs/>
          <w:color w:val="000000"/>
          <w:spacing w:val="15"/>
          <w:sz w:val="28"/>
          <w:szCs w:val="28"/>
          <w:lang w:eastAsia="en-US"/>
        </w:rPr>
      </w:pPr>
      <w:r>
        <w:rPr>
          <w:noProof/>
        </w:rPr>
        <w:pict w14:anchorId="053C9A6B">
          <v:shapetype id="_x0000_t32" coordsize="21600,21600" o:spt="32" o:oned="t" path="m,l21600,21600e" filled="f">
            <v:path arrowok="t" fillok="f" o:connecttype="none"/>
            <o:lock v:ext="edit" shapetype="t"/>
          </v:shapetype>
          <v:shape id="_x0000_s2050" type="#_x0000_t32" style="position:absolute;left:0;text-align:left;margin-left:.7pt;margin-top:20.25pt;width:440.75pt;height:.05pt;z-index:251660288" o:connectortype="straight" strokecolor="#943634" strokeweight="2pt"/>
        </w:pict>
      </w:r>
      <w:r w:rsidR="00F347D7" w:rsidRPr="002C1B54">
        <w:rPr>
          <w:rFonts w:ascii="Times New Roman" w:eastAsia="Times New Roman" w:hAnsi="Times New Roman"/>
          <w:b/>
          <w:iCs/>
          <w:color w:val="000000"/>
          <w:spacing w:val="15"/>
          <w:sz w:val="28"/>
          <w:szCs w:val="28"/>
          <w:lang w:eastAsia="en-US"/>
        </w:rPr>
        <w:t>Introduction</w:t>
      </w:r>
    </w:p>
    <w:p w14:paraId="26ED44CE" w14:textId="77777777" w:rsidR="0020602E" w:rsidRDefault="00F347D7" w:rsidP="003153D9">
      <w:pPr>
        <w:suppressAutoHyphens w:val="0"/>
        <w:spacing w:after="120" w:line="360" w:lineRule="auto"/>
        <w:jc w:val="both"/>
        <w:textboxTightWrap w:val="allLines"/>
        <w:rPr>
          <w:rFonts w:ascii="Times New Roman" w:hAnsi="Times New Roman"/>
          <w:sz w:val="24"/>
          <w:lang w:eastAsia="en-US"/>
        </w:rPr>
      </w:pPr>
      <w:r w:rsidRPr="0020602E">
        <w:rPr>
          <w:rFonts w:ascii="Times New Roman" w:hAnsi="Times New Roman"/>
          <w:sz w:val="24"/>
          <w:lang w:eastAsia="en-US"/>
        </w:rPr>
        <w:t xml:space="preserve">In today’s fast-paced world, mental pressure and emotional instability have become extremely common among youth. Students and young professionals often face setbacks such as academic failure, relationship issues, job rejection, peer pressure, and uncertainty about the future. These situations, when interpreted negatively, lead to anxiety, stress, overthinking, and in many cases, depression. According to multiple global studies, the majority of psychological suffering originates not from the event itself, but from the way the mind </w:t>
      </w:r>
      <w:r w:rsidRPr="0020602E">
        <w:rPr>
          <w:rFonts w:ascii="Times New Roman" w:hAnsi="Times New Roman"/>
          <w:i/>
          <w:iCs/>
          <w:sz w:val="24"/>
          <w:lang w:eastAsia="en-US"/>
        </w:rPr>
        <w:t>perceives</w:t>
      </w:r>
      <w:r w:rsidRPr="0020602E">
        <w:rPr>
          <w:rFonts w:ascii="Times New Roman" w:hAnsi="Times New Roman"/>
          <w:sz w:val="24"/>
          <w:lang w:eastAsia="en-US"/>
        </w:rPr>
        <w:t xml:space="preserve"> that event. Therefore, improving emotional interpretation and thought reframing has become a crucial area in modern mental well-being solutions.</w:t>
      </w:r>
    </w:p>
    <w:p w14:paraId="77754CAD" w14:textId="77777777" w:rsidR="0020602E" w:rsidRPr="0020602E" w:rsidRDefault="0020602E" w:rsidP="0020602E">
      <w:pPr>
        <w:pStyle w:val="ListParagraph"/>
        <w:tabs>
          <w:tab w:val="left" w:pos="1080"/>
        </w:tabs>
        <w:suppressAutoHyphens w:val="0"/>
        <w:spacing w:after="120" w:line="360" w:lineRule="auto"/>
        <w:ind w:left="0"/>
        <w:jc w:val="both"/>
        <w:textboxTightWrap w:val="allLines"/>
        <w:rPr>
          <w:rFonts w:ascii="Times New Roman" w:hAnsi="Times New Roman"/>
          <w:sz w:val="24"/>
          <w:lang w:eastAsia="en-US"/>
        </w:rPr>
      </w:pPr>
    </w:p>
    <w:p w14:paraId="6A0B91BD" w14:textId="77777777" w:rsidR="0020602E" w:rsidRDefault="00F347D7" w:rsidP="0020602E">
      <w:pPr>
        <w:pStyle w:val="ListParagraph"/>
        <w:tabs>
          <w:tab w:val="left" w:pos="1080"/>
        </w:tabs>
        <w:suppressAutoHyphens w:val="0"/>
        <w:spacing w:after="120" w:line="360" w:lineRule="auto"/>
        <w:ind w:left="0"/>
        <w:jc w:val="both"/>
        <w:textboxTightWrap w:val="allLines"/>
        <w:rPr>
          <w:rFonts w:ascii="Times New Roman" w:hAnsi="Times New Roman"/>
          <w:sz w:val="24"/>
          <w:lang w:eastAsia="en-US"/>
        </w:rPr>
      </w:pPr>
      <w:r w:rsidRPr="0020602E">
        <w:rPr>
          <w:rFonts w:ascii="Times New Roman" w:hAnsi="Times New Roman"/>
          <w:b/>
          <w:bCs/>
          <w:sz w:val="24"/>
          <w:lang w:eastAsia="en-US"/>
        </w:rPr>
        <w:t>Krishna’s Lens</w:t>
      </w:r>
      <w:r w:rsidRPr="0020602E">
        <w:rPr>
          <w:rFonts w:ascii="Times New Roman" w:hAnsi="Times New Roman"/>
          <w:sz w:val="24"/>
          <w:lang w:eastAsia="en-US"/>
        </w:rPr>
        <w:t xml:space="preserve"> is an innovative Artificial Intelligence project designed to help individuals reinterpret difficult life events through a more constructive and balanced mindset. The project is inspired by the principles of </w:t>
      </w:r>
      <w:r w:rsidRPr="0020602E">
        <w:rPr>
          <w:rFonts w:ascii="Times New Roman" w:hAnsi="Times New Roman"/>
          <w:i/>
          <w:iCs/>
          <w:sz w:val="24"/>
          <w:lang w:eastAsia="en-US"/>
        </w:rPr>
        <w:t>Samatvam</w:t>
      </w:r>
      <w:r w:rsidRPr="0020602E">
        <w:rPr>
          <w:rFonts w:ascii="Times New Roman" w:hAnsi="Times New Roman"/>
          <w:sz w:val="24"/>
          <w:lang w:eastAsia="en-US"/>
        </w:rPr>
        <w:t xml:space="preserve"> (equanimity) from the </w:t>
      </w:r>
      <w:r w:rsidRPr="0020602E">
        <w:rPr>
          <w:rFonts w:ascii="Times New Roman" w:hAnsi="Times New Roman"/>
          <w:b/>
          <w:bCs/>
          <w:sz w:val="24"/>
          <w:lang w:eastAsia="en-US"/>
        </w:rPr>
        <w:t>Bhagavad Gita</w:t>
      </w:r>
      <w:r w:rsidRPr="0020602E">
        <w:rPr>
          <w:rFonts w:ascii="Times New Roman" w:hAnsi="Times New Roman"/>
          <w:sz w:val="24"/>
          <w:lang w:eastAsia="en-US"/>
        </w:rPr>
        <w:t>, which emphasizes maintaining balance in both success and failure. This project attempts to bring that ancient spiritual wisdom into the modern digital space using recent advancements in Natural Language Processing (NLP).</w:t>
      </w:r>
    </w:p>
    <w:p w14:paraId="58E2FA77" w14:textId="77777777" w:rsidR="0020602E" w:rsidRPr="0020602E" w:rsidRDefault="0020602E" w:rsidP="0020602E">
      <w:pPr>
        <w:pStyle w:val="ListParagraph"/>
        <w:tabs>
          <w:tab w:val="left" w:pos="1080"/>
        </w:tabs>
        <w:suppressAutoHyphens w:val="0"/>
        <w:spacing w:after="120" w:line="360" w:lineRule="auto"/>
        <w:ind w:left="0"/>
        <w:jc w:val="both"/>
        <w:textboxTightWrap w:val="allLines"/>
        <w:rPr>
          <w:rFonts w:ascii="Times New Roman" w:hAnsi="Times New Roman"/>
          <w:sz w:val="24"/>
          <w:lang w:eastAsia="en-US"/>
        </w:rPr>
      </w:pPr>
    </w:p>
    <w:p w14:paraId="16AF9C45" w14:textId="77777777" w:rsidR="0020602E" w:rsidRDefault="00F347D7" w:rsidP="0020602E">
      <w:pPr>
        <w:pStyle w:val="ListParagraph"/>
        <w:tabs>
          <w:tab w:val="left" w:pos="1080"/>
        </w:tabs>
        <w:suppressAutoHyphens w:val="0"/>
        <w:spacing w:after="120" w:line="360" w:lineRule="auto"/>
        <w:ind w:left="0"/>
        <w:jc w:val="both"/>
        <w:textboxTightWrap w:val="allLines"/>
        <w:rPr>
          <w:rFonts w:ascii="Times New Roman" w:hAnsi="Times New Roman"/>
          <w:sz w:val="24"/>
          <w:lang w:eastAsia="en-US"/>
        </w:rPr>
      </w:pPr>
      <w:r>
        <w:rPr>
          <w:rFonts w:ascii="Times New Roman" w:hAnsi="Times New Roman"/>
          <w:sz w:val="24"/>
          <w:lang w:eastAsia="en-US"/>
        </w:rPr>
        <w:t xml:space="preserve">To achieve this, the system uses pre-trained NLP models that are fine-tuned on emotion-labeled datasets, advice-oriented decision-making data, and spiritually interpreted knowledge derived from the Gita. The model does not aim to diagnose mental illness, but rather helps users </w:t>
      </w:r>
      <w:r>
        <w:rPr>
          <w:rFonts w:ascii="Times New Roman" w:hAnsi="Times New Roman"/>
          <w:b/>
          <w:bCs/>
          <w:sz w:val="24"/>
          <w:lang w:eastAsia="en-US"/>
        </w:rPr>
        <w:t>reframe their mindset</w:t>
      </w:r>
      <w:r>
        <w:rPr>
          <w:rFonts w:ascii="Times New Roman" w:hAnsi="Times New Roman"/>
          <w:sz w:val="24"/>
          <w:lang w:eastAsia="en-US"/>
        </w:rPr>
        <w:t xml:space="preserve">, preventing their negative thoughts from escalating into deeper emotional distress. </w:t>
      </w:r>
    </w:p>
    <w:p w14:paraId="6A0AD243" w14:textId="77777777" w:rsidR="0020602E" w:rsidRDefault="0020602E" w:rsidP="0020602E">
      <w:pPr>
        <w:pStyle w:val="ListParagraph"/>
        <w:tabs>
          <w:tab w:val="left" w:pos="1080"/>
        </w:tabs>
        <w:suppressAutoHyphens w:val="0"/>
        <w:spacing w:after="120" w:line="360" w:lineRule="auto"/>
        <w:ind w:left="0"/>
        <w:jc w:val="both"/>
        <w:textboxTightWrap w:val="allLines"/>
        <w:rPr>
          <w:rFonts w:ascii="Times New Roman" w:hAnsi="Times New Roman"/>
          <w:sz w:val="24"/>
          <w:szCs w:val="24"/>
          <w:lang w:eastAsia="en-US"/>
        </w:rPr>
      </w:pPr>
    </w:p>
    <w:p w14:paraId="3C315451" w14:textId="77777777" w:rsidR="003D5F8F" w:rsidRDefault="0020602E" w:rsidP="003D5F8F">
      <w:pPr>
        <w:pStyle w:val="ListParagraph"/>
        <w:tabs>
          <w:tab w:val="left" w:pos="1080"/>
        </w:tabs>
        <w:suppressAutoHyphens w:val="0"/>
        <w:spacing w:after="120" w:line="360" w:lineRule="auto"/>
        <w:ind w:left="0"/>
        <w:jc w:val="both"/>
        <w:textboxTightWrap w:val="allLines"/>
        <w:rPr>
          <w:rFonts w:ascii="Times New Roman" w:hAnsi="Times New Roman"/>
          <w:sz w:val="24"/>
          <w:lang w:eastAsia="en-US"/>
        </w:rPr>
      </w:pPr>
      <w:r>
        <w:rPr>
          <w:rFonts w:ascii="Times New Roman" w:hAnsi="Times New Roman"/>
          <w:sz w:val="24"/>
          <w:lang w:eastAsia="en-US"/>
        </w:rPr>
        <w:t xml:space="preserve">This project bridges </w:t>
      </w:r>
      <w:r>
        <w:rPr>
          <w:rFonts w:ascii="Times New Roman" w:hAnsi="Times New Roman"/>
          <w:b/>
          <w:bCs/>
          <w:sz w:val="24"/>
          <w:lang w:eastAsia="en-US"/>
        </w:rPr>
        <w:t>ancient philosophy and modern AI</w:t>
      </w:r>
      <w:r>
        <w:rPr>
          <w:rFonts w:ascii="Times New Roman" w:hAnsi="Times New Roman"/>
          <w:sz w:val="24"/>
          <w:lang w:eastAsia="en-US"/>
        </w:rPr>
        <w:t>, presenting a unique approach to mental well-being that is culturally rooted, psychologically meaningful, and technologically advanced. Ultimately, Krishna’s Lens aims to empower individuals, especially youth, to develop resilience, adopt a growth mindset, and handle life’s challenges with clarity, confidence, and calmness.</w:t>
      </w:r>
    </w:p>
    <w:p w14:paraId="4B7C8A8E" w14:textId="77777777" w:rsidR="001F1ED5" w:rsidRDefault="001F1ED5" w:rsidP="003D5F8F">
      <w:pPr>
        <w:pStyle w:val="ListParagraph"/>
        <w:tabs>
          <w:tab w:val="left" w:pos="1080"/>
        </w:tabs>
        <w:suppressAutoHyphens w:val="0"/>
        <w:spacing w:after="120" w:line="360" w:lineRule="auto"/>
        <w:ind w:left="0"/>
        <w:jc w:val="both"/>
        <w:textboxTightWrap w:val="allLines"/>
        <w:rPr>
          <w:rFonts w:ascii="Times New Roman" w:hAnsi="Times New Roman"/>
          <w:b/>
          <w:bCs/>
          <w:sz w:val="24"/>
          <w:lang w:eastAsia="en-US"/>
        </w:rPr>
      </w:pPr>
    </w:p>
    <w:p w14:paraId="03DC4F58" w14:textId="77777777" w:rsidR="003D5F8F" w:rsidRPr="003D5F8F" w:rsidRDefault="00F347D7" w:rsidP="003D5F8F">
      <w:pPr>
        <w:pStyle w:val="ListParagraph"/>
        <w:tabs>
          <w:tab w:val="left" w:pos="1080"/>
        </w:tabs>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b/>
          <w:bCs/>
          <w:sz w:val="24"/>
          <w:lang w:eastAsia="en-US"/>
        </w:rPr>
        <w:lastRenderedPageBreak/>
        <w:t>1.1 Rationale</w:t>
      </w:r>
    </w:p>
    <w:p w14:paraId="35DC89B5" w14:textId="77777777" w:rsidR="003D5F8F" w:rsidRPr="003D5F8F"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 xml:space="preserve">Stress, anxiety, fear of failure, and emotional imbalance are rapidly increasing among students and young adults due to intense competition, social comparison, and uncertain career paths. Most individuals judge themselves harshly when facing setbacks such as exam failure, breakup, or job rejection. Negative interpretation of such situations leads to overthinking and reduced self-esteem. Cognitive reframing is a proven psychological technique to help individuals reinterpret stressful events in a constructive manner. Inspired by the teachings of </w:t>
      </w:r>
      <w:r w:rsidRPr="003D5F8F">
        <w:rPr>
          <w:rFonts w:ascii="Times New Roman" w:hAnsi="Times New Roman"/>
          <w:i/>
          <w:iCs/>
          <w:sz w:val="24"/>
          <w:lang w:eastAsia="en-US"/>
        </w:rPr>
        <w:t>Samatvam</w:t>
      </w:r>
      <w:r w:rsidRPr="003D5F8F">
        <w:rPr>
          <w:rFonts w:ascii="Times New Roman" w:hAnsi="Times New Roman"/>
          <w:sz w:val="24"/>
          <w:lang w:eastAsia="en-US"/>
        </w:rPr>
        <w:t xml:space="preserve"> (equanimity) from the Bhagavad Gita, Krishna’s Lens introduces a technology-driven approach to promote balanced mindset development. Therefore, the project is developed to assist users in overcoming mental stress by transforming negative thoughts into emotional support, actionable strategies, and spiritual wisdom.</w:t>
      </w:r>
    </w:p>
    <w:p w14:paraId="689BBB12" w14:textId="77777777" w:rsidR="003D5F8F"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1.2 Goal</w:t>
      </w:r>
    </w:p>
    <w:p w14:paraId="396484F8" w14:textId="77777777" w:rsidR="003D5F8F" w:rsidRPr="003D5F8F"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To design and develop an AI-based cognitive reframing system that helps users reinterpret negative events from emotional, strategic, and spiritual perspectives to enhance mental well-being and balanced decision-making.</w:t>
      </w:r>
    </w:p>
    <w:p w14:paraId="604DF95B" w14:textId="77777777" w:rsidR="003D5F8F" w:rsidRPr="003D5F8F" w:rsidRDefault="003D5F8F" w:rsidP="00A92995">
      <w:pPr>
        <w:pStyle w:val="ListParagraph"/>
        <w:suppressAutoHyphens w:val="0"/>
        <w:spacing w:after="120" w:line="360" w:lineRule="auto"/>
        <w:jc w:val="both"/>
        <w:textboxTightWrap w:val="allLines"/>
        <w:rPr>
          <w:rFonts w:ascii="Times New Roman" w:hAnsi="Times New Roman"/>
          <w:sz w:val="24"/>
          <w:lang w:eastAsia="en-US"/>
        </w:rPr>
      </w:pPr>
    </w:p>
    <w:p w14:paraId="2A63FB0A" w14:textId="77777777" w:rsidR="003D5F8F"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1.3 Objective</w:t>
      </w:r>
    </w:p>
    <w:p w14:paraId="58A28673" w14:textId="77777777" w:rsidR="003D5F8F" w:rsidRPr="00C64961" w:rsidRDefault="00F347D7" w:rsidP="00C64961">
      <w:pPr>
        <w:suppressAutoHyphens w:val="0"/>
        <w:spacing w:after="120" w:line="360" w:lineRule="auto"/>
        <w:jc w:val="both"/>
        <w:textboxTightWrap w:val="allLines"/>
        <w:rPr>
          <w:rFonts w:ascii="Times New Roman" w:hAnsi="Times New Roman"/>
          <w:sz w:val="24"/>
          <w:lang w:eastAsia="en-US"/>
        </w:rPr>
      </w:pPr>
      <w:r w:rsidRPr="00C64961">
        <w:rPr>
          <w:rFonts w:ascii="Times New Roman" w:hAnsi="Times New Roman"/>
          <w:sz w:val="24"/>
          <w:lang w:eastAsia="en-US"/>
        </w:rPr>
        <w:t>The key objectives of the Krishna’s Lens project are:</w:t>
      </w:r>
    </w:p>
    <w:p w14:paraId="6E0CBF1E" w14:textId="77777777" w:rsidR="003D5F8F" w:rsidRPr="003D5F8F" w:rsidRDefault="00F347D7" w:rsidP="00670C6E">
      <w:pPr>
        <w:pStyle w:val="ListParagraph"/>
        <w:numPr>
          <w:ilvl w:val="0"/>
          <w:numId w:val="5"/>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To identify user emotions through NLP and provide empathetic responses.</w:t>
      </w:r>
    </w:p>
    <w:p w14:paraId="7A0CDDD4" w14:textId="77777777" w:rsidR="003D5F8F" w:rsidRPr="003D5F8F" w:rsidRDefault="00F347D7" w:rsidP="00670C6E">
      <w:pPr>
        <w:pStyle w:val="ListParagraph"/>
        <w:numPr>
          <w:ilvl w:val="0"/>
          <w:numId w:val="5"/>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To generate solution-oriented guidance for challenges users are facing.</w:t>
      </w:r>
    </w:p>
    <w:p w14:paraId="5AA6F8A3" w14:textId="77777777" w:rsidR="003D5F8F" w:rsidRPr="003D5F8F" w:rsidRDefault="00F347D7" w:rsidP="00670C6E">
      <w:pPr>
        <w:pStyle w:val="ListParagraph"/>
        <w:numPr>
          <w:ilvl w:val="0"/>
          <w:numId w:val="5"/>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To incorporate Bhagavad Gita–based principles for spiritual balance.</w:t>
      </w:r>
    </w:p>
    <w:p w14:paraId="529D7156" w14:textId="77777777" w:rsidR="003D5F8F" w:rsidRPr="003D5F8F" w:rsidRDefault="00F347D7" w:rsidP="00670C6E">
      <w:pPr>
        <w:pStyle w:val="ListParagraph"/>
        <w:numPr>
          <w:ilvl w:val="0"/>
          <w:numId w:val="5"/>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To reduce anxiety, overthinking, and emotional stress among youth.</w:t>
      </w:r>
    </w:p>
    <w:p w14:paraId="7D11CE33" w14:textId="77777777" w:rsidR="003D5F8F" w:rsidRPr="003D5F8F" w:rsidRDefault="00F347D7" w:rsidP="00670C6E">
      <w:pPr>
        <w:pStyle w:val="ListParagraph"/>
        <w:numPr>
          <w:ilvl w:val="0"/>
          <w:numId w:val="5"/>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To provide a mobile-based platform for real-time psychological support.</w:t>
      </w:r>
    </w:p>
    <w:p w14:paraId="2F207230" w14:textId="77777777" w:rsidR="003D5F8F" w:rsidRDefault="00F347D7" w:rsidP="00670C6E">
      <w:pPr>
        <w:pStyle w:val="ListParagraph"/>
        <w:numPr>
          <w:ilvl w:val="0"/>
          <w:numId w:val="5"/>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To promote a positive mindset, self-awareness, and resilience.</w:t>
      </w:r>
    </w:p>
    <w:p w14:paraId="0AC9786D" w14:textId="77777777" w:rsidR="00AE3FA2" w:rsidRDefault="00AE3FA2" w:rsidP="00AE3FA2">
      <w:pPr>
        <w:pStyle w:val="ListParagraph"/>
        <w:suppressAutoHyphens w:val="0"/>
        <w:spacing w:after="120" w:line="360" w:lineRule="auto"/>
        <w:ind w:left="360"/>
        <w:jc w:val="both"/>
        <w:textboxTightWrap w:val="allLines"/>
        <w:rPr>
          <w:rFonts w:ascii="Times New Roman" w:hAnsi="Times New Roman"/>
          <w:sz w:val="24"/>
          <w:lang w:eastAsia="en-US"/>
        </w:rPr>
      </w:pPr>
    </w:p>
    <w:p w14:paraId="74D7BD0B" w14:textId="77777777" w:rsidR="00C64961" w:rsidRDefault="00C64961" w:rsidP="00AE3FA2">
      <w:pPr>
        <w:pStyle w:val="ListParagraph"/>
        <w:suppressAutoHyphens w:val="0"/>
        <w:spacing w:after="120" w:line="360" w:lineRule="auto"/>
        <w:ind w:left="360"/>
        <w:jc w:val="both"/>
        <w:textboxTightWrap w:val="allLines"/>
        <w:rPr>
          <w:rFonts w:ascii="Times New Roman" w:hAnsi="Times New Roman"/>
          <w:sz w:val="24"/>
          <w:lang w:eastAsia="en-US"/>
        </w:rPr>
      </w:pPr>
    </w:p>
    <w:p w14:paraId="24221BD4" w14:textId="77777777" w:rsidR="00C64961" w:rsidRDefault="00C64961" w:rsidP="00AE3FA2">
      <w:pPr>
        <w:pStyle w:val="ListParagraph"/>
        <w:suppressAutoHyphens w:val="0"/>
        <w:spacing w:after="120" w:line="360" w:lineRule="auto"/>
        <w:ind w:left="360"/>
        <w:jc w:val="both"/>
        <w:textboxTightWrap w:val="allLines"/>
        <w:rPr>
          <w:rFonts w:ascii="Times New Roman" w:hAnsi="Times New Roman"/>
          <w:sz w:val="24"/>
          <w:lang w:eastAsia="en-US"/>
        </w:rPr>
      </w:pPr>
    </w:p>
    <w:p w14:paraId="45CA9E93" w14:textId="77777777" w:rsidR="00C64961" w:rsidRDefault="00C64961" w:rsidP="00AE3FA2">
      <w:pPr>
        <w:pStyle w:val="ListParagraph"/>
        <w:suppressAutoHyphens w:val="0"/>
        <w:spacing w:after="120" w:line="360" w:lineRule="auto"/>
        <w:ind w:left="360"/>
        <w:jc w:val="both"/>
        <w:textboxTightWrap w:val="allLines"/>
        <w:rPr>
          <w:rFonts w:ascii="Times New Roman" w:hAnsi="Times New Roman"/>
          <w:sz w:val="24"/>
          <w:lang w:eastAsia="en-US"/>
        </w:rPr>
      </w:pPr>
    </w:p>
    <w:p w14:paraId="6970C0DB" w14:textId="77777777" w:rsidR="00C64961" w:rsidRPr="00AE3FA2" w:rsidRDefault="00C64961" w:rsidP="00AE3FA2">
      <w:pPr>
        <w:pStyle w:val="ListParagraph"/>
        <w:suppressAutoHyphens w:val="0"/>
        <w:spacing w:after="120" w:line="360" w:lineRule="auto"/>
        <w:ind w:left="360"/>
        <w:jc w:val="both"/>
        <w:textboxTightWrap w:val="allLines"/>
        <w:rPr>
          <w:rFonts w:ascii="Times New Roman" w:hAnsi="Times New Roman"/>
          <w:sz w:val="24"/>
          <w:lang w:eastAsia="en-US"/>
        </w:rPr>
      </w:pPr>
    </w:p>
    <w:p w14:paraId="6E1DB108" w14:textId="77777777" w:rsid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lastRenderedPageBreak/>
        <w:t>1.4 Methodology</w:t>
      </w:r>
    </w:p>
    <w:p w14:paraId="041D6C08"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The overall methodology followed in the project includes the following stages:</w:t>
      </w:r>
    </w:p>
    <w:p w14:paraId="77C62693"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Phase 1: Research &amp; Requirement Analysis</w:t>
      </w:r>
    </w:p>
    <w:p w14:paraId="07C2D409" w14:textId="77777777" w:rsidR="003D5F8F" w:rsidRPr="003D5F8F"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Understanding youth mental health concerns, cognitive reframing techniques, and Gita philosophy related to calmness and balance.</w:t>
      </w:r>
    </w:p>
    <w:p w14:paraId="584D0FD8" w14:textId="77777777" w:rsidR="00A92995" w:rsidRPr="00A92995" w:rsidRDefault="003D5F8F"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b/>
          <w:bCs/>
          <w:sz w:val="24"/>
          <w:lang w:eastAsia="en-US"/>
        </w:rPr>
        <w:t>Phase 2: Dataset Collection &amp; Preparation</w:t>
      </w:r>
    </w:p>
    <w:p w14:paraId="1F65C29D" w14:textId="77777777" w:rsidR="003D5F8F" w:rsidRPr="003D5F8F"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Use of multiple datasets including:</w:t>
      </w:r>
    </w:p>
    <w:p w14:paraId="1DE7BF27" w14:textId="77777777" w:rsidR="003D5F8F" w:rsidRPr="003D5F8F" w:rsidRDefault="00F347D7" w:rsidP="00670C6E">
      <w:pPr>
        <w:pStyle w:val="ListParagraph"/>
        <w:numPr>
          <w:ilvl w:val="0"/>
          <w:numId w:val="6"/>
        </w:numPr>
        <w:tabs>
          <w:tab w:val="clear" w:pos="108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Emotion-labeled datasets (GoEmotions, EmpatheticDialogues) for emotional perspective.</w:t>
      </w:r>
    </w:p>
    <w:p w14:paraId="5E9D04E5" w14:textId="77777777" w:rsidR="003D5F8F" w:rsidRPr="003D5F8F" w:rsidRDefault="00F347D7" w:rsidP="00670C6E">
      <w:pPr>
        <w:pStyle w:val="ListParagraph"/>
        <w:numPr>
          <w:ilvl w:val="0"/>
          <w:numId w:val="6"/>
        </w:numPr>
        <w:tabs>
          <w:tab w:val="clear" w:pos="108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Advice datasets and goal-oriented dialogue corpora for strategic guidance.</w:t>
      </w:r>
    </w:p>
    <w:p w14:paraId="48D1BB34" w14:textId="77777777" w:rsidR="003D5F8F" w:rsidRPr="003D5F8F" w:rsidRDefault="00F347D7" w:rsidP="00670C6E">
      <w:pPr>
        <w:pStyle w:val="ListParagraph"/>
        <w:numPr>
          <w:ilvl w:val="0"/>
          <w:numId w:val="6"/>
        </w:numPr>
        <w:tabs>
          <w:tab w:val="clear" w:pos="108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Paraphrased spiritual interpretations derived from the Bhagavad Gita for the spiritual perspective.</w:t>
      </w:r>
    </w:p>
    <w:p w14:paraId="310796F4"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Data preprocessing includes text cleaning, annotation, and format conversion into prompt–response pairs.</w:t>
      </w:r>
    </w:p>
    <w:p w14:paraId="0B36D90C" w14:textId="77777777" w:rsidR="00A92995" w:rsidRPr="00A92995" w:rsidRDefault="003D5F8F"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b/>
          <w:bCs/>
          <w:sz w:val="24"/>
          <w:lang w:eastAsia="en-US"/>
        </w:rPr>
        <w:t>Phase 3: Model Selection &amp; Training</w:t>
      </w:r>
    </w:p>
    <w:p w14:paraId="523162FF"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A pretrained NLP model (T5/BART/Mistral) is fine-tuned:</w:t>
      </w:r>
    </w:p>
    <w:p w14:paraId="4BAFAEF9" w14:textId="77777777" w:rsidR="003D5F8F" w:rsidRPr="003D5F8F" w:rsidRDefault="00F347D7" w:rsidP="00670C6E">
      <w:pPr>
        <w:pStyle w:val="ListParagraph"/>
        <w:numPr>
          <w:ilvl w:val="0"/>
          <w:numId w:val="7"/>
        </w:numPr>
        <w:tabs>
          <w:tab w:val="num" w:pos="360"/>
          <w:tab w:val="left" w:pos="720"/>
        </w:tabs>
        <w:suppressAutoHyphens w:val="0"/>
        <w:spacing w:after="120" w:line="360" w:lineRule="auto"/>
        <w:ind w:left="540" w:hanging="540"/>
        <w:jc w:val="both"/>
        <w:textboxTightWrap w:val="allLines"/>
        <w:rPr>
          <w:rFonts w:ascii="Times New Roman" w:hAnsi="Times New Roman"/>
          <w:sz w:val="24"/>
          <w:lang w:eastAsia="en-US"/>
        </w:rPr>
      </w:pPr>
      <w:r w:rsidRPr="003D5F8F">
        <w:rPr>
          <w:rFonts w:ascii="Times New Roman" w:hAnsi="Times New Roman"/>
          <w:sz w:val="24"/>
          <w:lang w:eastAsia="en-US"/>
        </w:rPr>
        <w:t>First on paraphrasing and emotional understanding tasks.</w:t>
      </w:r>
    </w:p>
    <w:p w14:paraId="2DD8543C" w14:textId="54AE35B2" w:rsidR="003D5F8F" w:rsidRPr="003D5F8F" w:rsidRDefault="00F347D7" w:rsidP="00670C6E">
      <w:pPr>
        <w:pStyle w:val="ListParagraph"/>
        <w:numPr>
          <w:ilvl w:val="0"/>
          <w:numId w:val="7"/>
        </w:numPr>
        <w:tabs>
          <w:tab w:val="num" w:pos="360"/>
          <w:tab w:val="left" w:pos="72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Then on custom multi-lens dataset consisting of emotional, strategic, and spiritual</w:t>
      </w:r>
      <w:r w:rsidR="00304A03">
        <w:rPr>
          <w:rFonts w:ascii="Times New Roman" w:hAnsi="Times New Roman"/>
          <w:sz w:val="24"/>
          <w:lang w:eastAsia="en-US"/>
        </w:rPr>
        <w:t xml:space="preserve"> </w:t>
      </w:r>
      <w:r w:rsidRPr="003D5F8F">
        <w:rPr>
          <w:rFonts w:ascii="Times New Roman" w:hAnsi="Times New Roman"/>
          <w:sz w:val="24"/>
          <w:lang w:eastAsia="en-US"/>
        </w:rPr>
        <w:t>responses.</w:t>
      </w:r>
      <w:r w:rsidR="00A92995">
        <w:rPr>
          <w:rFonts w:ascii="Times New Roman" w:hAnsi="Times New Roman"/>
          <w:sz w:val="24"/>
          <w:lang w:eastAsia="en-US"/>
        </w:rPr>
        <w:t xml:space="preserve"> </w:t>
      </w:r>
    </w:p>
    <w:p w14:paraId="5F244A1A"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Phase 4: Application Development</w:t>
      </w:r>
    </w:p>
    <w:p w14:paraId="0E3BAC27"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Frontend development using Flutter/React Native for mobile interface. Backend powered through Python Flask/Django or cloud-based APIs to communicate with the trained AI model.</w:t>
      </w:r>
    </w:p>
    <w:p w14:paraId="22480C71"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Phase 5: Testing &amp; Evaluation</w:t>
      </w:r>
    </w:p>
    <w:p w14:paraId="41120E56"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Evaluation based on:</w:t>
      </w:r>
    </w:p>
    <w:p w14:paraId="6CBCD76D" w14:textId="77777777" w:rsidR="003D5F8F" w:rsidRPr="003D5F8F" w:rsidRDefault="00F347D7" w:rsidP="00670C6E">
      <w:pPr>
        <w:pStyle w:val="ListParagraph"/>
        <w:numPr>
          <w:ilvl w:val="0"/>
          <w:numId w:val="8"/>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Accuracy and quality of generated responses</w:t>
      </w:r>
    </w:p>
    <w:p w14:paraId="23A156CD" w14:textId="77777777" w:rsidR="003D5F8F" w:rsidRPr="003D5F8F" w:rsidRDefault="00F347D7" w:rsidP="00670C6E">
      <w:pPr>
        <w:pStyle w:val="ListParagraph"/>
        <w:numPr>
          <w:ilvl w:val="0"/>
          <w:numId w:val="8"/>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User acceptance testing for clarity, positivity, and emotional comfort</w:t>
      </w:r>
    </w:p>
    <w:p w14:paraId="7F8BC704" w14:textId="77777777" w:rsidR="003D5F8F" w:rsidRDefault="00F347D7" w:rsidP="00670C6E">
      <w:pPr>
        <w:pStyle w:val="ListParagraph"/>
        <w:numPr>
          <w:ilvl w:val="0"/>
          <w:numId w:val="8"/>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Performance optimization for faster results</w:t>
      </w:r>
    </w:p>
    <w:p w14:paraId="305EEEC6" w14:textId="77777777" w:rsidR="00A92995" w:rsidRPr="003D5F8F" w:rsidRDefault="00A92995" w:rsidP="00A92995">
      <w:pPr>
        <w:pStyle w:val="ListParagraph"/>
        <w:suppressAutoHyphens w:val="0"/>
        <w:spacing w:after="120" w:line="360" w:lineRule="auto"/>
        <w:ind w:left="0"/>
        <w:jc w:val="both"/>
        <w:textboxTightWrap w:val="allLines"/>
        <w:rPr>
          <w:rFonts w:ascii="Times New Roman" w:hAnsi="Times New Roman"/>
          <w:sz w:val="24"/>
          <w:lang w:eastAsia="en-US"/>
        </w:rPr>
      </w:pPr>
    </w:p>
    <w:p w14:paraId="44FAE165" w14:textId="77777777" w:rsidR="00086F3E" w:rsidRDefault="003D5F8F" w:rsidP="00086F3E">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Phase 6: Deployment</w:t>
      </w:r>
    </w:p>
    <w:p w14:paraId="61B957FC" w14:textId="25A38733" w:rsidR="000D3526" w:rsidRPr="003D5F8F" w:rsidRDefault="00F347D7" w:rsidP="00086F3E">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Deployment as a mobile application for real-time user support.</w:t>
      </w:r>
    </w:p>
    <w:p w14:paraId="1E714487" w14:textId="77777777" w:rsid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lastRenderedPageBreak/>
        <w:t>1.5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538"/>
        <w:gridCol w:w="1962"/>
        <w:gridCol w:w="4560"/>
      </w:tblGrid>
      <w:tr w:rsidR="00164DB9" w14:paraId="66DC9D64" w14:textId="77777777">
        <w:tc>
          <w:tcPr>
            <w:tcW w:w="0" w:type="auto"/>
            <w:hideMark/>
          </w:tcPr>
          <w:p w14:paraId="7A5EAAAF" w14:textId="77777777" w:rsidR="000D3526" w:rsidRPr="000D3526" w:rsidRDefault="00F347D7">
            <w:pPr>
              <w:suppressAutoHyphens w:val="0"/>
              <w:spacing w:after="0" w:line="240" w:lineRule="auto"/>
              <w:jc w:val="center"/>
              <w:rPr>
                <w:rFonts w:ascii="Times New Roman" w:eastAsia="Times New Roman" w:hAnsi="Times New Roman"/>
                <w:b/>
                <w:bCs/>
                <w:sz w:val="24"/>
                <w:szCs w:val="24"/>
                <w:lang w:eastAsia="en-US"/>
              </w:rPr>
            </w:pPr>
            <w:r w:rsidRPr="000D3526">
              <w:rPr>
                <w:rFonts w:ascii="Times New Roman" w:eastAsia="Times New Roman" w:hAnsi="Times New Roman"/>
                <w:b/>
                <w:bCs/>
                <w:sz w:val="24"/>
                <w:szCs w:val="24"/>
                <w:lang w:eastAsia="en-US"/>
              </w:rPr>
              <w:t>S. No.</w:t>
            </w:r>
          </w:p>
        </w:tc>
        <w:tc>
          <w:tcPr>
            <w:tcW w:w="1565" w:type="dxa"/>
            <w:hideMark/>
          </w:tcPr>
          <w:p w14:paraId="1CC6EBE5" w14:textId="77777777" w:rsidR="000D3526" w:rsidRPr="000D3526" w:rsidRDefault="00F347D7">
            <w:pPr>
              <w:suppressAutoHyphens w:val="0"/>
              <w:spacing w:after="0" w:line="240" w:lineRule="auto"/>
              <w:jc w:val="center"/>
              <w:rPr>
                <w:rFonts w:ascii="Times New Roman" w:eastAsia="Times New Roman" w:hAnsi="Times New Roman"/>
                <w:b/>
                <w:bCs/>
                <w:sz w:val="24"/>
                <w:szCs w:val="24"/>
                <w:lang w:eastAsia="en-US"/>
              </w:rPr>
            </w:pPr>
            <w:r w:rsidRPr="000D3526">
              <w:rPr>
                <w:rFonts w:ascii="Times New Roman" w:eastAsia="Times New Roman" w:hAnsi="Times New Roman"/>
                <w:b/>
                <w:bCs/>
                <w:sz w:val="24"/>
                <w:szCs w:val="24"/>
                <w:lang w:eastAsia="en-US"/>
              </w:rPr>
              <w:t>Team Member Name</w:t>
            </w:r>
          </w:p>
        </w:tc>
        <w:tc>
          <w:tcPr>
            <w:tcW w:w="1980" w:type="dxa"/>
            <w:hideMark/>
          </w:tcPr>
          <w:p w14:paraId="16546E76" w14:textId="77777777" w:rsidR="000D3526" w:rsidRPr="000D3526" w:rsidRDefault="00F347D7">
            <w:pPr>
              <w:suppressAutoHyphens w:val="0"/>
              <w:spacing w:after="0" w:line="240" w:lineRule="auto"/>
              <w:jc w:val="center"/>
              <w:rPr>
                <w:rFonts w:ascii="Times New Roman" w:eastAsia="Times New Roman" w:hAnsi="Times New Roman"/>
                <w:b/>
                <w:bCs/>
                <w:sz w:val="24"/>
                <w:szCs w:val="24"/>
                <w:lang w:eastAsia="en-US"/>
              </w:rPr>
            </w:pPr>
            <w:r w:rsidRPr="000D3526">
              <w:rPr>
                <w:rFonts w:ascii="Times New Roman" w:eastAsia="Times New Roman" w:hAnsi="Times New Roman"/>
                <w:b/>
                <w:bCs/>
                <w:sz w:val="24"/>
                <w:szCs w:val="24"/>
                <w:lang w:eastAsia="en-US"/>
              </w:rPr>
              <w:t>Role / Responsibility</w:t>
            </w:r>
          </w:p>
        </w:tc>
        <w:tc>
          <w:tcPr>
            <w:tcW w:w="4698" w:type="dxa"/>
            <w:hideMark/>
          </w:tcPr>
          <w:p w14:paraId="401E562C" w14:textId="77777777" w:rsidR="000D3526" w:rsidRPr="000D3526" w:rsidRDefault="00F347D7">
            <w:pPr>
              <w:suppressAutoHyphens w:val="0"/>
              <w:spacing w:after="0" w:line="240" w:lineRule="auto"/>
              <w:jc w:val="center"/>
              <w:rPr>
                <w:rFonts w:ascii="Times New Roman" w:eastAsia="Times New Roman" w:hAnsi="Times New Roman"/>
                <w:b/>
                <w:bCs/>
                <w:sz w:val="24"/>
                <w:szCs w:val="24"/>
                <w:lang w:eastAsia="en-US"/>
              </w:rPr>
            </w:pPr>
            <w:r w:rsidRPr="000D3526">
              <w:rPr>
                <w:rFonts w:ascii="Times New Roman" w:eastAsia="Times New Roman" w:hAnsi="Times New Roman"/>
                <w:b/>
                <w:bCs/>
                <w:sz w:val="24"/>
                <w:szCs w:val="24"/>
                <w:lang w:eastAsia="en-US"/>
              </w:rPr>
              <w:t>Description of Work</w:t>
            </w:r>
          </w:p>
        </w:tc>
      </w:tr>
      <w:tr w:rsidR="00164DB9" w14:paraId="2AEF645D" w14:textId="77777777">
        <w:tc>
          <w:tcPr>
            <w:tcW w:w="0" w:type="auto"/>
            <w:hideMark/>
          </w:tcPr>
          <w:p w14:paraId="388EE324"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1</w:t>
            </w:r>
          </w:p>
        </w:tc>
        <w:tc>
          <w:tcPr>
            <w:tcW w:w="1565" w:type="dxa"/>
            <w:hideMark/>
          </w:tcPr>
          <w:p w14:paraId="5CAC9F70" w14:textId="77777777" w:rsidR="000D3526" w:rsidRPr="000D3526" w:rsidRDefault="00F347D7">
            <w:pPr>
              <w:suppressAutoHyphens w:val="0"/>
              <w:spacing w:after="0" w:line="240" w:lineRule="auto"/>
              <w:jc w:val="center"/>
              <w:rPr>
                <w:rFonts w:ascii="Times New Roman" w:eastAsia="Times New Roman" w:hAnsi="Times New Roman"/>
                <w:sz w:val="24"/>
                <w:szCs w:val="24"/>
                <w:lang w:eastAsia="en-US"/>
              </w:rPr>
            </w:pPr>
            <w:r>
              <w:rPr>
                <w:rFonts w:ascii="Times New Roman" w:eastAsia="Times New Roman" w:hAnsi="Times New Roman"/>
                <w:sz w:val="24"/>
                <w:szCs w:val="24"/>
                <w:lang w:eastAsia="en-US"/>
              </w:rPr>
              <w:t>Yash Lade</w:t>
            </w:r>
          </w:p>
        </w:tc>
        <w:tc>
          <w:tcPr>
            <w:tcW w:w="1980" w:type="dxa"/>
            <w:hideMark/>
          </w:tcPr>
          <w:p w14:paraId="656D70D7"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Project Lead &amp; System Analyst</w:t>
            </w:r>
          </w:p>
        </w:tc>
        <w:tc>
          <w:tcPr>
            <w:tcW w:w="4698" w:type="dxa"/>
            <w:hideMark/>
          </w:tcPr>
          <w:p w14:paraId="328ECA30"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Responsible for requirement analysis, refining problem definition, preparing documentation, monitoring progress, and ensuring project goals align with the objective of Krishna’s Lens.</w:t>
            </w:r>
          </w:p>
        </w:tc>
      </w:tr>
      <w:tr w:rsidR="00164DB9" w14:paraId="170009BE" w14:textId="77777777">
        <w:tc>
          <w:tcPr>
            <w:tcW w:w="0" w:type="auto"/>
            <w:hideMark/>
          </w:tcPr>
          <w:p w14:paraId="3CE9FDDB"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2</w:t>
            </w:r>
          </w:p>
        </w:tc>
        <w:tc>
          <w:tcPr>
            <w:tcW w:w="1565" w:type="dxa"/>
            <w:hideMark/>
          </w:tcPr>
          <w:p w14:paraId="77BC8BA1"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Saransh Patil</w:t>
            </w:r>
          </w:p>
        </w:tc>
        <w:tc>
          <w:tcPr>
            <w:tcW w:w="1980" w:type="dxa"/>
            <w:hideMark/>
          </w:tcPr>
          <w:p w14:paraId="17458DDC"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Backend &amp; AI Model Developer</w:t>
            </w:r>
          </w:p>
        </w:tc>
        <w:tc>
          <w:tcPr>
            <w:tcW w:w="4698" w:type="dxa"/>
            <w:hideMark/>
          </w:tcPr>
          <w:p w14:paraId="625FF9D3"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Handles NLP model integration, dataset preprocessing, API development, model fine-tuning for 3-perspective generation (Emotional, Strategic, Spiritual).</w:t>
            </w:r>
          </w:p>
        </w:tc>
      </w:tr>
      <w:tr w:rsidR="00164DB9" w14:paraId="7F7CB629" w14:textId="77777777">
        <w:tc>
          <w:tcPr>
            <w:tcW w:w="0" w:type="auto"/>
            <w:hideMark/>
          </w:tcPr>
          <w:p w14:paraId="77827BB0"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3</w:t>
            </w:r>
          </w:p>
        </w:tc>
        <w:tc>
          <w:tcPr>
            <w:tcW w:w="1565" w:type="dxa"/>
            <w:hideMark/>
          </w:tcPr>
          <w:p w14:paraId="63CFFB95"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Tushar Gawhade</w:t>
            </w:r>
          </w:p>
        </w:tc>
        <w:tc>
          <w:tcPr>
            <w:tcW w:w="1980" w:type="dxa"/>
            <w:hideMark/>
          </w:tcPr>
          <w:p w14:paraId="3CF36BA8"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Frontend &amp; UI/UX Developer</w:t>
            </w:r>
          </w:p>
        </w:tc>
        <w:tc>
          <w:tcPr>
            <w:tcW w:w="4698" w:type="dxa"/>
            <w:hideMark/>
          </w:tcPr>
          <w:p w14:paraId="6175CE6A"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Designs and implements user interface, ensuring accessibility, responsiveness, and smooth user interaction across devices.</w:t>
            </w:r>
          </w:p>
        </w:tc>
      </w:tr>
      <w:tr w:rsidR="00164DB9" w14:paraId="0DDE2492" w14:textId="77777777">
        <w:tc>
          <w:tcPr>
            <w:tcW w:w="0" w:type="auto"/>
            <w:hideMark/>
          </w:tcPr>
          <w:p w14:paraId="6E65342F"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4</w:t>
            </w:r>
          </w:p>
        </w:tc>
        <w:tc>
          <w:tcPr>
            <w:tcW w:w="1565" w:type="dxa"/>
            <w:hideMark/>
          </w:tcPr>
          <w:p w14:paraId="3B8FE17E"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Vivek Rathore</w:t>
            </w:r>
          </w:p>
        </w:tc>
        <w:tc>
          <w:tcPr>
            <w:tcW w:w="1980" w:type="dxa"/>
            <w:hideMark/>
          </w:tcPr>
          <w:p w14:paraId="19CA6057"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Database &amp; Testing Engineer</w:t>
            </w:r>
          </w:p>
        </w:tc>
        <w:tc>
          <w:tcPr>
            <w:tcW w:w="4698" w:type="dxa"/>
            <w:hideMark/>
          </w:tcPr>
          <w:p w14:paraId="03DE9A9D" w14:textId="77777777" w:rsidR="000D3526" w:rsidRPr="000D3526" w:rsidRDefault="00F347D7">
            <w:pPr>
              <w:suppressAutoHyphens w:val="0"/>
              <w:spacing w:after="0" w:line="240" w:lineRule="auto"/>
              <w:rPr>
                <w:rFonts w:ascii="Times New Roman" w:eastAsia="Times New Roman" w:hAnsi="Times New Roman"/>
                <w:sz w:val="24"/>
                <w:szCs w:val="24"/>
                <w:lang w:eastAsia="en-US"/>
              </w:rPr>
            </w:pPr>
            <w:r w:rsidRPr="000D3526">
              <w:rPr>
                <w:rFonts w:ascii="Times New Roman" w:eastAsia="Times New Roman" w:hAnsi="Times New Roman"/>
                <w:sz w:val="24"/>
                <w:szCs w:val="24"/>
                <w:lang w:eastAsia="en-US"/>
              </w:rPr>
              <w:t>Creates database schema, manages user &amp; query data storage, and performs unit/system/functional testing including test case documentation.</w:t>
            </w:r>
          </w:p>
        </w:tc>
      </w:tr>
    </w:tbl>
    <w:p w14:paraId="1E2DBCF9" w14:textId="17DC2565" w:rsidR="000D3526" w:rsidRPr="005A4B4B" w:rsidRDefault="00C46F05" w:rsidP="00C46F05">
      <w:pPr>
        <w:pStyle w:val="ListParagraph"/>
        <w:suppressAutoHyphens w:val="0"/>
        <w:spacing w:after="120" w:line="360" w:lineRule="auto"/>
        <w:ind w:left="0"/>
        <w:jc w:val="center"/>
        <w:textboxTightWrap w:val="allLines"/>
        <w:rPr>
          <w:rFonts w:ascii="Times New Roman" w:hAnsi="Times New Roman"/>
          <w:b/>
          <w:bCs/>
          <w:sz w:val="20"/>
          <w:szCs w:val="18"/>
          <w:lang w:eastAsia="en-US"/>
        </w:rPr>
      </w:pPr>
      <w:r w:rsidRPr="005A4B4B">
        <w:rPr>
          <w:rFonts w:ascii="Times New Roman" w:hAnsi="Times New Roman"/>
          <w:b/>
          <w:bCs/>
          <w:sz w:val="20"/>
          <w:szCs w:val="18"/>
          <w:lang w:eastAsia="en-US"/>
        </w:rPr>
        <w:t>Table – 1</w:t>
      </w:r>
      <w:r w:rsidR="004C385D">
        <w:rPr>
          <w:rFonts w:ascii="Times New Roman" w:hAnsi="Times New Roman"/>
          <w:b/>
          <w:bCs/>
          <w:sz w:val="20"/>
          <w:szCs w:val="18"/>
          <w:lang w:eastAsia="en-US"/>
        </w:rPr>
        <w:t xml:space="preserve"> : Role</w:t>
      </w:r>
    </w:p>
    <w:p w14:paraId="5BB75E51"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1.6 Contribution of Project</w:t>
      </w:r>
    </w:p>
    <w:p w14:paraId="24AA3CAB" w14:textId="77777777" w:rsidR="003D5F8F" w:rsidRPr="003D5F8F" w:rsidRDefault="00F347D7" w:rsidP="00086F3E">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Krishna’s Lens contributes innovative value in the domain of mental wellness by combining:</w:t>
      </w:r>
    </w:p>
    <w:p w14:paraId="31E62D89" w14:textId="77777777" w:rsidR="003D5F8F" w:rsidRPr="003D5F8F" w:rsidRDefault="00F347D7" w:rsidP="00670C6E">
      <w:pPr>
        <w:pStyle w:val="ListParagraph"/>
        <w:numPr>
          <w:ilvl w:val="0"/>
          <w:numId w:val="9"/>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Advanced NLP technology</w:t>
      </w:r>
    </w:p>
    <w:p w14:paraId="666DAA32" w14:textId="77777777" w:rsidR="003D5F8F" w:rsidRPr="003D5F8F" w:rsidRDefault="00F347D7" w:rsidP="00670C6E">
      <w:pPr>
        <w:pStyle w:val="ListParagraph"/>
        <w:numPr>
          <w:ilvl w:val="0"/>
          <w:numId w:val="9"/>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Constructive cognitive transformation</w:t>
      </w:r>
    </w:p>
    <w:p w14:paraId="182740AB" w14:textId="77777777" w:rsidR="003D5F8F" w:rsidRPr="003D5F8F" w:rsidRDefault="00F347D7" w:rsidP="00670C6E">
      <w:pPr>
        <w:pStyle w:val="ListParagraph"/>
        <w:numPr>
          <w:ilvl w:val="0"/>
          <w:numId w:val="9"/>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Spiritual philosophy from Indian heritage</w:t>
      </w:r>
    </w:p>
    <w:p w14:paraId="34E8A74E" w14:textId="77777777" w:rsidR="003D5F8F" w:rsidRPr="003D5F8F" w:rsidRDefault="00F347D7" w:rsidP="00086F3E">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This empowers users to build emotional resilience and mental clarity without relying on traditional therapy alone.</w:t>
      </w:r>
    </w:p>
    <w:p w14:paraId="5C67243D"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1.6.1 Market Potential</w:t>
      </w:r>
    </w:p>
    <w:p w14:paraId="7BE62E3E" w14:textId="77777777" w:rsidR="003D5F8F" w:rsidRPr="003D5F8F" w:rsidRDefault="00F347D7" w:rsidP="00086F3E">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Mental health applications are rapidly growing worldwide, with billions of young users seeking emotional support digitally. Krishna’s Lens has strong potential in:</w:t>
      </w:r>
    </w:p>
    <w:p w14:paraId="48890AEA" w14:textId="77777777" w:rsidR="003D5F8F" w:rsidRPr="003D5F8F" w:rsidRDefault="00F347D7" w:rsidP="00670C6E">
      <w:pPr>
        <w:pStyle w:val="ListParagraph"/>
        <w:numPr>
          <w:ilvl w:val="0"/>
          <w:numId w:val="10"/>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Wellness applications market</w:t>
      </w:r>
    </w:p>
    <w:p w14:paraId="4C749FBA" w14:textId="77777777" w:rsidR="003D5F8F" w:rsidRPr="003D5F8F" w:rsidRDefault="00F347D7" w:rsidP="00670C6E">
      <w:pPr>
        <w:pStyle w:val="ListParagraph"/>
        <w:numPr>
          <w:ilvl w:val="0"/>
          <w:numId w:val="10"/>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Ed-Tech stress management support</w:t>
      </w:r>
    </w:p>
    <w:p w14:paraId="312091EA" w14:textId="77777777" w:rsidR="003D5F8F" w:rsidRPr="003D5F8F" w:rsidRDefault="00F347D7" w:rsidP="00670C6E">
      <w:pPr>
        <w:pStyle w:val="ListParagraph"/>
        <w:numPr>
          <w:ilvl w:val="0"/>
          <w:numId w:val="10"/>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College student mental support systems</w:t>
      </w:r>
    </w:p>
    <w:p w14:paraId="498A94B3" w14:textId="77777777" w:rsidR="003D5F8F" w:rsidRPr="003D5F8F" w:rsidRDefault="00F347D7" w:rsidP="00670C6E">
      <w:pPr>
        <w:pStyle w:val="ListParagraph"/>
        <w:numPr>
          <w:ilvl w:val="0"/>
          <w:numId w:val="10"/>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Employee well-being programs</w:t>
      </w:r>
    </w:p>
    <w:p w14:paraId="647776EF" w14:textId="77777777" w:rsidR="00AE3FA2" w:rsidRPr="003D5F8F" w:rsidRDefault="003D5F8F" w:rsidP="00AE3FA2">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lastRenderedPageBreak/>
        <w:t>As mental health awareness increases, demand for AI-guided self-help tools will continue to rise significantly.</w:t>
      </w:r>
    </w:p>
    <w:p w14:paraId="561A9BD8"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1.6.2 Innovativeness</w:t>
      </w:r>
    </w:p>
    <w:p w14:paraId="55D99252" w14:textId="77777777" w:rsidR="003D5F8F" w:rsidRPr="003D5F8F" w:rsidRDefault="00F347D7" w:rsidP="00AE3FA2">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Krishna’s Lens stands out due to:</w:t>
      </w:r>
    </w:p>
    <w:p w14:paraId="16CF405D" w14:textId="77777777" w:rsidR="003D5F8F" w:rsidRPr="003D5F8F" w:rsidRDefault="00F347D7" w:rsidP="00670C6E">
      <w:pPr>
        <w:pStyle w:val="ListParagraph"/>
        <w:numPr>
          <w:ilvl w:val="0"/>
          <w:numId w:val="11"/>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 xml:space="preserve">Unique </w:t>
      </w:r>
      <w:r w:rsidRPr="003D5F8F">
        <w:rPr>
          <w:rFonts w:ascii="Times New Roman" w:hAnsi="Times New Roman"/>
          <w:b/>
          <w:bCs/>
          <w:sz w:val="24"/>
          <w:lang w:eastAsia="en-US"/>
        </w:rPr>
        <w:t>3-perspective transformation</w:t>
      </w:r>
      <w:r w:rsidRPr="003D5F8F">
        <w:rPr>
          <w:rFonts w:ascii="Times New Roman" w:hAnsi="Times New Roman"/>
          <w:sz w:val="24"/>
          <w:lang w:eastAsia="en-US"/>
        </w:rPr>
        <w:t xml:space="preserve"> (Emotional + Strategic + Spiritual)</w:t>
      </w:r>
    </w:p>
    <w:p w14:paraId="27E4EAD5" w14:textId="77777777" w:rsidR="003D5F8F" w:rsidRPr="003D5F8F" w:rsidRDefault="00F347D7" w:rsidP="00670C6E">
      <w:pPr>
        <w:pStyle w:val="ListParagraph"/>
        <w:numPr>
          <w:ilvl w:val="0"/>
          <w:numId w:val="11"/>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 xml:space="preserve">Integration of </w:t>
      </w:r>
      <w:r w:rsidRPr="003D5F8F">
        <w:rPr>
          <w:rFonts w:ascii="Times New Roman" w:hAnsi="Times New Roman"/>
          <w:b/>
          <w:bCs/>
          <w:sz w:val="24"/>
          <w:lang w:eastAsia="en-US"/>
        </w:rPr>
        <w:t>Bhagavad Gita principles</w:t>
      </w:r>
      <w:r w:rsidRPr="003D5F8F">
        <w:rPr>
          <w:rFonts w:ascii="Times New Roman" w:hAnsi="Times New Roman"/>
          <w:sz w:val="24"/>
          <w:lang w:eastAsia="en-US"/>
        </w:rPr>
        <w:t xml:space="preserve"> with modern AI</w:t>
      </w:r>
    </w:p>
    <w:p w14:paraId="1411A5F4" w14:textId="77777777" w:rsidR="003D5F8F" w:rsidRPr="003D5F8F" w:rsidRDefault="00F347D7" w:rsidP="00670C6E">
      <w:pPr>
        <w:pStyle w:val="ListParagraph"/>
        <w:numPr>
          <w:ilvl w:val="0"/>
          <w:numId w:val="11"/>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Real-time personalized mental assistance</w:t>
      </w:r>
    </w:p>
    <w:p w14:paraId="04183A71" w14:textId="77777777" w:rsidR="003D5F8F" w:rsidRPr="003D5F8F" w:rsidRDefault="00F347D7" w:rsidP="00670C6E">
      <w:pPr>
        <w:pStyle w:val="ListParagraph"/>
        <w:numPr>
          <w:ilvl w:val="0"/>
          <w:numId w:val="11"/>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Non-diagnostic yet psychologically supportive framework</w:t>
      </w:r>
    </w:p>
    <w:p w14:paraId="3086A864" w14:textId="77777777" w:rsidR="003D5F8F" w:rsidRPr="003D5F8F" w:rsidRDefault="00F347D7" w:rsidP="00670C6E">
      <w:pPr>
        <w:pStyle w:val="ListParagraph"/>
        <w:numPr>
          <w:ilvl w:val="0"/>
          <w:numId w:val="11"/>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First of its kind concept rooted in Indian philosophical wisdom</w:t>
      </w:r>
    </w:p>
    <w:p w14:paraId="38F6C5AB" w14:textId="77777777" w:rsidR="003D5F8F" w:rsidRPr="003D5F8F" w:rsidRDefault="00F347D7" w:rsidP="00AE3FA2">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This combination makes the system culturally relevant, accessible, and highly innovative.</w:t>
      </w:r>
    </w:p>
    <w:p w14:paraId="6E09F394"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1.6.3 Usefulness</w:t>
      </w:r>
    </w:p>
    <w:p w14:paraId="0ED27964" w14:textId="77777777" w:rsidR="003D5F8F" w:rsidRPr="003D5F8F" w:rsidRDefault="00F347D7" w:rsidP="00AE3FA2">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The project helps users:</w:t>
      </w:r>
    </w:p>
    <w:p w14:paraId="3B87B849" w14:textId="77777777" w:rsidR="003D5F8F" w:rsidRPr="003D5F8F" w:rsidRDefault="00F347D7" w:rsidP="00670C6E">
      <w:pPr>
        <w:pStyle w:val="ListParagraph"/>
        <w:numPr>
          <w:ilvl w:val="0"/>
          <w:numId w:val="12"/>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Reduce stress, fear, and negativity</w:t>
      </w:r>
    </w:p>
    <w:p w14:paraId="60B5A2E2" w14:textId="77777777" w:rsidR="003D5F8F" w:rsidRPr="003D5F8F" w:rsidRDefault="00F347D7" w:rsidP="00670C6E">
      <w:pPr>
        <w:pStyle w:val="ListParagraph"/>
        <w:numPr>
          <w:ilvl w:val="0"/>
          <w:numId w:val="12"/>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Make better decisions using strategic guidance</w:t>
      </w:r>
    </w:p>
    <w:p w14:paraId="33369431" w14:textId="77777777" w:rsidR="003D5F8F" w:rsidRPr="003D5F8F" w:rsidRDefault="00F347D7" w:rsidP="00670C6E">
      <w:pPr>
        <w:pStyle w:val="ListParagraph"/>
        <w:numPr>
          <w:ilvl w:val="0"/>
          <w:numId w:val="12"/>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Achieve calmness through spiritual reflection</w:t>
      </w:r>
    </w:p>
    <w:p w14:paraId="4FDFD858" w14:textId="77777777" w:rsidR="003D5F8F" w:rsidRPr="003D5F8F" w:rsidRDefault="00F347D7" w:rsidP="00670C6E">
      <w:pPr>
        <w:pStyle w:val="ListParagraph"/>
        <w:numPr>
          <w:ilvl w:val="0"/>
          <w:numId w:val="12"/>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Interpret challenges constructively</w:t>
      </w:r>
    </w:p>
    <w:p w14:paraId="597B78D1" w14:textId="77777777" w:rsidR="003D5F8F" w:rsidRPr="003D5F8F" w:rsidRDefault="00F347D7" w:rsidP="00670C6E">
      <w:pPr>
        <w:pStyle w:val="ListParagraph"/>
        <w:numPr>
          <w:ilvl w:val="0"/>
          <w:numId w:val="12"/>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sz w:val="24"/>
          <w:lang w:eastAsia="en-US"/>
        </w:rPr>
        <w:t>Build long-term mental resilience and optimism</w:t>
      </w:r>
    </w:p>
    <w:p w14:paraId="70D6C363" w14:textId="77777777" w:rsidR="003D5F8F" w:rsidRPr="003D5F8F" w:rsidRDefault="00F347D7" w:rsidP="00AE3FA2">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It becomes a self-help companion available anytime, anywhere.</w:t>
      </w:r>
    </w:p>
    <w:p w14:paraId="7A12A885" w14:textId="77777777" w:rsidR="003D5F8F" w:rsidRPr="003D5F8F" w:rsidRDefault="00F347D7" w:rsidP="00A92995">
      <w:pPr>
        <w:pStyle w:val="ListParagraph"/>
        <w:suppressAutoHyphens w:val="0"/>
        <w:spacing w:after="120" w:line="360" w:lineRule="auto"/>
        <w:ind w:left="0"/>
        <w:jc w:val="both"/>
        <w:textboxTightWrap w:val="allLines"/>
        <w:rPr>
          <w:rFonts w:ascii="Times New Roman" w:hAnsi="Times New Roman"/>
          <w:b/>
          <w:bCs/>
          <w:sz w:val="24"/>
          <w:lang w:eastAsia="en-US"/>
        </w:rPr>
      </w:pPr>
      <w:r w:rsidRPr="003D5F8F">
        <w:rPr>
          <w:rFonts w:ascii="Times New Roman" w:hAnsi="Times New Roman"/>
          <w:b/>
          <w:bCs/>
          <w:sz w:val="24"/>
          <w:lang w:eastAsia="en-US"/>
        </w:rPr>
        <w:t>1.7 Report Organization</w:t>
      </w:r>
    </w:p>
    <w:p w14:paraId="38D7E463" w14:textId="77777777" w:rsidR="003D5F8F" w:rsidRPr="003D5F8F" w:rsidRDefault="00F347D7" w:rsidP="00AE3FA2">
      <w:pPr>
        <w:pStyle w:val="ListParagraph"/>
        <w:suppressAutoHyphens w:val="0"/>
        <w:spacing w:after="120" w:line="360" w:lineRule="auto"/>
        <w:ind w:left="0"/>
        <w:jc w:val="both"/>
        <w:textboxTightWrap w:val="allLines"/>
        <w:rPr>
          <w:rFonts w:ascii="Times New Roman" w:hAnsi="Times New Roman"/>
          <w:sz w:val="24"/>
          <w:lang w:eastAsia="en-US"/>
        </w:rPr>
      </w:pPr>
      <w:r w:rsidRPr="003D5F8F">
        <w:rPr>
          <w:rFonts w:ascii="Times New Roman" w:hAnsi="Times New Roman"/>
          <w:sz w:val="24"/>
          <w:lang w:eastAsia="en-US"/>
        </w:rPr>
        <w:t>The report is organized into chapters to provide a clear understanding of the project development process.</w:t>
      </w:r>
    </w:p>
    <w:p w14:paraId="4D617D5C" w14:textId="77777777" w:rsidR="003D5F8F" w:rsidRPr="003D5F8F" w:rsidRDefault="00F347D7" w:rsidP="00670C6E">
      <w:pPr>
        <w:pStyle w:val="ListParagraph"/>
        <w:numPr>
          <w:ilvl w:val="0"/>
          <w:numId w:val="13"/>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b/>
          <w:bCs/>
          <w:sz w:val="24"/>
          <w:lang w:eastAsia="en-US"/>
        </w:rPr>
        <w:t>Chapter 1</w:t>
      </w:r>
      <w:r w:rsidRPr="003D5F8F">
        <w:rPr>
          <w:rFonts w:ascii="Times New Roman" w:hAnsi="Times New Roman"/>
          <w:sz w:val="24"/>
          <w:lang w:eastAsia="en-US"/>
        </w:rPr>
        <w:t xml:space="preserve"> introduces the project, rationale, goals, objectives, methodology, role, and contribution.</w:t>
      </w:r>
    </w:p>
    <w:p w14:paraId="301312A2" w14:textId="77777777" w:rsidR="003D5F8F" w:rsidRPr="003D5F8F" w:rsidRDefault="00F347D7" w:rsidP="00670C6E">
      <w:pPr>
        <w:pStyle w:val="ListParagraph"/>
        <w:numPr>
          <w:ilvl w:val="0"/>
          <w:numId w:val="13"/>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b/>
          <w:bCs/>
          <w:sz w:val="24"/>
          <w:lang w:eastAsia="en-US"/>
        </w:rPr>
        <w:t>Chapter 2</w:t>
      </w:r>
      <w:r w:rsidRPr="003D5F8F">
        <w:rPr>
          <w:rFonts w:ascii="Times New Roman" w:hAnsi="Times New Roman"/>
          <w:sz w:val="24"/>
          <w:lang w:eastAsia="en-US"/>
        </w:rPr>
        <w:t xml:space="preserve"> discusses background study, related research, and literature survey supporting this work.</w:t>
      </w:r>
    </w:p>
    <w:p w14:paraId="66BE8D04" w14:textId="77777777" w:rsidR="003D5F8F" w:rsidRPr="003D5F8F" w:rsidRDefault="00F347D7" w:rsidP="00670C6E">
      <w:pPr>
        <w:pStyle w:val="ListParagraph"/>
        <w:numPr>
          <w:ilvl w:val="0"/>
          <w:numId w:val="13"/>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b/>
          <w:bCs/>
          <w:sz w:val="24"/>
          <w:lang w:eastAsia="en-US"/>
        </w:rPr>
        <w:t>Chapter 3</w:t>
      </w:r>
      <w:r w:rsidRPr="003D5F8F">
        <w:rPr>
          <w:rFonts w:ascii="Times New Roman" w:hAnsi="Times New Roman"/>
          <w:sz w:val="24"/>
          <w:lang w:eastAsia="en-US"/>
        </w:rPr>
        <w:t xml:space="preserve"> explains system design, architecture, workflow, and technical requirements.</w:t>
      </w:r>
    </w:p>
    <w:p w14:paraId="3734CD30" w14:textId="77777777" w:rsidR="003D5F8F" w:rsidRPr="003D5F8F" w:rsidRDefault="00F347D7" w:rsidP="00670C6E">
      <w:pPr>
        <w:pStyle w:val="ListParagraph"/>
        <w:numPr>
          <w:ilvl w:val="0"/>
          <w:numId w:val="13"/>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b/>
          <w:bCs/>
          <w:sz w:val="24"/>
          <w:lang w:eastAsia="en-US"/>
        </w:rPr>
        <w:t>Chapter 4</w:t>
      </w:r>
      <w:r w:rsidRPr="003D5F8F">
        <w:rPr>
          <w:rFonts w:ascii="Times New Roman" w:hAnsi="Times New Roman"/>
          <w:sz w:val="24"/>
          <w:lang w:eastAsia="en-US"/>
        </w:rPr>
        <w:t xml:space="preserve"> presents dataset preparation, model training, application development, and testing.</w:t>
      </w:r>
    </w:p>
    <w:p w14:paraId="7FB07224" w14:textId="77777777" w:rsidR="003D5F8F" w:rsidRPr="003D5F8F" w:rsidRDefault="00F347D7" w:rsidP="00670C6E">
      <w:pPr>
        <w:pStyle w:val="ListParagraph"/>
        <w:numPr>
          <w:ilvl w:val="0"/>
          <w:numId w:val="13"/>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3D5F8F">
        <w:rPr>
          <w:rFonts w:ascii="Times New Roman" w:hAnsi="Times New Roman"/>
          <w:b/>
          <w:bCs/>
          <w:sz w:val="24"/>
          <w:lang w:eastAsia="en-US"/>
        </w:rPr>
        <w:t>Chapter 5</w:t>
      </w:r>
      <w:r w:rsidRPr="003D5F8F">
        <w:rPr>
          <w:rFonts w:ascii="Times New Roman" w:hAnsi="Times New Roman"/>
          <w:sz w:val="24"/>
          <w:lang w:eastAsia="en-US"/>
        </w:rPr>
        <w:t xml:space="preserve"> describes results, performance evaluation, and user feedback.</w:t>
      </w:r>
    </w:p>
    <w:p w14:paraId="2F17C8C3" w14:textId="77777777" w:rsidR="000D3526" w:rsidRDefault="003D5F8F" w:rsidP="00670C6E">
      <w:pPr>
        <w:pStyle w:val="ListParagraph"/>
        <w:numPr>
          <w:ilvl w:val="0"/>
          <w:numId w:val="13"/>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sectPr w:rsidR="000D3526" w:rsidSect="006E6A0D">
          <w:headerReference w:type="default" r:id="rId12"/>
          <w:footerReference w:type="default" r:id="rId13"/>
          <w:headerReference w:type="first" r:id="rId14"/>
          <w:footerReference w:type="first" r:id="rId15"/>
          <w:pgSz w:w="12240" w:h="15840"/>
          <w:pgMar w:top="1440" w:right="1440" w:bottom="1440" w:left="2160" w:header="576" w:footer="288" w:gutter="0"/>
          <w:pgNumType w:start="1"/>
          <w:cols w:space="720"/>
          <w:titlePg/>
          <w:docGrid w:linePitch="360"/>
        </w:sectPr>
      </w:pPr>
      <w:r w:rsidRPr="003D5F8F">
        <w:rPr>
          <w:rFonts w:ascii="Times New Roman" w:hAnsi="Times New Roman"/>
          <w:b/>
          <w:bCs/>
          <w:sz w:val="24"/>
          <w:lang w:eastAsia="en-US"/>
        </w:rPr>
        <w:t>Chapter 6</w:t>
      </w:r>
      <w:r w:rsidRPr="003D5F8F">
        <w:rPr>
          <w:rFonts w:ascii="Times New Roman" w:hAnsi="Times New Roman"/>
          <w:sz w:val="24"/>
          <w:lang w:eastAsia="en-US"/>
        </w:rPr>
        <w:t xml:space="preserve"> concludes the project with achievements, limitations, and future scope.</w:t>
      </w:r>
    </w:p>
    <w:p w14:paraId="3E7DBA14" w14:textId="77777777" w:rsidR="000D3526" w:rsidRDefault="00F347D7" w:rsidP="000D3526">
      <w:pPr>
        <w:numPr>
          <w:ilvl w:val="1"/>
          <w:numId w:val="0"/>
        </w:numPr>
        <w:suppressAutoHyphens w:val="0"/>
        <w:spacing w:before="120" w:after="120" w:line="360" w:lineRule="auto"/>
        <w:jc w:val="both"/>
        <w:textboxTightWrap w:val="allLines"/>
        <w:rPr>
          <w:rFonts w:ascii="Times New Roman" w:eastAsia="Times New Roman" w:hAnsi="Times New Roman"/>
          <w:b/>
          <w:iCs/>
          <w:color w:val="000000"/>
          <w:spacing w:val="15"/>
          <w:sz w:val="28"/>
          <w:szCs w:val="28"/>
          <w:lang w:eastAsia="en-US"/>
        </w:rPr>
      </w:pPr>
      <w:r>
        <w:rPr>
          <w:rFonts w:ascii="Times New Roman" w:eastAsia="Times New Roman" w:hAnsi="Times New Roman"/>
          <w:b/>
          <w:iCs/>
          <w:color w:val="000000"/>
          <w:spacing w:val="15"/>
          <w:sz w:val="28"/>
          <w:szCs w:val="28"/>
          <w:lang w:eastAsia="en-US"/>
        </w:rPr>
        <w:lastRenderedPageBreak/>
        <w:t>Chapter 2</w:t>
      </w:r>
    </w:p>
    <w:p w14:paraId="785877EA" w14:textId="77777777" w:rsidR="00045C01" w:rsidRPr="000D3526" w:rsidRDefault="00000000" w:rsidP="000D3526">
      <w:pPr>
        <w:numPr>
          <w:ilvl w:val="1"/>
          <w:numId w:val="0"/>
        </w:numPr>
        <w:suppressAutoHyphens w:val="0"/>
        <w:spacing w:before="120" w:after="120" w:line="360" w:lineRule="auto"/>
        <w:jc w:val="both"/>
        <w:textboxTightWrap w:val="allLines"/>
        <w:rPr>
          <w:rFonts w:ascii="Times New Roman" w:eastAsia="Times New Roman" w:hAnsi="Times New Roman"/>
          <w:b/>
          <w:iCs/>
          <w:color w:val="000000"/>
          <w:spacing w:val="15"/>
          <w:sz w:val="28"/>
          <w:szCs w:val="28"/>
          <w:lang w:eastAsia="en-US"/>
        </w:rPr>
      </w:pPr>
      <w:r>
        <w:rPr>
          <w:noProof/>
        </w:rPr>
        <w:pict w14:anchorId="00FCBF82">
          <v:shape id="_x0000_s2051" type="#_x0000_t32" style="position:absolute;left:0;text-align:left;margin-left:.7pt;margin-top:20.25pt;width:440.75pt;height:.05pt;z-index:251666432" o:connectortype="straight" strokecolor="#943634" strokeweight="2pt"/>
        </w:pict>
      </w:r>
      <w:r w:rsidR="000D3526">
        <w:rPr>
          <w:rFonts w:ascii="Times New Roman" w:eastAsia="Times New Roman" w:hAnsi="Times New Roman"/>
          <w:b/>
          <w:iCs/>
          <w:color w:val="000000"/>
          <w:spacing w:val="15"/>
          <w:sz w:val="28"/>
          <w:szCs w:val="28"/>
          <w:lang w:eastAsia="en-US"/>
        </w:rPr>
        <w:t>Literature Review</w:t>
      </w:r>
    </w:p>
    <w:p w14:paraId="2B589B17" w14:textId="6164FBF6" w:rsidR="007551E2" w:rsidRDefault="00C5448C" w:rsidP="00C5448C">
      <w:pPr>
        <w:pStyle w:val="ListParagraph"/>
        <w:suppressAutoHyphens w:val="0"/>
        <w:spacing w:after="120"/>
        <w:ind w:left="0"/>
        <w:jc w:val="center"/>
        <w:textboxTightWrap w:val="allLines"/>
        <w:rPr>
          <w:rFonts w:ascii="Times New Roman" w:hAnsi="Times New Roman"/>
          <w:b/>
          <w:bCs/>
          <w:sz w:val="24"/>
          <w:lang w:eastAsia="en-US"/>
        </w:rPr>
      </w:pPr>
      <w:r w:rsidRPr="00C5448C">
        <w:rPr>
          <w:rFonts w:ascii="Times New Roman" w:hAnsi="Times New Roman"/>
          <w:b/>
          <w:bCs/>
          <w:noProof/>
          <w:sz w:val="24"/>
          <w:lang w:eastAsia="en-US"/>
        </w:rPr>
        <w:drawing>
          <wp:inline distT="0" distB="0" distL="0" distR="0" wp14:anchorId="7A22FDA8" wp14:editId="47579F8B">
            <wp:extent cx="5692309" cy="3110346"/>
            <wp:effectExtent l="0" t="0" r="3810" b="0"/>
            <wp:docPr id="8946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37234" name=""/>
                    <pic:cNvPicPr/>
                  </pic:nvPicPr>
                  <pic:blipFill>
                    <a:blip r:embed="rId16"/>
                    <a:stretch>
                      <a:fillRect/>
                    </a:stretch>
                  </pic:blipFill>
                  <pic:spPr>
                    <a:xfrm>
                      <a:off x="0" y="0"/>
                      <a:ext cx="5701634" cy="3115441"/>
                    </a:xfrm>
                    <a:prstGeom prst="rect">
                      <a:avLst/>
                    </a:prstGeom>
                  </pic:spPr>
                </pic:pic>
              </a:graphicData>
            </a:graphic>
          </wp:inline>
        </w:drawing>
      </w:r>
    </w:p>
    <w:p w14:paraId="01429CEC" w14:textId="7196413D" w:rsidR="0019583F" w:rsidRPr="005A4B4B" w:rsidRDefault="00C46F05" w:rsidP="00C46F05">
      <w:pPr>
        <w:pStyle w:val="ListParagraph"/>
        <w:suppressAutoHyphens w:val="0"/>
        <w:spacing w:after="120"/>
        <w:ind w:left="0"/>
        <w:jc w:val="center"/>
        <w:textboxTightWrap w:val="allLines"/>
        <w:rPr>
          <w:rFonts w:ascii="Times New Roman" w:hAnsi="Times New Roman"/>
          <w:b/>
          <w:bCs/>
          <w:sz w:val="20"/>
          <w:szCs w:val="18"/>
          <w:lang w:eastAsia="en-US"/>
        </w:rPr>
      </w:pPr>
      <w:r w:rsidRPr="005A4B4B">
        <w:rPr>
          <w:rFonts w:ascii="Times New Roman" w:hAnsi="Times New Roman"/>
          <w:b/>
          <w:bCs/>
          <w:sz w:val="20"/>
          <w:szCs w:val="18"/>
          <w:lang w:eastAsia="en-US"/>
        </w:rPr>
        <w:t>Table – 2</w:t>
      </w:r>
      <w:r w:rsidR="004C385D">
        <w:rPr>
          <w:rFonts w:ascii="Times New Roman" w:hAnsi="Times New Roman"/>
          <w:b/>
          <w:bCs/>
          <w:sz w:val="20"/>
          <w:szCs w:val="18"/>
          <w:lang w:eastAsia="en-US"/>
        </w:rPr>
        <w:t xml:space="preserve"> : Literature Review</w:t>
      </w:r>
    </w:p>
    <w:p w14:paraId="738ABBDC" w14:textId="77777777" w:rsidR="0019583F" w:rsidRDefault="0019583F" w:rsidP="00C82AE9">
      <w:pPr>
        <w:pStyle w:val="ListParagraph"/>
        <w:suppressAutoHyphens w:val="0"/>
        <w:spacing w:after="120"/>
        <w:ind w:left="0"/>
        <w:jc w:val="both"/>
        <w:textboxTightWrap w:val="allLines"/>
        <w:rPr>
          <w:rFonts w:ascii="Times New Roman" w:hAnsi="Times New Roman"/>
          <w:b/>
          <w:bCs/>
          <w:sz w:val="24"/>
          <w:lang w:eastAsia="en-US"/>
        </w:rPr>
      </w:pPr>
    </w:p>
    <w:p w14:paraId="2C55D49F" w14:textId="77777777" w:rsidR="0019583F" w:rsidRDefault="0019583F" w:rsidP="00C82AE9">
      <w:pPr>
        <w:pStyle w:val="ListParagraph"/>
        <w:suppressAutoHyphens w:val="0"/>
        <w:spacing w:after="120"/>
        <w:ind w:left="0"/>
        <w:jc w:val="both"/>
        <w:textboxTightWrap w:val="allLines"/>
        <w:rPr>
          <w:rFonts w:ascii="Times New Roman" w:hAnsi="Times New Roman"/>
          <w:b/>
          <w:bCs/>
          <w:sz w:val="24"/>
          <w:lang w:eastAsia="en-US"/>
        </w:rPr>
      </w:pPr>
    </w:p>
    <w:p w14:paraId="73CA93C7" w14:textId="77777777" w:rsidR="0019583F" w:rsidRDefault="0019583F" w:rsidP="00C82AE9">
      <w:pPr>
        <w:pStyle w:val="ListParagraph"/>
        <w:suppressAutoHyphens w:val="0"/>
        <w:spacing w:after="120"/>
        <w:ind w:left="0"/>
        <w:jc w:val="both"/>
        <w:textboxTightWrap w:val="allLines"/>
        <w:rPr>
          <w:rFonts w:ascii="Times New Roman" w:hAnsi="Times New Roman"/>
          <w:b/>
          <w:bCs/>
          <w:sz w:val="24"/>
          <w:lang w:eastAsia="en-US"/>
        </w:rPr>
      </w:pPr>
    </w:p>
    <w:p w14:paraId="3D942617" w14:textId="77777777" w:rsidR="0019583F" w:rsidRDefault="0019583F" w:rsidP="00C82AE9">
      <w:pPr>
        <w:pStyle w:val="ListParagraph"/>
        <w:suppressAutoHyphens w:val="0"/>
        <w:spacing w:after="120"/>
        <w:ind w:left="0"/>
        <w:jc w:val="both"/>
        <w:textboxTightWrap w:val="allLines"/>
        <w:rPr>
          <w:rFonts w:ascii="Times New Roman" w:hAnsi="Times New Roman"/>
          <w:b/>
          <w:bCs/>
          <w:sz w:val="24"/>
          <w:lang w:eastAsia="en-US"/>
        </w:rPr>
        <w:sectPr w:rsidR="0019583F" w:rsidSect="006E6A0D">
          <w:headerReference w:type="default" r:id="rId17"/>
          <w:headerReference w:type="first" r:id="rId18"/>
          <w:pgSz w:w="12240" w:h="15840"/>
          <w:pgMar w:top="1440" w:right="1440" w:bottom="1440" w:left="2160" w:header="576" w:footer="288" w:gutter="0"/>
          <w:cols w:space="720"/>
          <w:titlePg/>
          <w:docGrid w:linePitch="360"/>
        </w:sectPr>
      </w:pPr>
    </w:p>
    <w:p w14:paraId="7786104D" w14:textId="77777777" w:rsidR="0019583F" w:rsidRPr="00AD3CF6" w:rsidRDefault="00F347D7" w:rsidP="0019583F">
      <w:pPr>
        <w:pStyle w:val="ListParagraph"/>
        <w:suppressAutoHyphens w:val="0"/>
        <w:spacing w:after="120" w:line="360" w:lineRule="auto"/>
        <w:ind w:left="0"/>
        <w:jc w:val="both"/>
        <w:textboxTightWrap w:val="allLines"/>
        <w:rPr>
          <w:rFonts w:ascii="Times New Roman" w:hAnsi="Times New Roman"/>
          <w:b/>
          <w:bCs/>
          <w:sz w:val="32"/>
          <w:szCs w:val="32"/>
          <w:lang w:eastAsia="en-US"/>
        </w:rPr>
      </w:pPr>
      <w:r w:rsidRPr="00045C01">
        <w:rPr>
          <w:rFonts w:ascii="Times New Roman" w:hAnsi="Times New Roman"/>
          <w:b/>
          <w:bCs/>
          <w:sz w:val="32"/>
          <w:szCs w:val="32"/>
          <w:lang w:eastAsia="en-US"/>
        </w:rPr>
        <w:lastRenderedPageBreak/>
        <w:t>Chapter</w:t>
      </w:r>
      <w:r w:rsidRPr="00AD3CF6">
        <w:rPr>
          <w:rFonts w:ascii="Times New Roman" w:hAnsi="Times New Roman"/>
          <w:b/>
          <w:bCs/>
          <w:sz w:val="32"/>
          <w:szCs w:val="32"/>
          <w:lang w:eastAsia="en-US"/>
        </w:rPr>
        <w:t>-</w:t>
      </w:r>
      <w:r>
        <w:rPr>
          <w:rFonts w:ascii="Times New Roman" w:hAnsi="Times New Roman"/>
          <w:b/>
          <w:bCs/>
          <w:sz w:val="32"/>
          <w:szCs w:val="32"/>
          <w:lang w:eastAsia="en-US"/>
        </w:rPr>
        <w:t>3</w:t>
      </w:r>
    </w:p>
    <w:p w14:paraId="6D2C52E8" w14:textId="77777777" w:rsidR="0019583F" w:rsidRPr="00FF2687" w:rsidRDefault="00F347D7" w:rsidP="0019583F">
      <w:pPr>
        <w:pStyle w:val="ListParagraph"/>
        <w:suppressAutoHyphens w:val="0"/>
        <w:spacing w:after="120" w:line="360" w:lineRule="auto"/>
        <w:ind w:left="0"/>
        <w:jc w:val="both"/>
        <w:textboxTightWrap w:val="allLines"/>
        <w:rPr>
          <w:rFonts w:ascii="Times New Roman" w:hAnsi="Times New Roman"/>
          <w:b/>
          <w:bCs/>
          <w:sz w:val="32"/>
          <w:szCs w:val="32"/>
          <w:lang w:eastAsia="en-US"/>
        </w:rPr>
      </w:pPr>
      <w:r w:rsidRPr="00FF2687">
        <w:rPr>
          <w:rFonts w:ascii="Times New Roman" w:hAnsi="Times New Roman"/>
          <w:b/>
          <w:bCs/>
          <w:sz w:val="32"/>
          <w:szCs w:val="32"/>
          <w:lang w:eastAsia="en-US"/>
        </w:rPr>
        <w:t>Software Requirements Specifications (SRS)</w:t>
      </w:r>
    </w:p>
    <w:p w14:paraId="58756EB6" w14:textId="77777777" w:rsidR="0019583F" w:rsidRDefault="00000000" w:rsidP="0019583F">
      <w:pPr>
        <w:pStyle w:val="ListParagraph"/>
        <w:suppressAutoHyphens w:val="0"/>
        <w:spacing w:after="120" w:line="360" w:lineRule="auto"/>
        <w:ind w:left="0"/>
        <w:jc w:val="both"/>
        <w:textboxTightWrap w:val="allLines"/>
        <w:rPr>
          <w:rFonts w:ascii="Times New Roman" w:hAnsi="Times New Roman"/>
          <w:b/>
          <w:bCs/>
          <w:sz w:val="24"/>
          <w:lang w:eastAsia="en-US"/>
        </w:rPr>
      </w:pPr>
      <w:r>
        <w:rPr>
          <w:b/>
          <w:bCs/>
          <w:noProof/>
        </w:rPr>
        <w:pict w14:anchorId="7B4BA063">
          <v:shape id="_x0000_s2052" type="#_x0000_t32" style="position:absolute;left:0;text-align:left;margin-left:-3.8pt;margin-top:9.2pt;width:440.75pt;height:.05pt;z-index:251661312" o:connectortype="straight" strokecolor="#943634" strokeweight="2pt"/>
        </w:pict>
      </w:r>
    </w:p>
    <w:p w14:paraId="2C2533A1"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3.1 Introduction</w:t>
      </w:r>
    </w:p>
    <w:p w14:paraId="2A3A7677" w14:textId="77777777" w:rsidR="00912A45" w:rsidRPr="00912A45"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912A45">
        <w:rPr>
          <w:rFonts w:ascii="Times New Roman" w:hAnsi="Times New Roman"/>
          <w:sz w:val="24"/>
          <w:lang w:eastAsia="en-US"/>
        </w:rPr>
        <w:t>This Software Requirement Specification (SRS) outlines all technical, functional, and quality parameters for the Krishna’s Lens mental wellness application. This document provides a comprehensive blueprint to guide development, testing, and deployment, ensuring that the delivered product meets user needs for emotional, strategic, and spiritual support in line with Indian cultural context. It serves as a formal agreement between stakeholders and developers on system capabilities and constraints.​</w:t>
      </w:r>
    </w:p>
    <w:p w14:paraId="1FDF77F1" w14:textId="77777777" w:rsidR="00912A45" w:rsidRPr="00912A45" w:rsidRDefault="00912A45" w:rsidP="00C64961">
      <w:pPr>
        <w:pStyle w:val="ListParagraph"/>
        <w:suppressAutoHyphens w:val="0"/>
        <w:spacing w:after="120" w:line="360" w:lineRule="auto"/>
        <w:ind w:left="360"/>
        <w:jc w:val="both"/>
        <w:textboxTightWrap w:val="allLines"/>
        <w:rPr>
          <w:rFonts w:ascii="Times New Roman" w:hAnsi="Times New Roman"/>
          <w:sz w:val="24"/>
          <w:lang w:eastAsia="en-US"/>
        </w:rPr>
      </w:pPr>
    </w:p>
    <w:p w14:paraId="5B0921AE"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3.1.1 Product Overview</w:t>
      </w:r>
    </w:p>
    <w:p w14:paraId="085DF4D8" w14:textId="77777777" w:rsidR="00912A45" w:rsidRPr="00912A45"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912A45">
        <w:rPr>
          <w:rFonts w:ascii="Times New Roman" w:hAnsi="Times New Roman"/>
          <w:sz w:val="24"/>
          <w:lang w:eastAsia="en-US"/>
        </w:rPr>
        <w:t>Krishna’s Lens is an AI-powered mobile application designed to help students and youth navigate stress, anxiety, and self-doubt by transforming negative thoughts into positive reframing using three distinct AI models: emotional validation, strategic advice, and spiritual wisdom inspired by the Bhagavad Gita. The platform is built for the Indian context, emphasizing cultural and linguistic relevance, and is accessible, reliable, private, and scalable to support millions of concurrent users securely.</w:t>
      </w:r>
    </w:p>
    <w:p w14:paraId="1786B3C6" w14:textId="77777777" w:rsidR="00912A45" w:rsidRPr="00912A45" w:rsidRDefault="00912A45" w:rsidP="00C64961">
      <w:pPr>
        <w:pStyle w:val="ListParagraph"/>
        <w:suppressAutoHyphens w:val="0"/>
        <w:spacing w:after="120" w:line="360" w:lineRule="auto"/>
        <w:ind w:left="360"/>
        <w:jc w:val="both"/>
        <w:textboxTightWrap w:val="allLines"/>
        <w:rPr>
          <w:rFonts w:ascii="Times New Roman" w:hAnsi="Times New Roman"/>
          <w:sz w:val="24"/>
          <w:lang w:eastAsia="en-US"/>
        </w:rPr>
      </w:pPr>
    </w:p>
    <w:p w14:paraId="25AB7A57" w14:textId="5B1E3ECA" w:rsidR="00912A45" w:rsidRPr="00C64961" w:rsidRDefault="00F347D7" w:rsidP="00C64961">
      <w:pPr>
        <w:suppressAutoHyphens w:val="0"/>
        <w:spacing w:after="120" w:line="360" w:lineRule="auto"/>
        <w:jc w:val="both"/>
        <w:textboxTightWrap w:val="allLines"/>
        <w:rPr>
          <w:rFonts w:ascii="Times New Roman" w:hAnsi="Times New Roman"/>
          <w:b/>
          <w:bCs/>
          <w:sz w:val="28"/>
          <w:szCs w:val="24"/>
          <w:lang w:eastAsia="en-US"/>
        </w:rPr>
      </w:pPr>
      <w:r w:rsidRPr="00C64961">
        <w:rPr>
          <w:rFonts w:ascii="Times New Roman" w:hAnsi="Times New Roman"/>
          <w:b/>
          <w:bCs/>
          <w:sz w:val="28"/>
          <w:szCs w:val="24"/>
          <w:lang w:eastAsia="en-US"/>
        </w:rPr>
        <w:t>3.2 Software Functional Requirements</w:t>
      </w:r>
    </w:p>
    <w:p w14:paraId="3E81130E"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3.2.1 Distributed Database or Client Server Model</w:t>
      </w:r>
    </w:p>
    <w:p w14:paraId="78C4C371" w14:textId="77777777" w:rsidR="00912A45" w:rsidRPr="00912A45" w:rsidRDefault="00F347D7" w:rsidP="00670C6E">
      <w:pPr>
        <w:pStyle w:val="ListParagraph"/>
        <w:numPr>
          <w:ilvl w:val="0"/>
          <w:numId w:val="1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system will utilize a secure client-server model with a distributed cloud database (e.g., NoSQL or PostgreSQL) for rapid, scalable data storage and retrieval.</w:t>
      </w:r>
    </w:p>
    <w:p w14:paraId="2F8AD192" w14:textId="77777777" w:rsidR="00912A45" w:rsidRPr="00912A45" w:rsidRDefault="00F347D7" w:rsidP="00670C6E">
      <w:pPr>
        <w:pStyle w:val="ListParagraph"/>
        <w:numPr>
          <w:ilvl w:val="0"/>
          <w:numId w:val="1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All user-generated data, including chats, mood logs, progress metrics, and escalation logs, will be managed centrally but with distributed redundancy.</w:t>
      </w:r>
    </w:p>
    <w:p w14:paraId="7B9689E7" w14:textId="77777777" w:rsidR="00912A45" w:rsidRPr="00912A45" w:rsidRDefault="00F347D7" w:rsidP="00670C6E">
      <w:pPr>
        <w:pStyle w:val="ListParagraph"/>
        <w:numPr>
          <w:ilvl w:val="0"/>
          <w:numId w:val="1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Real-time synchronization is mandatory for chat, mood updates, dashboard analytics, and notifications.</w:t>
      </w:r>
    </w:p>
    <w:p w14:paraId="59356824" w14:textId="77777777" w:rsidR="00912A45" w:rsidRPr="00912A45" w:rsidRDefault="00F347D7" w:rsidP="00670C6E">
      <w:pPr>
        <w:pStyle w:val="ListParagraph"/>
        <w:numPr>
          <w:ilvl w:val="0"/>
          <w:numId w:val="1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lastRenderedPageBreak/>
        <w:t>Encryption in transit (TLS/SSL) and at rest (database-level) will ensure data privacy and integrity.</w:t>
      </w:r>
    </w:p>
    <w:p w14:paraId="3681B9A1" w14:textId="34687C00" w:rsidR="00912A45" w:rsidRPr="00C64961" w:rsidRDefault="00F347D7" w:rsidP="00670C6E">
      <w:pPr>
        <w:pStyle w:val="ListParagraph"/>
        <w:numPr>
          <w:ilvl w:val="0"/>
          <w:numId w:val="1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system supports load balancing, automatic failover, and API microservices for extensibility.</w:t>
      </w:r>
    </w:p>
    <w:p w14:paraId="29BB34B9"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8"/>
          <w:szCs w:val="24"/>
          <w:lang w:eastAsia="en-US"/>
        </w:rPr>
      </w:pPr>
      <w:r w:rsidRPr="00C64961">
        <w:rPr>
          <w:rFonts w:ascii="Times New Roman" w:hAnsi="Times New Roman"/>
          <w:b/>
          <w:bCs/>
          <w:sz w:val="28"/>
          <w:szCs w:val="24"/>
          <w:lang w:eastAsia="en-US"/>
        </w:rPr>
        <w:t>3.3 Non-Functional Requirements</w:t>
      </w:r>
    </w:p>
    <w:p w14:paraId="0DE271E1"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3.3.1 Reliability</w:t>
      </w:r>
    </w:p>
    <w:p w14:paraId="433781F4" w14:textId="77777777" w:rsidR="00912A45" w:rsidRPr="00912A45" w:rsidRDefault="00F347D7" w:rsidP="00670C6E">
      <w:pPr>
        <w:pStyle w:val="ListParagraph"/>
        <w:numPr>
          <w:ilvl w:val="0"/>
          <w:numId w:val="15"/>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application must ensure 99.9% uptime, utilizing redundant cloud infrastructure and regular backups.</w:t>
      </w:r>
    </w:p>
    <w:p w14:paraId="438156D7" w14:textId="77777777" w:rsidR="00912A45" w:rsidRPr="00912A45" w:rsidRDefault="00F347D7" w:rsidP="00670C6E">
      <w:pPr>
        <w:pStyle w:val="ListParagraph"/>
        <w:numPr>
          <w:ilvl w:val="0"/>
          <w:numId w:val="15"/>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Automated failover and disaster recovery systems must be in place to assure service continuity with no loss of user data, even under server or network failures.</w:t>
      </w:r>
    </w:p>
    <w:p w14:paraId="53ED50D8" w14:textId="77777777" w:rsidR="00912A45" w:rsidRPr="00912A45" w:rsidRDefault="00F347D7" w:rsidP="00670C6E">
      <w:pPr>
        <w:pStyle w:val="ListParagraph"/>
        <w:numPr>
          <w:ilvl w:val="0"/>
          <w:numId w:val="15"/>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Critical user-facing services (crisis detection, chat) must undergo regular reliability testing and be equipped with error-handling routines.​</w:t>
      </w:r>
    </w:p>
    <w:p w14:paraId="52434708" w14:textId="77777777" w:rsidR="00912A45" w:rsidRPr="00912A45" w:rsidRDefault="00912A45" w:rsidP="00912A45">
      <w:pPr>
        <w:pStyle w:val="ListParagraph"/>
        <w:suppressAutoHyphens w:val="0"/>
        <w:spacing w:after="120" w:line="360" w:lineRule="auto"/>
        <w:jc w:val="both"/>
        <w:textboxTightWrap w:val="allLines"/>
        <w:rPr>
          <w:rFonts w:ascii="Times New Roman" w:hAnsi="Times New Roman"/>
          <w:sz w:val="24"/>
          <w:lang w:eastAsia="en-US"/>
        </w:rPr>
      </w:pPr>
    </w:p>
    <w:p w14:paraId="7A08F291"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3.3.2 Availability</w:t>
      </w:r>
    </w:p>
    <w:p w14:paraId="444E9DC3" w14:textId="77777777" w:rsidR="00912A45" w:rsidRPr="00912A45" w:rsidRDefault="00F347D7" w:rsidP="00670C6E">
      <w:pPr>
        <w:pStyle w:val="ListParagraph"/>
        <w:numPr>
          <w:ilvl w:val="0"/>
          <w:numId w:val="16"/>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system should be accessible to users 24/7, regardless of geographical region within India.</w:t>
      </w:r>
    </w:p>
    <w:p w14:paraId="170709B3" w14:textId="77777777" w:rsidR="00912A45" w:rsidRPr="00912A45" w:rsidRDefault="00F347D7" w:rsidP="00670C6E">
      <w:pPr>
        <w:pStyle w:val="ListParagraph"/>
        <w:numPr>
          <w:ilvl w:val="0"/>
          <w:numId w:val="16"/>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Automatic scaling provisions must be in place to handle peak usage, especially during exam seasons or mental health campaigns.</w:t>
      </w:r>
    </w:p>
    <w:p w14:paraId="54A778BB" w14:textId="4A435D67" w:rsidR="00912A45" w:rsidRPr="00C64961" w:rsidRDefault="00F347D7" w:rsidP="00670C6E">
      <w:pPr>
        <w:pStyle w:val="ListParagraph"/>
        <w:numPr>
          <w:ilvl w:val="0"/>
          <w:numId w:val="16"/>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Status monitoring tools will be employed to alert system administrators immediately in case of downtime or degraded performance.</w:t>
      </w:r>
    </w:p>
    <w:p w14:paraId="37CF8556"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3.3.3 Security</w:t>
      </w:r>
    </w:p>
    <w:p w14:paraId="2F3B0132" w14:textId="77777777" w:rsidR="00912A45" w:rsidRPr="00912A45" w:rsidRDefault="00F347D7" w:rsidP="00670C6E">
      <w:pPr>
        <w:pStyle w:val="ListParagraph"/>
        <w:numPr>
          <w:ilvl w:val="0"/>
          <w:numId w:val="17"/>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Data privacy is paramount: all user personal information and chat content must be encrypted using modern cryptographic standards (AES, SHA).</w:t>
      </w:r>
    </w:p>
    <w:p w14:paraId="05A9A38C" w14:textId="77777777" w:rsidR="00912A45" w:rsidRPr="00912A45" w:rsidRDefault="00F347D7" w:rsidP="00670C6E">
      <w:pPr>
        <w:pStyle w:val="ListParagraph"/>
        <w:numPr>
          <w:ilvl w:val="0"/>
          <w:numId w:val="17"/>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Role-based access controls will restrict sensitive operations to authorized personnel only.</w:t>
      </w:r>
    </w:p>
    <w:p w14:paraId="57F3F72B" w14:textId="77777777" w:rsidR="00912A45" w:rsidRPr="00912A45" w:rsidRDefault="00F347D7" w:rsidP="00670C6E">
      <w:pPr>
        <w:pStyle w:val="ListParagraph"/>
        <w:numPr>
          <w:ilvl w:val="0"/>
          <w:numId w:val="17"/>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Compliance with Indian IT laws, GDPR, and institutional privacy guidelines is mandatory.</w:t>
      </w:r>
    </w:p>
    <w:p w14:paraId="43448D60" w14:textId="56240624" w:rsidR="00912A45" w:rsidRPr="00C64961" w:rsidRDefault="00F347D7" w:rsidP="00670C6E">
      <w:pPr>
        <w:pStyle w:val="ListParagraph"/>
        <w:numPr>
          <w:ilvl w:val="0"/>
          <w:numId w:val="17"/>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system will log all access and attempted security breaches and support rapid incident response.</w:t>
      </w:r>
    </w:p>
    <w:p w14:paraId="37F0768A"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lastRenderedPageBreak/>
        <w:t>3.3.4 Maintainability</w:t>
      </w:r>
    </w:p>
    <w:p w14:paraId="1F005DBB" w14:textId="77777777" w:rsidR="00912A45" w:rsidRPr="00912A45" w:rsidRDefault="00F347D7" w:rsidP="00670C6E">
      <w:pPr>
        <w:pStyle w:val="ListParagraph"/>
        <w:numPr>
          <w:ilvl w:val="0"/>
          <w:numId w:val="18"/>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codebase will be modular, well-documented, and follow clear API/interface design to facilitate updates and bug fixing.</w:t>
      </w:r>
    </w:p>
    <w:p w14:paraId="6C18A15A" w14:textId="77777777" w:rsidR="00912A45" w:rsidRPr="00912A45" w:rsidRDefault="00F347D7" w:rsidP="00670C6E">
      <w:pPr>
        <w:pStyle w:val="ListParagraph"/>
        <w:numPr>
          <w:ilvl w:val="0"/>
          <w:numId w:val="18"/>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Deployment pipelines will allow for regular updates, hotfixes, and rollbacks with minimum downtime.</w:t>
      </w:r>
    </w:p>
    <w:p w14:paraId="07F2F269" w14:textId="77777777" w:rsidR="00912A45" w:rsidRPr="00912A45" w:rsidRDefault="00F347D7" w:rsidP="00670C6E">
      <w:pPr>
        <w:pStyle w:val="ListParagraph"/>
        <w:numPr>
          <w:ilvl w:val="0"/>
          <w:numId w:val="18"/>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Comprehensive logging and automated test suites will help identify and resolve defects effectively.</w:t>
      </w:r>
    </w:p>
    <w:p w14:paraId="0E4A4B3D" w14:textId="77777777" w:rsidR="00912A45" w:rsidRPr="00912A45" w:rsidRDefault="00912A45" w:rsidP="00912A45">
      <w:pPr>
        <w:pStyle w:val="ListParagraph"/>
        <w:suppressAutoHyphens w:val="0"/>
        <w:spacing w:after="120" w:line="360" w:lineRule="auto"/>
        <w:jc w:val="both"/>
        <w:textboxTightWrap w:val="allLines"/>
        <w:rPr>
          <w:rFonts w:ascii="Times New Roman" w:hAnsi="Times New Roman"/>
          <w:sz w:val="24"/>
          <w:lang w:eastAsia="en-US"/>
        </w:rPr>
      </w:pPr>
    </w:p>
    <w:p w14:paraId="53351343"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3.3.5 Portability</w:t>
      </w:r>
    </w:p>
    <w:p w14:paraId="3630E2B5" w14:textId="7894423C" w:rsidR="00912A45" w:rsidRPr="00912A45" w:rsidRDefault="00F347D7" w:rsidP="00670C6E">
      <w:pPr>
        <w:pStyle w:val="ListParagraph"/>
        <w:numPr>
          <w:ilvl w:val="0"/>
          <w:numId w:val="19"/>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 xml:space="preserve">The app will support Android and </w:t>
      </w:r>
      <w:r w:rsidR="00C46F05" w:rsidRPr="00912A45">
        <w:rPr>
          <w:rFonts w:ascii="Times New Roman" w:hAnsi="Times New Roman"/>
          <w:sz w:val="24"/>
          <w:lang w:eastAsia="en-US"/>
        </w:rPr>
        <w:t>Ios</w:t>
      </w:r>
      <w:r w:rsidRPr="00912A45">
        <w:rPr>
          <w:rFonts w:ascii="Times New Roman" w:hAnsi="Times New Roman"/>
          <w:sz w:val="24"/>
          <w:lang w:eastAsia="en-US"/>
        </w:rPr>
        <w:t>, with a shared backend accessible via standard APIs. All UI/UX components will use a cross-platform framework (e.g., Flutter, React Native).</w:t>
      </w:r>
    </w:p>
    <w:p w14:paraId="0C760CC7" w14:textId="77777777" w:rsidR="00912A45" w:rsidRPr="00912A45" w:rsidRDefault="00F347D7" w:rsidP="00670C6E">
      <w:pPr>
        <w:pStyle w:val="ListParagraph"/>
        <w:numPr>
          <w:ilvl w:val="0"/>
          <w:numId w:val="19"/>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Database and core business logic will be platform-independent, allowing migration to on-premises or hybrid cloud if needed.</w:t>
      </w:r>
    </w:p>
    <w:p w14:paraId="27D4EBA9" w14:textId="77777777" w:rsidR="00912A45" w:rsidRPr="00912A45" w:rsidRDefault="00F347D7" w:rsidP="00670C6E">
      <w:pPr>
        <w:pStyle w:val="ListParagraph"/>
        <w:numPr>
          <w:ilvl w:val="0"/>
          <w:numId w:val="19"/>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Easy installation and update procedures, conforming to app store standards, will be provided.</w:t>
      </w:r>
    </w:p>
    <w:p w14:paraId="2E61832B" w14:textId="77777777" w:rsidR="00912A45" w:rsidRPr="00912A45" w:rsidRDefault="00912A45" w:rsidP="00912A45">
      <w:pPr>
        <w:pStyle w:val="ListParagraph"/>
        <w:suppressAutoHyphens w:val="0"/>
        <w:spacing w:after="120" w:line="360" w:lineRule="auto"/>
        <w:jc w:val="both"/>
        <w:textboxTightWrap w:val="allLines"/>
        <w:rPr>
          <w:rFonts w:ascii="Times New Roman" w:hAnsi="Times New Roman"/>
          <w:sz w:val="24"/>
          <w:lang w:eastAsia="en-US"/>
        </w:rPr>
      </w:pPr>
    </w:p>
    <w:p w14:paraId="6DF1DB1D"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3.3.6 Performance</w:t>
      </w:r>
    </w:p>
    <w:p w14:paraId="726FE736" w14:textId="77777777" w:rsidR="00912A45" w:rsidRPr="00912A45" w:rsidRDefault="00F347D7" w:rsidP="00670C6E">
      <w:pPr>
        <w:pStyle w:val="ListParagraph"/>
        <w:numPr>
          <w:ilvl w:val="0"/>
          <w:numId w:val="20"/>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Chat responses from the AI engine must be delivered within one second in 95% of cases, under standard network conditions.</w:t>
      </w:r>
    </w:p>
    <w:p w14:paraId="4A05F03D" w14:textId="77777777" w:rsidR="00912A45" w:rsidRPr="00912A45" w:rsidRDefault="00F347D7" w:rsidP="00670C6E">
      <w:pPr>
        <w:pStyle w:val="ListParagraph"/>
        <w:numPr>
          <w:ilvl w:val="0"/>
          <w:numId w:val="20"/>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system should efficiently handle a minimum of 10,000 concurrent users with no perceptible slowdown.</w:t>
      </w:r>
    </w:p>
    <w:p w14:paraId="60DE241B" w14:textId="77777777" w:rsidR="00912A45" w:rsidRPr="00912A45" w:rsidRDefault="00F347D7" w:rsidP="00670C6E">
      <w:pPr>
        <w:pStyle w:val="ListParagraph"/>
        <w:numPr>
          <w:ilvl w:val="0"/>
          <w:numId w:val="20"/>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All analytics, dashboard visualizations, and mood-tracking updates should load within two seconds to optimize user experience.</w:t>
      </w:r>
    </w:p>
    <w:p w14:paraId="451C18BE" w14:textId="77777777" w:rsidR="00912A45" w:rsidRDefault="00912A45" w:rsidP="0019583F">
      <w:pPr>
        <w:pStyle w:val="ListParagraph"/>
        <w:suppressAutoHyphens w:val="0"/>
        <w:spacing w:after="120" w:line="360" w:lineRule="auto"/>
        <w:ind w:left="0"/>
        <w:jc w:val="both"/>
        <w:textboxTightWrap w:val="allLines"/>
        <w:rPr>
          <w:rFonts w:ascii="Times New Roman" w:hAnsi="Times New Roman"/>
          <w:sz w:val="24"/>
          <w:lang w:eastAsia="en-US"/>
        </w:rPr>
      </w:pPr>
    </w:p>
    <w:p w14:paraId="61EE114E" w14:textId="77777777" w:rsidR="00912A45" w:rsidRDefault="00912A45" w:rsidP="0019583F">
      <w:pPr>
        <w:pStyle w:val="ListParagraph"/>
        <w:suppressAutoHyphens w:val="0"/>
        <w:spacing w:after="120" w:line="360" w:lineRule="auto"/>
        <w:ind w:left="0"/>
        <w:jc w:val="both"/>
        <w:textboxTightWrap w:val="allLines"/>
        <w:rPr>
          <w:rFonts w:ascii="Times New Roman" w:hAnsi="Times New Roman"/>
          <w:sz w:val="24"/>
          <w:lang w:eastAsia="en-US"/>
        </w:rPr>
      </w:pPr>
    </w:p>
    <w:p w14:paraId="2026F25A" w14:textId="77777777" w:rsidR="00C64961" w:rsidRDefault="00C64961" w:rsidP="0019583F">
      <w:pPr>
        <w:pStyle w:val="ListParagraph"/>
        <w:suppressAutoHyphens w:val="0"/>
        <w:spacing w:after="120" w:line="360" w:lineRule="auto"/>
        <w:ind w:left="0"/>
        <w:jc w:val="both"/>
        <w:textboxTightWrap w:val="allLines"/>
        <w:rPr>
          <w:rFonts w:ascii="Times New Roman" w:hAnsi="Times New Roman"/>
          <w:sz w:val="24"/>
          <w:lang w:eastAsia="en-US"/>
        </w:rPr>
      </w:pPr>
    </w:p>
    <w:p w14:paraId="6408FAC0" w14:textId="77777777" w:rsidR="00C64961" w:rsidRDefault="00C64961" w:rsidP="0019583F">
      <w:pPr>
        <w:pStyle w:val="ListParagraph"/>
        <w:suppressAutoHyphens w:val="0"/>
        <w:spacing w:after="120" w:line="360" w:lineRule="auto"/>
        <w:ind w:left="0"/>
        <w:jc w:val="both"/>
        <w:textboxTightWrap w:val="allLines"/>
        <w:rPr>
          <w:rFonts w:ascii="Times New Roman" w:hAnsi="Times New Roman"/>
          <w:sz w:val="24"/>
          <w:lang w:eastAsia="en-US"/>
        </w:rPr>
      </w:pPr>
    </w:p>
    <w:p w14:paraId="59D64FE1" w14:textId="77777777" w:rsidR="00C64961" w:rsidRDefault="00C64961" w:rsidP="0019583F">
      <w:pPr>
        <w:pStyle w:val="ListParagraph"/>
        <w:suppressAutoHyphens w:val="0"/>
        <w:spacing w:after="120" w:line="360" w:lineRule="auto"/>
        <w:ind w:left="0"/>
        <w:jc w:val="both"/>
        <w:textboxTightWrap w:val="allLines"/>
        <w:rPr>
          <w:rFonts w:ascii="Times New Roman" w:hAnsi="Times New Roman"/>
          <w:sz w:val="24"/>
          <w:lang w:eastAsia="en-US"/>
        </w:rPr>
      </w:pPr>
    </w:p>
    <w:p w14:paraId="051AC6D7"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8"/>
          <w:szCs w:val="24"/>
          <w:lang w:eastAsia="en-US"/>
        </w:rPr>
      </w:pPr>
      <w:r w:rsidRPr="00C64961">
        <w:rPr>
          <w:rFonts w:ascii="Times New Roman" w:hAnsi="Times New Roman"/>
          <w:b/>
          <w:bCs/>
          <w:sz w:val="28"/>
          <w:szCs w:val="24"/>
          <w:lang w:eastAsia="en-US"/>
        </w:rPr>
        <w:lastRenderedPageBreak/>
        <w:t>3.4 External Interface Requirements</w:t>
      </w:r>
    </w:p>
    <w:p w14:paraId="6F4ACFFD"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3.4.1 User Interface</w:t>
      </w:r>
    </w:p>
    <w:p w14:paraId="241A0B5B" w14:textId="77777777" w:rsidR="00912A45" w:rsidRPr="00912A45" w:rsidRDefault="00F347D7" w:rsidP="00670C6E">
      <w:pPr>
        <w:pStyle w:val="ListParagraph"/>
        <w:numPr>
          <w:ilvl w:val="0"/>
          <w:numId w:val="21"/>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user interface (UI) of Krishna’s Lens will be clean, intuitive, and supportive, reflecting principles of emotional safety and accessibility in mental wellness.​</w:t>
      </w:r>
    </w:p>
    <w:p w14:paraId="16327203" w14:textId="77777777" w:rsidR="00912A45" w:rsidRPr="00912A45" w:rsidRDefault="00F347D7" w:rsidP="00670C6E">
      <w:pPr>
        <w:pStyle w:val="ListParagraph"/>
        <w:numPr>
          <w:ilvl w:val="0"/>
          <w:numId w:val="21"/>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main dashboard will display three reframed outputs for each user input—emotional, strategic, and spiritual. Progress charts, daily check-ins, and notifications will be visually prominent but not overwhelming.</w:t>
      </w:r>
    </w:p>
    <w:p w14:paraId="284C894D" w14:textId="77777777" w:rsidR="00912A45" w:rsidRPr="00912A45" w:rsidRDefault="00F347D7" w:rsidP="00670C6E">
      <w:pPr>
        <w:pStyle w:val="ListParagraph"/>
        <w:numPr>
          <w:ilvl w:val="0"/>
          <w:numId w:val="21"/>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Color schemes will use calming tones (soft blues, greens, pastels) to reduce stress, and typography will be clear and readable.​</w:t>
      </w:r>
    </w:p>
    <w:p w14:paraId="1B3C08E5" w14:textId="77777777" w:rsidR="00912A45" w:rsidRPr="00912A45" w:rsidRDefault="00F347D7" w:rsidP="00670C6E">
      <w:pPr>
        <w:pStyle w:val="ListParagraph"/>
        <w:numPr>
          <w:ilvl w:val="0"/>
          <w:numId w:val="21"/>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Navigation will be straightforward: one-tap access to chat, dashboard, history, settings, help, and therapist escalation. The UI prioritizes minimal cognitive load so distressed users can easily find needed support.</w:t>
      </w:r>
    </w:p>
    <w:p w14:paraId="692DFC53" w14:textId="77777777" w:rsidR="00912A45" w:rsidRPr="00912A45" w:rsidRDefault="00F347D7" w:rsidP="00670C6E">
      <w:pPr>
        <w:pStyle w:val="ListParagraph"/>
        <w:numPr>
          <w:ilvl w:val="0"/>
          <w:numId w:val="21"/>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Accessibility features include adjustable text size, voice input/output, high-contrast mode, and compatibility with screen readers.​</w:t>
      </w:r>
    </w:p>
    <w:p w14:paraId="2435F2C4" w14:textId="77777777" w:rsidR="00912A45" w:rsidRPr="00912A45" w:rsidRDefault="00F347D7" w:rsidP="00670C6E">
      <w:pPr>
        <w:pStyle w:val="ListParagraph"/>
        <w:numPr>
          <w:ilvl w:val="0"/>
          <w:numId w:val="21"/>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landing screen will offer language selection (English/Hindi/regional), quick onboarding, and anonymous login, keeping sensitive data out of initial navigation.</w:t>
      </w:r>
    </w:p>
    <w:p w14:paraId="44AF1149" w14:textId="77777777" w:rsidR="00912A45" w:rsidRPr="00912A45" w:rsidRDefault="00912A45" w:rsidP="00912A45">
      <w:pPr>
        <w:pStyle w:val="ListParagraph"/>
        <w:suppressAutoHyphens w:val="0"/>
        <w:spacing w:after="120" w:line="360" w:lineRule="auto"/>
        <w:jc w:val="both"/>
        <w:textboxTightWrap w:val="allLines"/>
        <w:rPr>
          <w:rFonts w:ascii="Times New Roman" w:hAnsi="Times New Roman"/>
          <w:sz w:val="24"/>
          <w:lang w:eastAsia="en-US"/>
        </w:rPr>
      </w:pPr>
    </w:p>
    <w:p w14:paraId="0B36ED52"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3.4.2 Hardware Interface</w:t>
      </w:r>
    </w:p>
    <w:p w14:paraId="553B276C" w14:textId="341D69C3" w:rsidR="00912A45" w:rsidRPr="00912A45" w:rsidRDefault="00F347D7" w:rsidP="00670C6E">
      <w:pPr>
        <w:pStyle w:val="ListParagraph"/>
        <w:numPr>
          <w:ilvl w:val="0"/>
          <w:numId w:val="22"/>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 xml:space="preserve">The mobile app supports Android and </w:t>
      </w:r>
      <w:r w:rsidR="00C46F05" w:rsidRPr="00912A45">
        <w:rPr>
          <w:rFonts w:ascii="Times New Roman" w:hAnsi="Times New Roman"/>
          <w:sz w:val="24"/>
          <w:lang w:eastAsia="en-US"/>
        </w:rPr>
        <w:t>Ios</w:t>
      </w:r>
      <w:r w:rsidRPr="00912A45">
        <w:rPr>
          <w:rFonts w:ascii="Times New Roman" w:hAnsi="Times New Roman"/>
          <w:sz w:val="24"/>
          <w:lang w:eastAsia="en-US"/>
        </w:rPr>
        <w:t xml:space="preserve"> smartphones (minimum OS: Android 8.0+, </w:t>
      </w:r>
      <w:r w:rsidR="00C46F05" w:rsidRPr="00912A45">
        <w:rPr>
          <w:rFonts w:ascii="Times New Roman" w:hAnsi="Times New Roman"/>
          <w:sz w:val="24"/>
          <w:lang w:eastAsia="en-US"/>
        </w:rPr>
        <w:t>Ios</w:t>
      </w:r>
      <w:r w:rsidRPr="00912A45">
        <w:rPr>
          <w:rFonts w:ascii="Times New Roman" w:hAnsi="Times New Roman"/>
          <w:sz w:val="24"/>
          <w:lang w:eastAsia="en-US"/>
        </w:rPr>
        <w:t xml:space="preserve"> 13+), optimized for devices with at least 2GB RAM and persistent internet connectivity.</w:t>
      </w:r>
    </w:p>
    <w:p w14:paraId="596442C2" w14:textId="77777777" w:rsidR="00912A45" w:rsidRPr="00912A45" w:rsidRDefault="00F347D7" w:rsidP="00670C6E">
      <w:pPr>
        <w:pStyle w:val="ListParagraph"/>
        <w:numPr>
          <w:ilvl w:val="0"/>
          <w:numId w:val="22"/>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Push notifications and vibration alerts use standard device APIs, respecting system-level privacy and permission models.</w:t>
      </w:r>
    </w:p>
    <w:p w14:paraId="7661F539" w14:textId="77777777" w:rsidR="00912A45" w:rsidRPr="00912A45" w:rsidRDefault="00F347D7" w:rsidP="00670C6E">
      <w:pPr>
        <w:pStyle w:val="ListParagraph"/>
        <w:numPr>
          <w:ilvl w:val="0"/>
          <w:numId w:val="22"/>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Optional support for wearable devices (Fitbit, Apple Watch) enables mood tracking integration and simple wrist alerts.</w:t>
      </w:r>
    </w:p>
    <w:p w14:paraId="2709895D" w14:textId="77777777" w:rsidR="00912A45" w:rsidRPr="00912A45" w:rsidRDefault="00F347D7" w:rsidP="00670C6E">
      <w:pPr>
        <w:pStyle w:val="ListParagraph"/>
        <w:numPr>
          <w:ilvl w:val="0"/>
          <w:numId w:val="22"/>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Device camera and microphone access (if required for experimental features or teletherapy) will be strictly permission-based, disabled by default, and clearly explained to users.</w:t>
      </w:r>
    </w:p>
    <w:p w14:paraId="531E3B67" w14:textId="32A3F87D" w:rsidR="00912A45" w:rsidRPr="00C64961" w:rsidRDefault="00F347D7" w:rsidP="00670C6E">
      <w:pPr>
        <w:pStyle w:val="ListParagraph"/>
        <w:numPr>
          <w:ilvl w:val="0"/>
          <w:numId w:val="22"/>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backend servers are hosted on industry-standard cloud platforms, requiring secure, redundant data center hardware, with failover and disaster recovery capacity.</w:t>
      </w:r>
    </w:p>
    <w:p w14:paraId="49D9C226"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lastRenderedPageBreak/>
        <w:t>3.4.3 Software Interface</w:t>
      </w:r>
    </w:p>
    <w:p w14:paraId="41F9FC94" w14:textId="2CBB794C" w:rsidR="00912A45" w:rsidRPr="00912A45" w:rsidRDefault="00F347D7" w:rsidP="00670C6E">
      <w:pPr>
        <w:pStyle w:val="ListParagraph"/>
        <w:numPr>
          <w:ilvl w:val="0"/>
          <w:numId w:val="23"/>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client communicates with the backend via RESTful APIs, secured using O</w:t>
      </w:r>
      <w:r w:rsidR="00C46F05" w:rsidRPr="00912A45">
        <w:rPr>
          <w:rFonts w:ascii="Times New Roman" w:hAnsi="Times New Roman"/>
          <w:sz w:val="24"/>
          <w:lang w:eastAsia="en-US"/>
        </w:rPr>
        <w:t>a</w:t>
      </w:r>
      <w:r w:rsidRPr="00912A45">
        <w:rPr>
          <w:rFonts w:ascii="Times New Roman" w:hAnsi="Times New Roman"/>
          <w:sz w:val="24"/>
          <w:lang w:eastAsia="en-US"/>
        </w:rPr>
        <w:t>uth2 authentication and TLS/SSL encryption.</w:t>
      </w:r>
    </w:p>
    <w:p w14:paraId="2E5B8C43" w14:textId="77777777" w:rsidR="00912A45" w:rsidRPr="00912A45" w:rsidRDefault="00F347D7" w:rsidP="00670C6E">
      <w:pPr>
        <w:pStyle w:val="ListParagraph"/>
        <w:numPr>
          <w:ilvl w:val="0"/>
          <w:numId w:val="23"/>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All chat, progress, and dashboard data are fetched asynchronously to ensure smooth user experience even with intermittent connectivity.</w:t>
      </w:r>
    </w:p>
    <w:p w14:paraId="0920BFA8" w14:textId="77777777" w:rsidR="00912A45" w:rsidRPr="00912A45" w:rsidRDefault="00F347D7" w:rsidP="00670C6E">
      <w:pPr>
        <w:pStyle w:val="ListParagraph"/>
        <w:numPr>
          <w:ilvl w:val="0"/>
          <w:numId w:val="23"/>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Third-party integration is supported for select services, such as therapist networks, anonymous crisis text lines, and cloud analytics (Google Firebase, AWS CloudWatch, etc.).</w:t>
      </w:r>
    </w:p>
    <w:p w14:paraId="4865574A" w14:textId="77777777" w:rsidR="00912A45" w:rsidRPr="00912A45" w:rsidRDefault="00F347D7" w:rsidP="00670C6E">
      <w:pPr>
        <w:pStyle w:val="ListParagraph"/>
        <w:numPr>
          <w:ilvl w:val="0"/>
          <w:numId w:val="23"/>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The app architecture allows for modular plug-ins (expanding languages/models), with strict version control, sandboxing, and audit trails for each update or integration.</w:t>
      </w:r>
    </w:p>
    <w:p w14:paraId="72D281C1" w14:textId="77777777" w:rsidR="00912A45" w:rsidRPr="00912A45" w:rsidRDefault="00F347D7" w:rsidP="00670C6E">
      <w:pPr>
        <w:pStyle w:val="ListParagraph"/>
        <w:numPr>
          <w:ilvl w:val="0"/>
          <w:numId w:val="23"/>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Optional external interfaces for institutional partners (colleges, counseling centers) permit dashboard data export or aggregate analytics, with user consent.</w:t>
      </w:r>
    </w:p>
    <w:p w14:paraId="10C8BB15" w14:textId="77777777" w:rsidR="00912A45" w:rsidRPr="00912A45" w:rsidRDefault="00912A45" w:rsidP="00912A45">
      <w:pPr>
        <w:pStyle w:val="ListParagraph"/>
        <w:suppressAutoHyphens w:val="0"/>
        <w:spacing w:after="120" w:line="360" w:lineRule="auto"/>
        <w:jc w:val="both"/>
        <w:textboxTightWrap w:val="allLines"/>
        <w:rPr>
          <w:rFonts w:ascii="Times New Roman" w:hAnsi="Times New Roman"/>
          <w:sz w:val="24"/>
          <w:lang w:eastAsia="en-US"/>
        </w:rPr>
      </w:pPr>
    </w:p>
    <w:p w14:paraId="7FBDD2BE" w14:textId="77777777" w:rsidR="00912A45"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3.4.4 Communication Interface</w:t>
      </w:r>
    </w:p>
    <w:p w14:paraId="304AB31E" w14:textId="77777777" w:rsidR="00912A45" w:rsidRPr="00912A45" w:rsidRDefault="00F347D7" w:rsidP="00670C6E">
      <w:pPr>
        <w:pStyle w:val="ListParagraph"/>
        <w:numPr>
          <w:ilvl w:val="0"/>
          <w:numId w:val="2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Real-time secure communication between user app and backend employs WebSocket protocols for instant chat experience, ensuring timely delivery of AI reframed outputs and therapist messages.</w:t>
      </w:r>
    </w:p>
    <w:p w14:paraId="3CC6558C" w14:textId="57A9F82B" w:rsidR="00912A45" w:rsidRPr="00912A45" w:rsidRDefault="00F347D7" w:rsidP="00670C6E">
      <w:pPr>
        <w:pStyle w:val="ListParagraph"/>
        <w:numPr>
          <w:ilvl w:val="0"/>
          <w:numId w:val="2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 xml:space="preserve">Standard push notification protocols (APNs for </w:t>
      </w:r>
      <w:r w:rsidR="00C46F05" w:rsidRPr="00912A45">
        <w:rPr>
          <w:rFonts w:ascii="Times New Roman" w:hAnsi="Times New Roman"/>
          <w:sz w:val="24"/>
          <w:lang w:eastAsia="en-US"/>
        </w:rPr>
        <w:t>Ios</w:t>
      </w:r>
      <w:r w:rsidRPr="00912A45">
        <w:rPr>
          <w:rFonts w:ascii="Times New Roman" w:hAnsi="Times New Roman"/>
          <w:sz w:val="24"/>
          <w:lang w:eastAsia="en-US"/>
        </w:rPr>
        <w:t>, FCM for Android) handle reminders, wellness nudges, and safety alerts.</w:t>
      </w:r>
    </w:p>
    <w:p w14:paraId="1FCCB8EC" w14:textId="77777777" w:rsidR="00912A45" w:rsidRPr="00912A45" w:rsidRDefault="00F347D7" w:rsidP="00670C6E">
      <w:pPr>
        <w:pStyle w:val="ListParagraph"/>
        <w:numPr>
          <w:ilvl w:val="0"/>
          <w:numId w:val="2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All external communications are encrypted end-to-end; sensitive content (crisis escalation, emotional states) never traverses unsecured channels.</w:t>
      </w:r>
    </w:p>
    <w:p w14:paraId="0BDF0024" w14:textId="77777777" w:rsidR="00912A45" w:rsidRPr="00912A45" w:rsidRDefault="00F347D7" w:rsidP="00670C6E">
      <w:pPr>
        <w:pStyle w:val="ListParagraph"/>
        <w:numPr>
          <w:ilvl w:val="0"/>
          <w:numId w:val="24"/>
        </w:numPr>
        <w:suppressAutoHyphens w:val="0"/>
        <w:spacing w:after="120" w:line="360" w:lineRule="auto"/>
        <w:jc w:val="both"/>
        <w:textboxTightWrap w:val="allLines"/>
        <w:rPr>
          <w:rFonts w:ascii="Times New Roman" w:hAnsi="Times New Roman"/>
          <w:sz w:val="24"/>
          <w:lang w:eastAsia="en-US"/>
        </w:rPr>
      </w:pPr>
      <w:r w:rsidRPr="00912A45">
        <w:rPr>
          <w:rFonts w:ascii="Times New Roman" w:hAnsi="Times New Roman"/>
          <w:sz w:val="24"/>
          <w:lang w:eastAsia="en-US"/>
        </w:rPr>
        <w:t>For third-party counseling integration, the app supports SMS/email escalation only with direct user consent. APIs manage two-way encrypted messaging when connecting with therapists or emergency lines.</w:t>
      </w:r>
    </w:p>
    <w:bookmarkEnd w:id="0"/>
    <w:p w14:paraId="051526B8" w14:textId="77777777" w:rsidR="00FF2687" w:rsidRDefault="00FF2687" w:rsidP="0019583F">
      <w:pPr>
        <w:pStyle w:val="ListParagraph"/>
        <w:suppressAutoHyphens w:val="0"/>
        <w:spacing w:after="120" w:line="360" w:lineRule="auto"/>
        <w:ind w:left="0"/>
        <w:jc w:val="both"/>
        <w:textboxTightWrap w:val="allLines"/>
        <w:rPr>
          <w:rFonts w:ascii="Times New Roman" w:hAnsi="Times New Roman"/>
          <w:sz w:val="24"/>
          <w:lang w:eastAsia="en-US"/>
        </w:rPr>
        <w:sectPr w:rsidR="00FF2687" w:rsidSect="006E6A0D">
          <w:headerReference w:type="default" r:id="rId19"/>
          <w:headerReference w:type="first" r:id="rId20"/>
          <w:pgSz w:w="12240" w:h="15840"/>
          <w:pgMar w:top="1440" w:right="1440" w:bottom="1440" w:left="2160" w:header="576" w:footer="288" w:gutter="0"/>
          <w:cols w:space="720"/>
          <w:titlePg/>
          <w:docGrid w:linePitch="360"/>
        </w:sectPr>
      </w:pPr>
    </w:p>
    <w:p w14:paraId="177B18D1" w14:textId="77777777" w:rsidR="00FF2687" w:rsidRPr="00AD3CF6" w:rsidRDefault="00F347D7" w:rsidP="00FF2687">
      <w:pPr>
        <w:pStyle w:val="ListParagraph"/>
        <w:suppressAutoHyphens w:val="0"/>
        <w:spacing w:after="120" w:line="360" w:lineRule="auto"/>
        <w:ind w:left="0"/>
        <w:jc w:val="both"/>
        <w:textboxTightWrap w:val="allLines"/>
        <w:rPr>
          <w:rFonts w:ascii="Times New Roman" w:hAnsi="Times New Roman"/>
          <w:b/>
          <w:bCs/>
          <w:sz w:val="32"/>
          <w:szCs w:val="32"/>
          <w:lang w:eastAsia="en-US"/>
        </w:rPr>
      </w:pPr>
      <w:r w:rsidRPr="00045C01">
        <w:rPr>
          <w:rFonts w:ascii="Times New Roman" w:hAnsi="Times New Roman"/>
          <w:b/>
          <w:bCs/>
          <w:sz w:val="32"/>
          <w:szCs w:val="32"/>
          <w:lang w:eastAsia="en-US"/>
        </w:rPr>
        <w:lastRenderedPageBreak/>
        <w:t>Chapter</w:t>
      </w:r>
      <w:r w:rsidRPr="00AD3CF6">
        <w:rPr>
          <w:rFonts w:ascii="Times New Roman" w:hAnsi="Times New Roman"/>
          <w:b/>
          <w:bCs/>
          <w:sz w:val="32"/>
          <w:szCs w:val="32"/>
          <w:lang w:eastAsia="en-US"/>
        </w:rPr>
        <w:t>-</w:t>
      </w:r>
      <w:r>
        <w:rPr>
          <w:rFonts w:ascii="Times New Roman" w:hAnsi="Times New Roman"/>
          <w:b/>
          <w:bCs/>
          <w:sz w:val="32"/>
          <w:szCs w:val="32"/>
          <w:lang w:eastAsia="en-US"/>
        </w:rPr>
        <w:t>4</w:t>
      </w:r>
    </w:p>
    <w:p w14:paraId="6873D7B3" w14:textId="77777777" w:rsidR="00FF2687" w:rsidRPr="00FF2687" w:rsidRDefault="00F347D7" w:rsidP="00FF2687">
      <w:pPr>
        <w:pStyle w:val="ListParagraph"/>
        <w:suppressAutoHyphens w:val="0"/>
        <w:spacing w:after="120" w:line="360" w:lineRule="auto"/>
        <w:ind w:left="0"/>
        <w:jc w:val="both"/>
        <w:textboxTightWrap w:val="allLines"/>
        <w:rPr>
          <w:rFonts w:ascii="Times New Roman" w:hAnsi="Times New Roman"/>
          <w:b/>
          <w:bCs/>
          <w:sz w:val="32"/>
          <w:szCs w:val="32"/>
          <w:lang w:eastAsia="en-US"/>
        </w:rPr>
      </w:pPr>
      <w:r w:rsidRPr="00FF2687">
        <w:rPr>
          <w:rFonts w:ascii="Times New Roman" w:hAnsi="Times New Roman"/>
          <w:b/>
          <w:bCs/>
          <w:sz w:val="32"/>
          <w:szCs w:val="32"/>
          <w:lang w:eastAsia="en-US"/>
        </w:rPr>
        <w:t>Methodology</w:t>
      </w:r>
    </w:p>
    <w:p w14:paraId="3F26DCB2" w14:textId="77777777" w:rsidR="00FF2687" w:rsidRDefault="00000000" w:rsidP="00FF2687">
      <w:pPr>
        <w:pStyle w:val="ListParagraph"/>
        <w:suppressAutoHyphens w:val="0"/>
        <w:spacing w:after="120" w:line="360" w:lineRule="auto"/>
        <w:ind w:left="0"/>
        <w:jc w:val="both"/>
        <w:textboxTightWrap w:val="allLines"/>
        <w:rPr>
          <w:rFonts w:ascii="Times New Roman" w:hAnsi="Times New Roman"/>
          <w:b/>
          <w:bCs/>
          <w:sz w:val="24"/>
          <w:lang w:eastAsia="en-US"/>
        </w:rPr>
      </w:pPr>
      <w:r>
        <w:rPr>
          <w:b/>
          <w:bCs/>
          <w:noProof/>
        </w:rPr>
        <w:pict w14:anchorId="1F54DEB8">
          <v:shape id="_x0000_s2053" type="#_x0000_t32" style="position:absolute;left:0;text-align:left;margin-left:-3.8pt;margin-top:9.2pt;width:440.75pt;height:.05pt;z-index:251662336" o:connectortype="straight" strokecolor="#943634" strokeweight="2pt"/>
        </w:pict>
      </w:r>
    </w:p>
    <w:p w14:paraId="50ED7D5E" w14:textId="77777777" w:rsidR="00FF2687"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4.1 Data Collection</w:t>
      </w:r>
    </w:p>
    <w:p w14:paraId="41EF5DC8" w14:textId="77777777" w:rsidR="00FF2687" w:rsidRPr="00FF2687"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FF2687">
        <w:rPr>
          <w:rFonts w:ascii="Times New Roman" w:hAnsi="Times New Roman"/>
          <w:sz w:val="24"/>
          <w:lang w:eastAsia="en-US"/>
        </w:rPr>
        <w:t>Data collection for Krishna’s Lens is the foundational step ensuring high-quality, contextual, and diverse sources to train AI models. The data sources include:</w:t>
      </w:r>
    </w:p>
    <w:p w14:paraId="16EDAB4F" w14:textId="77777777" w:rsidR="00FF2687" w:rsidRPr="00FF2687" w:rsidRDefault="00F347D7" w:rsidP="00670C6E">
      <w:pPr>
        <w:pStyle w:val="ListParagraph"/>
        <w:numPr>
          <w:ilvl w:val="0"/>
          <w:numId w:val="25"/>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sz w:val="24"/>
          <w:lang w:eastAsia="en-US"/>
        </w:rPr>
        <w:t>Publicly available datasets focused on emotion recognition and empathetic dialogues, e.g., GoEmotions (Google), EmpatheticDialogues (Facebook).</w:t>
      </w:r>
    </w:p>
    <w:p w14:paraId="36D1AD86" w14:textId="77777777" w:rsidR="00FF2687" w:rsidRPr="00FF2687" w:rsidRDefault="00F347D7" w:rsidP="00670C6E">
      <w:pPr>
        <w:pStyle w:val="ListParagraph"/>
        <w:numPr>
          <w:ilvl w:val="0"/>
          <w:numId w:val="25"/>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sz w:val="24"/>
          <w:lang w:eastAsia="en-US"/>
        </w:rPr>
        <w:t>Specialized mental health support conversations and crisis datasets derived from peer support forums and counseling transcripts.</w:t>
      </w:r>
    </w:p>
    <w:p w14:paraId="24FAAD85" w14:textId="77777777" w:rsidR="00FF2687" w:rsidRPr="00FF2687" w:rsidRDefault="00F347D7" w:rsidP="00670C6E">
      <w:pPr>
        <w:pStyle w:val="ListParagraph"/>
        <w:numPr>
          <w:ilvl w:val="0"/>
          <w:numId w:val="25"/>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sz w:val="24"/>
          <w:lang w:eastAsia="en-US"/>
        </w:rPr>
        <w:t>Carefully curated Dharmic philosophical texts and paraphrased Bhagavad Gita commentaries contextualized for modern youth issues.</w:t>
      </w:r>
    </w:p>
    <w:p w14:paraId="3FDF97DD" w14:textId="77777777" w:rsidR="00FF2687" w:rsidRPr="00FF2687" w:rsidRDefault="00F347D7" w:rsidP="00670C6E">
      <w:pPr>
        <w:pStyle w:val="ListParagraph"/>
        <w:numPr>
          <w:ilvl w:val="0"/>
          <w:numId w:val="25"/>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sz w:val="24"/>
          <w:lang w:eastAsia="en-US"/>
        </w:rPr>
        <w:t>Real anonymized input from pilot test groups comprising Indian students and youth.</w:t>
      </w:r>
    </w:p>
    <w:p w14:paraId="312152D7" w14:textId="248F94D2" w:rsidR="00FF2687" w:rsidRPr="00C64961" w:rsidRDefault="00F347D7" w:rsidP="00C64961">
      <w:pPr>
        <w:pStyle w:val="ListParagraph"/>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sz w:val="24"/>
          <w:lang w:eastAsia="en-US"/>
        </w:rPr>
        <w:t>All collected data undergoes ethical review, anonymization, and compliance with privacy guidelines before use.</w:t>
      </w:r>
    </w:p>
    <w:p w14:paraId="6673C850" w14:textId="3FEE9964" w:rsidR="00FF2687"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4.2 Data Preprocessing</w:t>
      </w:r>
    </w:p>
    <w:p w14:paraId="02D88679" w14:textId="77777777" w:rsidR="00FF2687" w:rsidRPr="00FF2687" w:rsidRDefault="00F347D7" w:rsidP="00C64961">
      <w:pPr>
        <w:pStyle w:val="ListParagraph"/>
        <w:suppressAutoHyphens w:val="0"/>
        <w:spacing w:after="120" w:line="360" w:lineRule="auto"/>
        <w:ind w:left="360" w:hanging="360"/>
        <w:jc w:val="both"/>
        <w:textboxTightWrap w:val="allLines"/>
        <w:rPr>
          <w:rFonts w:ascii="Times New Roman" w:hAnsi="Times New Roman"/>
          <w:sz w:val="24"/>
          <w:lang w:eastAsia="en-US"/>
        </w:rPr>
      </w:pPr>
      <w:r w:rsidRPr="00FF2687">
        <w:rPr>
          <w:rFonts w:ascii="Times New Roman" w:hAnsi="Times New Roman"/>
          <w:sz w:val="24"/>
          <w:lang w:eastAsia="en-US"/>
        </w:rPr>
        <w:t>Preprocessing transforms raw data into structured, clean, and usable formats:</w:t>
      </w:r>
    </w:p>
    <w:p w14:paraId="47AB8887" w14:textId="77777777" w:rsidR="00FF2687" w:rsidRPr="00FF2687" w:rsidRDefault="00F347D7" w:rsidP="00670C6E">
      <w:pPr>
        <w:pStyle w:val="ListParagraph"/>
        <w:numPr>
          <w:ilvl w:val="0"/>
          <w:numId w:val="26"/>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b/>
          <w:bCs/>
          <w:sz w:val="24"/>
          <w:lang w:eastAsia="en-US"/>
        </w:rPr>
        <w:t>Cleaning:</w:t>
      </w:r>
      <w:r w:rsidRPr="00FF2687">
        <w:rPr>
          <w:rFonts w:ascii="Times New Roman" w:hAnsi="Times New Roman"/>
          <w:sz w:val="24"/>
          <w:lang w:eastAsia="en-US"/>
        </w:rPr>
        <w:t> Removal of noise, irrelevant metadata, and anonymization of personal identifiers.</w:t>
      </w:r>
    </w:p>
    <w:p w14:paraId="1AA18235" w14:textId="77777777" w:rsidR="00FF2687" w:rsidRPr="00FF2687" w:rsidRDefault="00F347D7" w:rsidP="00670C6E">
      <w:pPr>
        <w:pStyle w:val="ListParagraph"/>
        <w:numPr>
          <w:ilvl w:val="0"/>
          <w:numId w:val="26"/>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b/>
          <w:bCs/>
          <w:sz w:val="24"/>
          <w:lang w:eastAsia="en-US"/>
        </w:rPr>
        <w:t>Normalization:</w:t>
      </w:r>
      <w:r w:rsidRPr="00FF2687">
        <w:rPr>
          <w:rFonts w:ascii="Times New Roman" w:hAnsi="Times New Roman"/>
          <w:sz w:val="24"/>
          <w:lang w:eastAsia="en-US"/>
        </w:rPr>
        <w:t> Consistent text formatting, including tokenization, lowercasing, and Unicode normalization.</w:t>
      </w:r>
    </w:p>
    <w:p w14:paraId="410CE998" w14:textId="77777777" w:rsidR="00FF2687" w:rsidRPr="00FF2687" w:rsidRDefault="00F347D7" w:rsidP="00670C6E">
      <w:pPr>
        <w:pStyle w:val="ListParagraph"/>
        <w:numPr>
          <w:ilvl w:val="0"/>
          <w:numId w:val="26"/>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b/>
          <w:bCs/>
          <w:sz w:val="24"/>
          <w:lang w:eastAsia="en-US"/>
        </w:rPr>
        <w:t>Labeling:</w:t>
      </w:r>
      <w:r w:rsidRPr="00FF2687">
        <w:rPr>
          <w:rFonts w:ascii="Times New Roman" w:hAnsi="Times New Roman"/>
          <w:sz w:val="24"/>
          <w:lang w:eastAsia="en-US"/>
        </w:rPr>
        <w:t> Tagging data with emotion categories, strategic advice themes, and spiritual reframing classifications.</w:t>
      </w:r>
    </w:p>
    <w:p w14:paraId="276A4ADB" w14:textId="77777777" w:rsidR="00FF2687" w:rsidRPr="00FF2687" w:rsidRDefault="00F347D7" w:rsidP="00670C6E">
      <w:pPr>
        <w:pStyle w:val="ListParagraph"/>
        <w:numPr>
          <w:ilvl w:val="0"/>
          <w:numId w:val="26"/>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b/>
          <w:bCs/>
          <w:sz w:val="24"/>
          <w:lang w:eastAsia="en-US"/>
        </w:rPr>
        <w:t>Paraphrasing:</w:t>
      </w:r>
      <w:r w:rsidRPr="00FF2687">
        <w:rPr>
          <w:rFonts w:ascii="Times New Roman" w:hAnsi="Times New Roman"/>
          <w:sz w:val="24"/>
          <w:lang w:eastAsia="en-US"/>
        </w:rPr>
        <w:t> Modernizing classical scripture into relatable language via expert supervision.</w:t>
      </w:r>
    </w:p>
    <w:p w14:paraId="33C676D8" w14:textId="77777777" w:rsidR="00FF2687" w:rsidRPr="00FF2687" w:rsidRDefault="00F347D7" w:rsidP="00670C6E">
      <w:pPr>
        <w:pStyle w:val="ListParagraph"/>
        <w:numPr>
          <w:ilvl w:val="0"/>
          <w:numId w:val="26"/>
        </w:numPr>
        <w:tabs>
          <w:tab w:val="clear" w:pos="720"/>
          <w:tab w:val="num" w:pos="360"/>
        </w:tabs>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b/>
          <w:bCs/>
          <w:sz w:val="24"/>
          <w:lang w:eastAsia="en-US"/>
        </w:rPr>
        <w:t>Balancing:</w:t>
      </w:r>
      <w:r w:rsidRPr="00FF2687">
        <w:rPr>
          <w:rFonts w:ascii="Times New Roman" w:hAnsi="Times New Roman"/>
          <w:sz w:val="24"/>
          <w:lang w:eastAsia="en-US"/>
        </w:rPr>
        <w:t> Ensuring the dataset is balanced across different classes to prevent model bias.</w:t>
      </w:r>
    </w:p>
    <w:p w14:paraId="676D5EDE" w14:textId="33B2669F" w:rsidR="00FF2687" w:rsidRPr="00C64961" w:rsidRDefault="00F347D7" w:rsidP="00670C6E">
      <w:pPr>
        <w:pStyle w:val="ListParagraph"/>
        <w:numPr>
          <w:ilvl w:val="0"/>
          <w:numId w:val="26"/>
        </w:numPr>
        <w:tabs>
          <w:tab w:val="clear" w:pos="720"/>
          <w:tab w:val="num" w:pos="360"/>
          <w:tab w:val="left" w:pos="810"/>
        </w:tabs>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b/>
          <w:bCs/>
          <w:sz w:val="24"/>
          <w:lang w:eastAsia="en-US"/>
        </w:rPr>
        <w:t>Splitting:</w:t>
      </w:r>
      <w:r w:rsidRPr="00FF2687">
        <w:rPr>
          <w:rFonts w:ascii="Times New Roman" w:hAnsi="Times New Roman"/>
          <w:sz w:val="24"/>
          <w:lang w:eastAsia="en-US"/>
        </w:rPr>
        <w:t> Dividing datasets into training, validation, and test subsets for robust model evaluation.</w:t>
      </w:r>
    </w:p>
    <w:p w14:paraId="69DD618F" w14:textId="77777777" w:rsidR="00FF2687"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lastRenderedPageBreak/>
        <w:t>4.3 Dataset Details</w:t>
      </w:r>
    </w:p>
    <w:p w14:paraId="6CF48EE7" w14:textId="77777777" w:rsidR="00FF2687"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FF2687">
        <w:rPr>
          <w:rFonts w:ascii="Times New Roman" w:hAnsi="Times New Roman"/>
          <w:sz w:val="24"/>
          <w:lang w:eastAsia="en-US"/>
        </w:rPr>
        <w:t>The final multi-domain dataset composition includes:</w:t>
      </w:r>
    </w:p>
    <w:tbl>
      <w:tblPr>
        <w:tblW w:w="8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383"/>
        <w:gridCol w:w="712"/>
        <w:gridCol w:w="2252"/>
      </w:tblGrid>
      <w:tr w:rsidR="00164DB9" w14:paraId="780B3E79" w14:textId="77777777" w:rsidTr="00D806D4">
        <w:trPr>
          <w:trHeight w:val="461"/>
          <w:jc w:val="center"/>
        </w:trPr>
        <w:tc>
          <w:tcPr>
            <w:tcW w:w="0" w:type="auto"/>
            <w:hideMark/>
          </w:tcPr>
          <w:p w14:paraId="7D1B1998" w14:textId="77777777" w:rsidR="005A66C7" w:rsidRPr="005A66C7" w:rsidRDefault="00F347D7">
            <w:pPr>
              <w:suppressAutoHyphens w:val="0"/>
              <w:spacing w:after="0" w:line="360" w:lineRule="auto"/>
              <w:jc w:val="center"/>
              <w:rPr>
                <w:rFonts w:ascii="Times New Roman" w:eastAsia="Times New Roman" w:hAnsi="Times New Roman"/>
                <w:b/>
                <w:bCs/>
                <w:sz w:val="24"/>
                <w:szCs w:val="24"/>
                <w:lang w:eastAsia="en-US"/>
              </w:rPr>
            </w:pPr>
            <w:r w:rsidRPr="005A66C7">
              <w:rPr>
                <w:rFonts w:ascii="Times New Roman" w:eastAsia="Times New Roman" w:hAnsi="Times New Roman"/>
                <w:b/>
                <w:bCs/>
                <w:sz w:val="24"/>
                <w:szCs w:val="24"/>
                <w:lang w:eastAsia="en-US"/>
              </w:rPr>
              <w:t>Dataset Type</w:t>
            </w:r>
          </w:p>
        </w:tc>
        <w:tc>
          <w:tcPr>
            <w:tcW w:w="0" w:type="auto"/>
            <w:hideMark/>
          </w:tcPr>
          <w:p w14:paraId="13B1C8CB" w14:textId="77777777" w:rsidR="005A66C7" w:rsidRPr="005A66C7" w:rsidRDefault="00F347D7">
            <w:pPr>
              <w:suppressAutoHyphens w:val="0"/>
              <w:spacing w:after="0" w:line="360" w:lineRule="auto"/>
              <w:jc w:val="center"/>
              <w:rPr>
                <w:rFonts w:ascii="Times New Roman" w:eastAsia="Times New Roman" w:hAnsi="Times New Roman"/>
                <w:b/>
                <w:bCs/>
                <w:sz w:val="24"/>
                <w:szCs w:val="24"/>
                <w:lang w:eastAsia="en-US"/>
              </w:rPr>
            </w:pPr>
            <w:r w:rsidRPr="005A66C7">
              <w:rPr>
                <w:rFonts w:ascii="Times New Roman" w:eastAsia="Times New Roman" w:hAnsi="Times New Roman"/>
                <w:b/>
                <w:bCs/>
                <w:sz w:val="24"/>
                <w:szCs w:val="24"/>
                <w:lang w:eastAsia="en-US"/>
              </w:rPr>
              <w:t>Source/Examples</w:t>
            </w:r>
          </w:p>
        </w:tc>
        <w:tc>
          <w:tcPr>
            <w:tcW w:w="0" w:type="auto"/>
            <w:hideMark/>
          </w:tcPr>
          <w:p w14:paraId="2670CEDE" w14:textId="77777777" w:rsidR="005A66C7" w:rsidRPr="005A66C7" w:rsidRDefault="00F347D7">
            <w:pPr>
              <w:suppressAutoHyphens w:val="0"/>
              <w:spacing w:after="0" w:line="360" w:lineRule="auto"/>
              <w:jc w:val="center"/>
              <w:rPr>
                <w:rFonts w:ascii="Times New Roman" w:eastAsia="Times New Roman" w:hAnsi="Times New Roman"/>
                <w:b/>
                <w:bCs/>
                <w:sz w:val="24"/>
                <w:szCs w:val="24"/>
                <w:lang w:eastAsia="en-US"/>
              </w:rPr>
            </w:pPr>
            <w:r w:rsidRPr="005A66C7">
              <w:rPr>
                <w:rFonts w:ascii="Times New Roman" w:eastAsia="Times New Roman" w:hAnsi="Times New Roman"/>
                <w:b/>
                <w:bCs/>
                <w:sz w:val="24"/>
                <w:szCs w:val="24"/>
                <w:lang w:eastAsia="en-US"/>
              </w:rPr>
              <w:t>Size</w:t>
            </w:r>
          </w:p>
        </w:tc>
        <w:tc>
          <w:tcPr>
            <w:tcW w:w="0" w:type="auto"/>
            <w:hideMark/>
          </w:tcPr>
          <w:p w14:paraId="50BCDA30" w14:textId="77777777" w:rsidR="005A66C7" w:rsidRPr="005A66C7" w:rsidRDefault="00F347D7">
            <w:pPr>
              <w:suppressAutoHyphens w:val="0"/>
              <w:spacing w:after="0" w:line="360" w:lineRule="auto"/>
              <w:jc w:val="center"/>
              <w:rPr>
                <w:rFonts w:ascii="Times New Roman" w:eastAsia="Times New Roman" w:hAnsi="Times New Roman"/>
                <w:b/>
                <w:bCs/>
                <w:sz w:val="24"/>
                <w:szCs w:val="24"/>
                <w:lang w:eastAsia="en-US"/>
              </w:rPr>
            </w:pPr>
            <w:r w:rsidRPr="005A66C7">
              <w:rPr>
                <w:rFonts w:ascii="Times New Roman" w:eastAsia="Times New Roman" w:hAnsi="Times New Roman"/>
                <w:b/>
                <w:bCs/>
                <w:sz w:val="24"/>
                <w:szCs w:val="24"/>
                <w:lang w:eastAsia="en-US"/>
              </w:rPr>
              <w:t>Usage</w:t>
            </w:r>
          </w:p>
        </w:tc>
      </w:tr>
      <w:tr w:rsidR="00164DB9" w14:paraId="7B02A2A4" w14:textId="77777777" w:rsidTr="00D806D4">
        <w:trPr>
          <w:trHeight w:val="923"/>
          <w:jc w:val="center"/>
        </w:trPr>
        <w:tc>
          <w:tcPr>
            <w:tcW w:w="0" w:type="auto"/>
            <w:hideMark/>
          </w:tcPr>
          <w:p w14:paraId="62689C65"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Emotion Understanding</w:t>
            </w:r>
          </w:p>
        </w:tc>
        <w:tc>
          <w:tcPr>
            <w:tcW w:w="0" w:type="auto"/>
            <w:hideMark/>
          </w:tcPr>
          <w:p w14:paraId="6244B305"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GoEmotions, DailyDialog</w:t>
            </w:r>
          </w:p>
        </w:tc>
        <w:tc>
          <w:tcPr>
            <w:tcW w:w="0" w:type="auto"/>
            <w:hideMark/>
          </w:tcPr>
          <w:p w14:paraId="0094A8FA"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50k+</w:t>
            </w:r>
          </w:p>
        </w:tc>
        <w:tc>
          <w:tcPr>
            <w:tcW w:w="0" w:type="auto"/>
            <w:hideMark/>
          </w:tcPr>
          <w:p w14:paraId="62233059"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Emotion lens training</w:t>
            </w:r>
          </w:p>
        </w:tc>
      </w:tr>
      <w:tr w:rsidR="00164DB9" w14:paraId="01A7A4DA" w14:textId="77777777" w:rsidTr="00D806D4">
        <w:trPr>
          <w:trHeight w:val="907"/>
          <w:jc w:val="center"/>
        </w:trPr>
        <w:tc>
          <w:tcPr>
            <w:tcW w:w="0" w:type="auto"/>
            <w:hideMark/>
          </w:tcPr>
          <w:p w14:paraId="2F2670DB"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Empathy</w:t>
            </w:r>
          </w:p>
        </w:tc>
        <w:tc>
          <w:tcPr>
            <w:tcW w:w="0" w:type="auto"/>
            <w:hideMark/>
          </w:tcPr>
          <w:p w14:paraId="70C43E06"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EmpatheticDialogues</w:t>
            </w:r>
          </w:p>
        </w:tc>
        <w:tc>
          <w:tcPr>
            <w:tcW w:w="0" w:type="auto"/>
            <w:hideMark/>
          </w:tcPr>
          <w:p w14:paraId="338C5C6C"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30k+</w:t>
            </w:r>
          </w:p>
        </w:tc>
        <w:tc>
          <w:tcPr>
            <w:tcW w:w="0" w:type="auto"/>
            <w:hideMark/>
          </w:tcPr>
          <w:p w14:paraId="2AC278F9"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Emotional paraphrasing</w:t>
            </w:r>
          </w:p>
        </w:tc>
      </w:tr>
      <w:tr w:rsidR="00164DB9" w14:paraId="6E3E6D59" w14:textId="77777777" w:rsidTr="00D806D4">
        <w:trPr>
          <w:trHeight w:val="923"/>
          <w:jc w:val="center"/>
        </w:trPr>
        <w:tc>
          <w:tcPr>
            <w:tcW w:w="0" w:type="auto"/>
            <w:hideMark/>
          </w:tcPr>
          <w:p w14:paraId="176C021C"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Mental Health Support</w:t>
            </w:r>
          </w:p>
        </w:tc>
        <w:tc>
          <w:tcPr>
            <w:tcW w:w="0" w:type="auto"/>
            <w:hideMark/>
          </w:tcPr>
          <w:p w14:paraId="2599A785"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Suicide &amp; Crisis Reddit, PeerSupport</w:t>
            </w:r>
          </w:p>
        </w:tc>
        <w:tc>
          <w:tcPr>
            <w:tcW w:w="0" w:type="auto"/>
            <w:hideMark/>
          </w:tcPr>
          <w:p w14:paraId="12BC52E7"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20k+</w:t>
            </w:r>
          </w:p>
        </w:tc>
        <w:tc>
          <w:tcPr>
            <w:tcW w:w="0" w:type="auto"/>
            <w:hideMark/>
          </w:tcPr>
          <w:p w14:paraId="5DC51EE0"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Strategic advice training</w:t>
            </w:r>
          </w:p>
        </w:tc>
      </w:tr>
      <w:tr w:rsidR="00164DB9" w14:paraId="7EA98203" w14:textId="77777777" w:rsidTr="00D806D4">
        <w:trPr>
          <w:trHeight w:val="923"/>
          <w:jc w:val="center"/>
        </w:trPr>
        <w:tc>
          <w:tcPr>
            <w:tcW w:w="0" w:type="auto"/>
            <w:hideMark/>
          </w:tcPr>
          <w:p w14:paraId="6BF5DC20"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Spiritual Context</w:t>
            </w:r>
          </w:p>
        </w:tc>
        <w:tc>
          <w:tcPr>
            <w:tcW w:w="0" w:type="auto"/>
            <w:hideMark/>
          </w:tcPr>
          <w:p w14:paraId="520AADF0"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Paraphrased Gita, DharmicData</w:t>
            </w:r>
          </w:p>
        </w:tc>
        <w:tc>
          <w:tcPr>
            <w:tcW w:w="0" w:type="auto"/>
            <w:hideMark/>
          </w:tcPr>
          <w:p w14:paraId="7EBFA2D4"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10k+</w:t>
            </w:r>
          </w:p>
        </w:tc>
        <w:tc>
          <w:tcPr>
            <w:tcW w:w="0" w:type="auto"/>
            <w:hideMark/>
          </w:tcPr>
          <w:p w14:paraId="18D6ACA2" w14:textId="77777777" w:rsidR="005A66C7" w:rsidRPr="005A66C7" w:rsidRDefault="00F347D7">
            <w:pPr>
              <w:suppressAutoHyphens w:val="0"/>
              <w:spacing w:after="0" w:line="360" w:lineRule="auto"/>
              <w:jc w:val="center"/>
              <w:rPr>
                <w:rFonts w:ascii="Times New Roman" w:eastAsia="Times New Roman" w:hAnsi="Times New Roman"/>
                <w:sz w:val="24"/>
                <w:szCs w:val="24"/>
                <w:lang w:eastAsia="en-US"/>
              </w:rPr>
            </w:pPr>
            <w:r w:rsidRPr="005A66C7">
              <w:rPr>
                <w:rFonts w:ascii="Times New Roman" w:eastAsia="Times New Roman" w:hAnsi="Times New Roman"/>
                <w:sz w:val="24"/>
                <w:szCs w:val="24"/>
                <w:lang w:eastAsia="en-US"/>
              </w:rPr>
              <w:t>Spiritual lens modelling</w:t>
            </w:r>
          </w:p>
        </w:tc>
      </w:tr>
    </w:tbl>
    <w:p w14:paraId="47EDB203" w14:textId="6F905A9E" w:rsidR="005A66C7" w:rsidRPr="005A4B4B" w:rsidRDefault="00C46F05" w:rsidP="00C46F05">
      <w:pPr>
        <w:pStyle w:val="ListParagraph"/>
        <w:suppressAutoHyphens w:val="0"/>
        <w:spacing w:after="120" w:line="360" w:lineRule="auto"/>
        <w:jc w:val="center"/>
        <w:textboxTightWrap w:val="allLines"/>
        <w:rPr>
          <w:rFonts w:ascii="Times New Roman" w:hAnsi="Times New Roman"/>
          <w:b/>
          <w:bCs/>
          <w:sz w:val="20"/>
          <w:szCs w:val="18"/>
          <w:lang w:eastAsia="en-US"/>
        </w:rPr>
      </w:pPr>
      <w:r w:rsidRPr="005A4B4B">
        <w:rPr>
          <w:rFonts w:ascii="Times New Roman" w:hAnsi="Times New Roman"/>
          <w:b/>
          <w:bCs/>
          <w:sz w:val="20"/>
          <w:szCs w:val="18"/>
          <w:lang w:eastAsia="en-US"/>
        </w:rPr>
        <w:t xml:space="preserve">Table – </w:t>
      </w:r>
      <w:r w:rsidR="00675195" w:rsidRPr="005A4B4B">
        <w:rPr>
          <w:rFonts w:ascii="Times New Roman" w:hAnsi="Times New Roman"/>
          <w:b/>
          <w:bCs/>
          <w:sz w:val="20"/>
          <w:szCs w:val="18"/>
          <w:lang w:eastAsia="en-US"/>
        </w:rPr>
        <w:t>4.1</w:t>
      </w:r>
      <w:r w:rsidR="004C385D">
        <w:rPr>
          <w:rFonts w:ascii="Times New Roman" w:hAnsi="Times New Roman"/>
          <w:b/>
          <w:bCs/>
          <w:sz w:val="20"/>
          <w:szCs w:val="18"/>
          <w:lang w:eastAsia="en-US"/>
        </w:rPr>
        <w:t xml:space="preserve"> : Dataset Detail</w:t>
      </w:r>
    </w:p>
    <w:p w14:paraId="04D2FFED" w14:textId="77777777" w:rsidR="00FF2687" w:rsidRPr="00FF2687" w:rsidRDefault="00F347D7" w:rsidP="00C64961">
      <w:pPr>
        <w:pStyle w:val="ListParagraph"/>
        <w:suppressAutoHyphens w:val="0"/>
        <w:spacing w:after="120" w:line="360" w:lineRule="auto"/>
        <w:ind w:left="0"/>
        <w:jc w:val="both"/>
        <w:textboxTightWrap w:val="allLines"/>
        <w:rPr>
          <w:rFonts w:ascii="Times New Roman" w:hAnsi="Times New Roman"/>
          <w:sz w:val="24"/>
          <w:lang w:eastAsia="en-US"/>
        </w:rPr>
      </w:pPr>
      <w:r w:rsidRPr="00FF2687">
        <w:rPr>
          <w:rFonts w:ascii="Times New Roman" w:hAnsi="Times New Roman"/>
          <w:sz w:val="24"/>
          <w:lang w:eastAsia="en-US"/>
        </w:rPr>
        <w:t>Custom incremental datasets from pilot deployments will augment training progressively.</w:t>
      </w:r>
    </w:p>
    <w:p w14:paraId="2DB0CA9D" w14:textId="77777777" w:rsidR="00FF2687" w:rsidRPr="00FF2687" w:rsidRDefault="00FF2687" w:rsidP="005A66C7">
      <w:pPr>
        <w:pStyle w:val="ListParagraph"/>
        <w:suppressAutoHyphens w:val="0"/>
        <w:spacing w:after="120" w:line="360" w:lineRule="auto"/>
        <w:ind w:left="360"/>
        <w:jc w:val="both"/>
        <w:textboxTightWrap w:val="allLines"/>
        <w:rPr>
          <w:rFonts w:ascii="Times New Roman" w:hAnsi="Times New Roman"/>
          <w:sz w:val="24"/>
          <w:lang w:eastAsia="en-US"/>
        </w:rPr>
      </w:pPr>
    </w:p>
    <w:p w14:paraId="7259C69E" w14:textId="77777777" w:rsidR="00FF2687"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t>4.4 Training &amp; Experimentation on Dataset</w:t>
      </w:r>
    </w:p>
    <w:p w14:paraId="79259694" w14:textId="77777777" w:rsidR="00FF2687" w:rsidRPr="00FF2687" w:rsidRDefault="00F347D7" w:rsidP="00670C6E">
      <w:pPr>
        <w:pStyle w:val="ListParagraph"/>
        <w:numPr>
          <w:ilvl w:val="0"/>
          <w:numId w:val="27"/>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b/>
          <w:bCs/>
          <w:sz w:val="24"/>
          <w:lang w:eastAsia="en-US"/>
        </w:rPr>
        <w:t>Model Architecture:</w:t>
      </w:r>
      <w:r w:rsidRPr="00FF2687">
        <w:rPr>
          <w:rFonts w:ascii="Times New Roman" w:hAnsi="Times New Roman"/>
          <w:sz w:val="24"/>
          <w:lang w:eastAsia="en-US"/>
        </w:rPr>
        <w:t> Fine-tuning of transformer-based models (T5, BART, GPT variants) specialized per lens (emotional, strategic, spiritual).</w:t>
      </w:r>
    </w:p>
    <w:p w14:paraId="320E9D48" w14:textId="77777777" w:rsidR="00FF2687" w:rsidRPr="00FF2687" w:rsidRDefault="00F347D7" w:rsidP="00670C6E">
      <w:pPr>
        <w:pStyle w:val="ListParagraph"/>
        <w:numPr>
          <w:ilvl w:val="0"/>
          <w:numId w:val="27"/>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b/>
          <w:bCs/>
          <w:sz w:val="24"/>
          <w:lang w:eastAsia="en-US"/>
        </w:rPr>
        <w:t>Training Setup:</w:t>
      </w:r>
      <w:r w:rsidRPr="00FF2687">
        <w:rPr>
          <w:rFonts w:ascii="Times New Roman" w:hAnsi="Times New Roman"/>
          <w:sz w:val="24"/>
          <w:lang w:eastAsia="en-US"/>
        </w:rPr>
        <w:t> Use of transfer learning to leverage pretrained language models for faster convergence.</w:t>
      </w:r>
    </w:p>
    <w:p w14:paraId="75B4B42F" w14:textId="77777777" w:rsidR="00FF2687" w:rsidRPr="00FF2687" w:rsidRDefault="00F347D7" w:rsidP="00670C6E">
      <w:pPr>
        <w:pStyle w:val="ListParagraph"/>
        <w:numPr>
          <w:ilvl w:val="0"/>
          <w:numId w:val="27"/>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b/>
          <w:bCs/>
          <w:sz w:val="24"/>
          <w:lang w:eastAsia="en-US"/>
        </w:rPr>
        <w:t>Hyperparameter Tuning:</w:t>
      </w:r>
      <w:r w:rsidRPr="00FF2687">
        <w:rPr>
          <w:rFonts w:ascii="Times New Roman" w:hAnsi="Times New Roman"/>
          <w:sz w:val="24"/>
          <w:lang w:eastAsia="en-US"/>
        </w:rPr>
        <w:t> Learning rates, batch sizes, and epochs optimized via grid and random search.</w:t>
      </w:r>
    </w:p>
    <w:p w14:paraId="4AF0F06A" w14:textId="1F29F01E" w:rsidR="00C64961" w:rsidRPr="00C64961" w:rsidRDefault="00F347D7" w:rsidP="00670C6E">
      <w:pPr>
        <w:pStyle w:val="ListParagraph"/>
        <w:numPr>
          <w:ilvl w:val="0"/>
          <w:numId w:val="27"/>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b/>
          <w:bCs/>
          <w:sz w:val="24"/>
          <w:lang w:eastAsia="en-US"/>
        </w:rPr>
        <w:t>Evaluation Metrics:</w:t>
      </w:r>
      <w:r w:rsidRPr="00FF2687">
        <w:rPr>
          <w:rFonts w:ascii="Times New Roman" w:hAnsi="Times New Roman"/>
          <w:sz w:val="24"/>
          <w:lang w:eastAsia="en-US"/>
        </w:rPr>
        <w:t> Accuracy, F1 scores, BLEU scores, and human evaluation for qualitative assessment.</w:t>
      </w:r>
    </w:p>
    <w:p w14:paraId="4AADBB16" w14:textId="77777777" w:rsidR="00FF2687" w:rsidRPr="00FF2687" w:rsidRDefault="00F347D7" w:rsidP="00670C6E">
      <w:pPr>
        <w:pStyle w:val="ListParagraph"/>
        <w:numPr>
          <w:ilvl w:val="0"/>
          <w:numId w:val="27"/>
        </w:numPr>
        <w:suppressAutoHyphens w:val="0"/>
        <w:spacing w:after="120" w:line="360" w:lineRule="auto"/>
        <w:jc w:val="both"/>
        <w:textboxTightWrap w:val="allLines"/>
        <w:rPr>
          <w:rFonts w:ascii="Times New Roman" w:hAnsi="Times New Roman"/>
          <w:sz w:val="24"/>
          <w:lang w:eastAsia="en-US"/>
        </w:rPr>
      </w:pPr>
      <w:r w:rsidRPr="00FF2687">
        <w:rPr>
          <w:rFonts w:ascii="Times New Roman" w:hAnsi="Times New Roman"/>
          <w:b/>
          <w:bCs/>
          <w:sz w:val="24"/>
          <w:lang w:eastAsia="en-US"/>
        </w:rPr>
        <w:t>Experimentation:</w:t>
      </w:r>
      <w:r w:rsidRPr="00FF2687">
        <w:rPr>
          <w:rFonts w:ascii="Times New Roman" w:hAnsi="Times New Roman"/>
          <w:sz w:val="24"/>
          <w:lang w:eastAsia="en-US"/>
        </w:rPr>
        <w:t> Cross-validation with ablation studies to identify feature importance, model robustness, and bias mitigation.</w:t>
      </w:r>
    </w:p>
    <w:p w14:paraId="05EF1882" w14:textId="77777777" w:rsidR="00FF2687" w:rsidRDefault="00F347D7" w:rsidP="005A66C7">
      <w:pPr>
        <w:pStyle w:val="ListParagraph"/>
        <w:suppressAutoHyphens w:val="0"/>
        <w:spacing w:after="120" w:line="360" w:lineRule="auto"/>
        <w:ind w:left="360"/>
        <w:jc w:val="both"/>
        <w:textboxTightWrap w:val="allLines"/>
        <w:rPr>
          <w:rFonts w:ascii="Times New Roman" w:hAnsi="Times New Roman"/>
          <w:sz w:val="24"/>
          <w:lang w:eastAsia="en-US"/>
        </w:rPr>
      </w:pPr>
      <w:r w:rsidRPr="00FF2687">
        <w:rPr>
          <w:rFonts w:ascii="Times New Roman" w:hAnsi="Times New Roman"/>
          <w:sz w:val="24"/>
          <w:lang w:eastAsia="en-US"/>
        </w:rPr>
        <w:t>Training is conducted on HPC/cloud GPUs with checkpoints for iterative improvement.</w:t>
      </w:r>
    </w:p>
    <w:p w14:paraId="7C14AC58" w14:textId="77777777" w:rsidR="00C64961" w:rsidRPr="00FF2687" w:rsidRDefault="00C64961" w:rsidP="005A66C7">
      <w:pPr>
        <w:pStyle w:val="ListParagraph"/>
        <w:suppressAutoHyphens w:val="0"/>
        <w:spacing w:after="120" w:line="360" w:lineRule="auto"/>
        <w:ind w:left="360"/>
        <w:jc w:val="both"/>
        <w:textboxTightWrap w:val="allLines"/>
        <w:rPr>
          <w:rFonts w:ascii="Times New Roman" w:hAnsi="Times New Roman"/>
          <w:sz w:val="24"/>
          <w:lang w:eastAsia="en-US"/>
        </w:rPr>
      </w:pPr>
    </w:p>
    <w:p w14:paraId="408BDAB7" w14:textId="77777777" w:rsidR="00FF2687" w:rsidRPr="00FF2687" w:rsidRDefault="00FF2687" w:rsidP="005A66C7">
      <w:pPr>
        <w:pStyle w:val="ListParagraph"/>
        <w:suppressAutoHyphens w:val="0"/>
        <w:spacing w:after="120" w:line="360" w:lineRule="auto"/>
        <w:jc w:val="both"/>
        <w:textboxTightWrap w:val="allLines"/>
        <w:rPr>
          <w:rFonts w:ascii="Times New Roman" w:hAnsi="Times New Roman"/>
          <w:sz w:val="24"/>
          <w:lang w:eastAsia="en-US"/>
        </w:rPr>
      </w:pPr>
    </w:p>
    <w:p w14:paraId="50526DC1" w14:textId="77777777" w:rsidR="00FF2687" w:rsidRPr="00C64961" w:rsidRDefault="00F347D7" w:rsidP="00C64961">
      <w:pPr>
        <w:suppressAutoHyphens w:val="0"/>
        <w:spacing w:after="120" w:line="360" w:lineRule="auto"/>
        <w:jc w:val="both"/>
        <w:textboxTightWrap w:val="allLines"/>
        <w:rPr>
          <w:rFonts w:ascii="Times New Roman" w:hAnsi="Times New Roman"/>
          <w:b/>
          <w:bCs/>
          <w:sz w:val="24"/>
          <w:lang w:eastAsia="en-US"/>
        </w:rPr>
      </w:pPr>
      <w:r w:rsidRPr="00C64961">
        <w:rPr>
          <w:rFonts w:ascii="Times New Roman" w:hAnsi="Times New Roman"/>
          <w:b/>
          <w:bCs/>
          <w:sz w:val="24"/>
          <w:lang w:eastAsia="en-US"/>
        </w:rPr>
        <w:lastRenderedPageBreak/>
        <w:t>4.5 Block Diagram of Methodology</w:t>
      </w:r>
    </w:p>
    <w:p w14:paraId="054965B3" w14:textId="77777777" w:rsidR="00FF2687" w:rsidRPr="00FF2687" w:rsidRDefault="00F347D7" w:rsidP="00C64961">
      <w:pPr>
        <w:pStyle w:val="ListParagraph"/>
        <w:suppressAutoHyphens w:val="0"/>
        <w:spacing w:after="120" w:line="360" w:lineRule="auto"/>
        <w:ind w:left="360" w:hanging="360"/>
        <w:jc w:val="both"/>
        <w:textboxTightWrap w:val="allLines"/>
        <w:rPr>
          <w:rFonts w:ascii="Times New Roman" w:hAnsi="Times New Roman"/>
          <w:sz w:val="24"/>
          <w:lang w:eastAsia="en-US"/>
        </w:rPr>
      </w:pPr>
      <w:r w:rsidRPr="00FF2687">
        <w:rPr>
          <w:rFonts w:ascii="Times New Roman" w:hAnsi="Times New Roman"/>
          <w:sz w:val="24"/>
          <w:lang w:eastAsia="en-US"/>
        </w:rPr>
        <w:t>The methodological flow includes:</w:t>
      </w:r>
    </w:p>
    <w:p w14:paraId="0857789E" w14:textId="48B1756A" w:rsidR="0010570B" w:rsidRPr="00FF2687" w:rsidRDefault="00F347D7" w:rsidP="00C64961">
      <w:pPr>
        <w:pStyle w:val="ListParagraph0"/>
        <w:ind w:left="990"/>
      </w:pPr>
      <w:r w:rsidRPr="00FF2687">
        <w:t>User Input → Text Preprocessing → Emotion Lens Model → Strategic Lens Model → Spiritual Lens Model → Aggregated Results → User Interface Display → Feedback Loop (User Rating &amp; Human Moderator Escalation) → Model Retraining (incremental learning)</w:t>
      </w:r>
    </w:p>
    <w:p w14:paraId="1EBAE8B1" w14:textId="77777777" w:rsidR="00FF2687" w:rsidRPr="00FF2687" w:rsidRDefault="00F347D7" w:rsidP="00C64961">
      <w:pPr>
        <w:pStyle w:val="ListParagraph0"/>
        <w:numPr>
          <w:ilvl w:val="0"/>
          <w:numId w:val="0"/>
        </w:numPr>
        <w:rPr>
          <w:b/>
          <w:bCs/>
        </w:rPr>
      </w:pPr>
      <w:r w:rsidRPr="00FF2687">
        <w:rPr>
          <w:b/>
          <w:bCs/>
        </w:rPr>
        <w:t>4.6 Details of Proposed Model for Implementation</w:t>
      </w:r>
    </w:p>
    <w:p w14:paraId="037D96FC" w14:textId="77777777" w:rsidR="00FF2687" w:rsidRPr="00FF2687" w:rsidRDefault="00F347D7" w:rsidP="00670C6E">
      <w:pPr>
        <w:pStyle w:val="ListParagraph0"/>
        <w:numPr>
          <w:ilvl w:val="0"/>
          <w:numId w:val="29"/>
        </w:numPr>
      </w:pPr>
      <w:r w:rsidRPr="00FF2687">
        <w:rPr>
          <w:b/>
          <w:bCs/>
        </w:rPr>
        <w:t>Multi-Task or Three Independent Models:</w:t>
      </w:r>
      <w:r w:rsidRPr="00FF2687">
        <w:t> Depending on resource constraints, either a single multitask transformer model with distinct heads for each lens or three specialized fine-tuned models.</w:t>
      </w:r>
    </w:p>
    <w:p w14:paraId="0415FC5F" w14:textId="77777777" w:rsidR="00FF2687" w:rsidRPr="00FF2687" w:rsidRDefault="00F347D7" w:rsidP="00670C6E">
      <w:pPr>
        <w:pStyle w:val="ListParagraph0"/>
        <w:numPr>
          <w:ilvl w:val="0"/>
          <w:numId w:val="29"/>
        </w:numPr>
      </w:pPr>
      <w:r w:rsidRPr="00FF2687">
        <w:rPr>
          <w:b/>
          <w:bCs/>
        </w:rPr>
        <w:t>Dataset Alignment:</w:t>
      </w:r>
      <w:r w:rsidRPr="00FF2687">
        <w:t> Each model is trained on its labeled sub-dataset focusing on its domain (emotion, strategy, spirituality).</w:t>
      </w:r>
    </w:p>
    <w:p w14:paraId="5A7F6C2D" w14:textId="77777777" w:rsidR="00FF2687" w:rsidRPr="00FF2687" w:rsidRDefault="00F347D7" w:rsidP="00670C6E">
      <w:pPr>
        <w:pStyle w:val="ListParagraph0"/>
        <w:numPr>
          <w:ilvl w:val="0"/>
          <w:numId w:val="29"/>
        </w:numPr>
      </w:pPr>
      <w:r w:rsidRPr="00FF2687">
        <w:rPr>
          <w:b/>
          <w:bCs/>
        </w:rPr>
        <w:t>Response Generation:</w:t>
      </w:r>
      <w:r w:rsidRPr="00FF2687">
        <w:t> Controlled generation with safety filters through prompt engineering and automatic content validation.</w:t>
      </w:r>
    </w:p>
    <w:p w14:paraId="6565E5DE" w14:textId="77777777" w:rsidR="00FF2687" w:rsidRPr="00FF2687" w:rsidRDefault="00F347D7" w:rsidP="00670C6E">
      <w:pPr>
        <w:pStyle w:val="ListParagraph0"/>
        <w:numPr>
          <w:ilvl w:val="0"/>
          <w:numId w:val="29"/>
        </w:numPr>
      </w:pPr>
      <w:r w:rsidRPr="00FF2687">
        <w:rPr>
          <w:b/>
          <w:bCs/>
        </w:rPr>
        <w:t>Crisis Handling:</w:t>
      </w:r>
      <w:r w:rsidRPr="00FF2687">
        <w:t> Integrated detection triggers automatic escalation to human therapists.</w:t>
      </w:r>
    </w:p>
    <w:p w14:paraId="28718EE7" w14:textId="2C3F4337" w:rsidR="00234C0F" w:rsidRPr="00FF2687" w:rsidRDefault="00F347D7" w:rsidP="00670C6E">
      <w:pPr>
        <w:pStyle w:val="ListParagraph0"/>
        <w:numPr>
          <w:ilvl w:val="0"/>
          <w:numId w:val="29"/>
        </w:numPr>
      </w:pPr>
      <w:r w:rsidRPr="00FF2687">
        <w:rPr>
          <w:b/>
          <w:bCs/>
        </w:rPr>
        <w:t>Model Optimization:</w:t>
      </w:r>
      <w:r w:rsidRPr="00FF2687">
        <w:t> Focus on lightweight architectures for mobile deployment balancing inference speed and accuracy.</w:t>
      </w:r>
    </w:p>
    <w:p w14:paraId="2783F050" w14:textId="77777777" w:rsidR="00FF2687" w:rsidRPr="00FF2687" w:rsidRDefault="00F347D7" w:rsidP="00C64961">
      <w:pPr>
        <w:pStyle w:val="ListParagraph0"/>
        <w:numPr>
          <w:ilvl w:val="0"/>
          <w:numId w:val="0"/>
        </w:numPr>
        <w:rPr>
          <w:b/>
          <w:bCs/>
        </w:rPr>
      </w:pPr>
      <w:r w:rsidRPr="00FF2687">
        <w:rPr>
          <w:b/>
          <w:bCs/>
        </w:rPr>
        <w:t>4.7 Performance Evaluation Measures</w:t>
      </w:r>
    </w:p>
    <w:p w14:paraId="0BA6EFFA" w14:textId="77777777" w:rsidR="00FF2687" w:rsidRPr="00FF2687" w:rsidRDefault="00F347D7" w:rsidP="00670C6E">
      <w:pPr>
        <w:pStyle w:val="ListParagraph0"/>
        <w:numPr>
          <w:ilvl w:val="0"/>
          <w:numId w:val="30"/>
        </w:numPr>
      </w:pPr>
      <w:r w:rsidRPr="00FF2687">
        <w:rPr>
          <w:b/>
          <w:bCs/>
        </w:rPr>
        <w:t>Quantitative Metrics:</w:t>
      </w:r>
    </w:p>
    <w:p w14:paraId="1E51052A" w14:textId="77777777" w:rsidR="00FF2687" w:rsidRPr="00FF2687" w:rsidRDefault="00F347D7" w:rsidP="00670C6E">
      <w:pPr>
        <w:pStyle w:val="ListParagraph0"/>
        <w:numPr>
          <w:ilvl w:val="1"/>
          <w:numId w:val="30"/>
        </w:numPr>
      </w:pPr>
      <w:r w:rsidRPr="00FF2687">
        <w:t>Precision, recall, and F1-score for emotion and strategy detection.</w:t>
      </w:r>
    </w:p>
    <w:p w14:paraId="253FF0B4" w14:textId="77777777" w:rsidR="00FF2687" w:rsidRPr="00FF2687" w:rsidRDefault="00F347D7" w:rsidP="00670C6E">
      <w:pPr>
        <w:pStyle w:val="ListParagraph0"/>
        <w:numPr>
          <w:ilvl w:val="1"/>
          <w:numId w:val="30"/>
        </w:numPr>
      </w:pPr>
      <w:r w:rsidRPr="00FF2687">
        <w:t>BLEU and ROUGE for text generation quality.</w:t>
      </w:r>
    </w:p>
    <w:p w14:paraId="2101F811" w14:textId="77777777" w:rsidR="00FF2687" w:rsidRPr="00FF2687" w:rsidRDefault="00F347D7" w:rsidP="00670C6E">
      <w:pPr>
        <w:pStyle w:val="ListParagraph0"/>
        <w:numPr>
          <w:ilvl w:val="1"/>
          <w:numId w:val="30"/>
        </w:numPr>
      </w:pPr>
      <w:r w:rsidRPr="00FF2687">
        <w:t>User engagement metrics (response time, session length).</w:t>
      </w:r>
    </w:p>
    <w:p w14:paraId="63967360" w14:textId="77777777" w:rsidR="00FF2687" w:rsidRPr="00FF2687" w:rsidRDefault="00F347D7" w:rsidP="00670C6E">
      <w:pPr>
        <w:pStyle w:val="ListParagraph0"/>
        <w:numPr>
          <w:ilvl w:val="0"/>
          <w:numId w:val="30"/>
        </w:numPr>
      </w:pPr>
      <w:r w:rsidRPr="00FF2687">
        <w:rPr>
          <w:b/>
          <w:bCs/>
        </w:rPr>
        <w:t>Qualitative Metrics:</w:t>
      </w:r>
    </w:p>
    <w:p w14:paraId="1DD5037E" w14:textId="77777777" w:rsidR="00FF2687" w:rsidRPr="00FF2687" w:rsidRDefault="00F347D7" w:rsidP="00670C6E">
      <w:pPr>
        <w:pStyle w:val="ListParagraph0"/>
        <w:numPr>
          <w:ilvl w:val="1"/>
          <w:numId w:val="30"/>
        </w:numPr>
      </w:pPr>
      <w:r w:rsidRPr="00FF2687">
        <w:t>Human expert evaluation of reframing accuracy and cultural relevance.</w:t>
      </w:r>
    </w:p>
    <w:p w14:paraId="0FF3B58B" w14:textId="77777777" w:rsidR="00FF2687" w:rsidRPr="00FF2687" w:rsidRDefault="00F347D7" w:rsidP="00670C6E">
      <w:pPr>
        <w:pStyle w:val="ListParagraph0"/>
        <w:numPr>
          <w:ilvl w:val="1"/>
          <w:numId w:val="30"/>
        </w:numPr>
      </w:pPr>
      <w:r w:rsidRPr="00FF2687">
        <w:t>User satisfaction surveys and feedback ratings.</w:t>
      </w:r>
    </w:p>
    <w:p w14:paraId="138854E3" w14:textId="77777777" w:rsidR="00FF2687" w:rsidRPr="00FF2687" w:rsidRDefault="00F347D7" w:rsidP="00670C6E">
      <w:pPr>
        <w:pStyle w:val="ListParagraph0"/>
        <w:numPr>
          <w:ilvl w:val="0"/>
          <w:numId w:val="30"/>
        </w:numPr>
      </w:pPr>
      <w:r w:rsidRPr="00FF2687">
        <w:rPr>
          <w:b/>
          <w:bCs/>
        </w:rPr>
        <w:t>Safety &amp; Reliability:</w:t>
      </w:r>
    </w:p>
    <w:p w14:paraId="702D5590" w14:textId="77777777" w:rsidR="00FF2687" w:rsidRPr="00FF2687" w:rsidRDefault="00F347D7" w:rsidP="00670C6E">
      <w:pPr>
        <w:pStyle w:val="ListParagraph0"/>
        <w:numPr>
          <w:ilvl w:val="1"/>
          <w:numId w:val="30"/>
        </w:numPr>
      </w:pPr>
      <w:r w:rsidRPr="00FF2687">
        <w:t>False negative rates in crisis detection.</w:t>
      </w:r>
    </w:p>
    <w:p w14:paraId="163871FF" w14:textId="77777777" w:rsidR="00FF2687" w:rsidRPr="00FF2687" w:rsidRDefault="00F347D7" w:rsidP="00670C6E">
      <w:pPr>
        <w:pStyle w:val="ListParagraph0"/>
        <w:numPr>
          <w:ilvl w:val="1"/>
          <w:numId w:val="30"/>
        </w:numPr>
      </w:pPr>
      <w:r w:rsidRPr="00FF2687">
        <w:t>Uptime and system latency during peak usage.</w:t>
      </w:r>
    </w:p>
    <w:p w14:paraId="0E7A00B5" w14:textId="77777777" w:rsidR="00FF2687" w:rsidRPr="00FF2687" w:rsidRDefault="00F347D7" w:rsidP="00670C6E">
      <w:pPr>
        <w:pStyle w:val="ListParagraph0"/>
        <w:numPr>
          <w:ilvl w:val="0"/>
          <w:numId w:val="30"/>
        </w:numPr>
      </w:pPr>
      <w:r w:rsidRPr="00FF2687">
        <w:rPr>
          <w:b/>
          <w:bCs/>
        </w:rPr>
        <w:t>Continuous Improvement:</w:t>
      </w:r>
    </w:p>
    <w:p w14:paraId="7979D4A6" w14:textId="77777777" w:rsidR="00FF2687" w:rsidRPr="00FF2687" w:rsidRDefault="00F347D7" w:rsidP="00670C6E">
      <w:pPr>
        <w:pStyle w:val="ListParagraph0"/>
        <w:numPr>
          <w:ilvl w:val="1"/>
          <w:numId w:val="30"/>
        </w:numPr>
      </w:pPr>
      <w:r w:rsidRPr="00FF2687">
        <w:t>Model monitoring and periodic retraining based on real-world usage data.</w:t>
      </w:r>
    </w:p>
    <w:p w14:paraId="788944BA" w14:textId="77777777" w:rsidR="00234C0F" w:rsidRDefault="00234C0F" w:rsidP="0019583F">
      <w:pPr>
        <w:pStyle w:val="ListParagraph0"/>
        <w:numPr>
          <w:ilvl w:val="0"/>
          <w:numId w:val="0"/>
        </w:numPr>
        <w:sectPr w:rsidR="00234C0F" w:rsidSect="006E6A0D">
          <w:headerReference w:type="default" r:id="rId21"/>
          <w:headerReference w:type="first" r:id="rId22"/>
          <w:pgSz w:w="12240" w:h="15840"/>
          <w:pgMar w:top="1440" w:right="1440" w:bottom="1440" w:left="2160" w:header="576" w:footer="288" w:gutter="0"/>
          <w:cols w:space="720"/>
          <w:titlePg/>
          <w:docGrid w:linePitch="360"/>
        </w:sectPr>
      </w:pPr>
    </w:p>
    <w:p w14:paraId="451E8623" w14:textId="77777777" w:rsidR="0010570B" w:rsidRPr="00AD3CF6" w:rsidRDefault="00F347D7" w:rsidP="0010570B">
      <w:pPr>
        <w:pStyle w:val="ListParagraph0"/>
        <w:numPr>
          <w:ilvl w:val="0"/>
          <w:numId w:val="0"/>
        </w:numPr>
        <w:rPr>
          <w:b/>
          <w:bCs/>
          <w:sz w:val="32"/>
          <w:szCs w:val="32"/>
        </w:rPr>
      </w:pPr>
      <w:r w:rsidRPr="00045C01">
        <w:rPr>
          <w:b/>
          <w:bCs/>
          <w:sz w:val="32"/>
          <w:szCs w:val="32"/>
        </w:rPr>
        <w:lastRenderedPageBreak/>
        <w:t>Chapter</w:t>
      </w:r>
      <w:r w:rsidRPr="00AD3CF6">
        <w:rPr>
          <w:b/>
          <w:bCs/>
          <w:sz w:val="32"/>
          <w:szCs w:val="32"/>
        </w:rPr>
        <w:t>-</w:t>
      </w:r>
      <w:r>
        <w:rPr>
          <w:b/>
          <w:bCs/>
          <w:sz w:val="32"/>
          <w:szCs w:val="32"/>
        </w:rPr>
        <w:t>5</w:t>
      </w:r>
    </w:p>
    <w:p w14:paraId="3F0CBC37" w14:textId="77777777" w:rsidR="0010570B" w:rsidRPr="00FF2687" w:rsidRDefault="00F347D7" w:rsidP="0010570B">
      <w:pPr>
        <w:pStyle w:val="ListParagraph0"/>
        <w:numPr>
          <w:ilvl w:val="0"/>
          <w:numId w:val="0"/>
        </w:numPr>
        <w:rPr>
          <w:b/>
          <w:bCs/>
          <w:sz w:val="32"/>
          <w:szCs w:val="32"/>
        </w:rPr>
      </w:pPr>
      <w:r>
        <w:rPr>
          <w:b/>
          <w:bCs/>
          <w:sz w:val="32"/>
          <w:szCs w:val="32"/>
        </w:rPr>
        <w:t>Software Design Description</w:t>
      </w:r>
    </w:p>
    <w:p w14:paraId="669D591A" w14:textId="77777777" w:rsidR="0010570B" w:rsidRDefault="00000000" w:rsidP="0010570B">
      <w:pPr>
        <w:pStyle w:val="ListParagraph0"/>
        <w:numPr>
          <w:ilvl w:val="0"/>
          <w:numId w:val="0"/>
        </w:numPr>
        <w:rPr>
          <w:b/>
          <w:bCs/>
        </w:rPr>
      </w:pPr>
      <w:r>
        <w:rPr>
          <w:b/>
          <w:bCs/>
          <w:noProof/>
        </w:rPr>
        <w:pict w14:anchorId="15F0F550">
          <v:shape id="_x0000_s2054" type="#_x0000_t32" style="position:absolute;left:0;text-align:left;margin-left:-3.8pt;margin-top:9.2pt;width:440.75pt;height:.05pt;z-index:251663360" o:connectortype="straight" strokecolor="#943634" strokeweight="2pt"/>
        </w:pict>
      </w:r>
    </w:p>
    <w:p w14:paraId="3D703374" w14:textId="77777777" w:rsidR="0010570B" w:rsidRPr="0010570B" w:rsidRDefault="00F347D7" w:rsidP="0010570B">
      <w:pPr>
        <w:pStyle w:val="ListParagraph0"/>
        <w:numPr>
          <w:ilvl w:val="0"/>
          <w:numId w:val="0"/>
        </w:numPr>
        <w:rPr>
          <w:b/>
          <w:bCs/>
          <w:sz w:val="28"/>
          <w:szCs w:val="24"/>
        </w:rPr>
      </w:pPr>
      <w:r w:rsidRPr="0010570B">
        <w:rPr>
          <w:b/>
          <w:bCs/>
          <w:sz w:val="28"/>
          <w:szCs w:val="24"/>
        </w:rPr>
        <w:t>5.1 Introduction</w:t>
      </w:r>
    </w:p>
    <w:p w14:paraId="1472D065" w14:textId="77777777" w:rsidR="0010570B" w:rsidRDefault="00F347D7" w:rsidP="00C64961">
      <w:pPr>
        <w:pStyle w:val="ListParagraph0"/>
        <w:numPr>
          <w:ilvl w:val="0"/>
          <w:numId w:val="0"/>
        </w:numPr>
      </w:pPr>
      <w:r w:rsidRPr="0010570B">
        <w:t>The Software Design Description (SDD) chapter provides a detailed structural and functional blueprint of the proposed system. While the earlier chapters clarified the problem domain, objectives, and methodology, this chapter focuses on how the complete software system has been architected to ensure accurate plant disease identification and a seamless user experience. The design process adopts a modular, layered approach where each component has a clearly defined role, enabling ease of implementation, scalability, and maintainability.</w:t>
      </w:r>
    </w:p>
    <w:p w14:paraId="13B171B6" w14:textId="77777777" w:rsidR="0010570B" w:rsidRPr="0010570B" w:rsidRDefault="0010570B" w:rsidP="00C64961">
      <w:pPr>
        <w:pStyle w:val="ListParagraph0"/>
        <w:numPr>
          <w:ilvl w:val="0"/>
          <w:numId w:val="0"/>
        </w:numPr>
      </w:pPr>
    </w:p>
    <w:p w14:paraId="1963FD61" w14:textId="77777777" w:rsidR="0010570B" w:rsidRPr="0010570B" w:rsidRDefault="00F347D7" w:rsidP="00C64961">
      <w:pPr>
        <w:pStyle w:val="ListParagraph0"/>
        <w:numPr>
          <w:ilvl w:val="0"/>
          <w:numId w:val="0"/>
        </w:numPr>
      </w:pPr>
      <w:r w:rsidRPr="0010570B">
        <w:t>The proposed system is built as an intelligent application that allows users, particularly farmers and agricultural professionals, to upload images of plant leaves and receive an instant diagnosis of the disease. The system interacts with a trained deep learning model to process the input image and returns results in a simplified manner along with disease-related information and suggested preventive actions. To support accurate predictions and reliable operation, the system incorporates multiple software design principles such as modularity, abstraction, and data flow standardization.</w:t>
      </w:r>
    </w:p>
    <w:p w14:paraId="2BFC36CD" w14:textId="77777777" w:rsidR="0010570B" w:rsidRDefault="00F347D7" w:rsidP="00C64961">
      <w:pPr>
        <w:pStyle w:val="ListParagraph0"/>
        <w:numPr>
          <w:ilvl w:val="0"/>
          <w:numId w:val="0"/>
        </w:numPr>
      </w:pPr>
      <w:r w:rsidRPr="0010570B">
        <w:t>Additionally, the SDD ensures alignment with the functional requirements specified in system specifications, covering aspects like input validation, model invocation, processing flow, output representation, database connectivity (if applicable), and system behavior under error conditions. The design is documented using diagrams such as Data Flow Diagrams (DFD), Use Case Diagrams, System Architecture Diagrams, and Sequence Diagrams.</w:t>
      </w:r>
    </w:p>
    <w:p w14:paraId="05CF11AB" w14:textId="77777777" w:rsidR="0010570B" w:rsidRPr="0010570B" w:rsidRDefault="0010570B" w:rsidP="00C64961">
      <w:pPr>
        <w:pStyle w:val="ListParagraph0"/>
        <w:numPr>
          <w:ilvl w:val="0"/>
          <w:numId w:val="0"/>
        </w:numPr>
      </w:pPr>
    </w:p>
    <w:p w14:paraId="73E593A0" w14:textId="77777777" w:rsidR="0010570B" w:rsidRPr="0010570B" w:rsidRDefault="00F347D7" w:rsidP="00C64961">
      <w:pPr>
        <w:pStyle w:val="ListParagraph0"/>
        <w:numPr>
          <w:ilvl w:val="0"/>
          <w:numId w:val="0"/>
        </w:numPr>
      </w:pPr>
      <w:r w:rsidRPr="0010570B">
        <w:t>In summary, the SDD serves as an engineering foundation for the implementation phase, providing a precise and clear roadmap for developers and helping ensure the system’s efficiency, accuracy, reliability, and user-centric functionality.</w:t>
      </w:r>
    </w:p>
    <w:p w14:paraId="023721E8" w14:textId="77777777" w:rsidR="00C64961" w:rsidRDefault="00C64961" w:rsidP="0010570B">
      <w:pPr>
        <w:pStyle w:val="ListParagraph0"/>
        <w:numPr>
          <w:ilvl w:val="0"/>
          <w:numId w:val="0"/>
        </w:numPr>
        <w:rPr>
          <w:b/>
          <w:bCs/>
          <w:sz w:val="28"/>
          <w:szCs w:val="24"/>
        </w:rPr>
      </w:pPr>
    </w:p>
    <w:p w14:paraId="495D5E68" w14:textId="12026DB3" w:rsidR="0010570B" w:rsidRPr="0010570B" w:rsidRDefault="00F347D7" w:rsidP="0010570B">
      <w:pPr>
        <w:pStyle w:val="ListParagraph0"/>
        <w:numPr>
          <w:ilvl w:val="0"/>
          <w:numId w:val="0"/>
        </w:numPr>
        <w:rPr>
          <w:b/>
          <w:bCs/>
          <w:sz w:val="28"/>
          <w:szCs w:val="24"/>
        </w:rPr>
      </w:pPr>
      <w:r w:rsidRPr="0010570B">
        <w:rPr>
          <w:b/>
          <w:bCs/>
          <w:sz w:val="28"/>
          <w:szCs w:val="24"/>
        </w:rPr>
        <w:lastRenderedPageBreak/>
        <w:t>5.2 Design Overview</w:t>
      </w:r>
    </w:p>
    <w:p w14:paraId="1DFB8A3C" w14:textId="77777777" w:rsidR="0010570B" w:rsidRDefault="00F347D7" w:rsidP="00C64961">
      <w:pPr>
        <w:pStyle w:val="ListParagraph0"/>
        <w:numPr>
          <w:ilvl w:val="0"/>
          <w:numId w:val="0"/>
        </w:numPr>
      </w:pPr>
      <w:r w:rsidRPr="0010570B">
        <w:t xml:space="preserve">The proposed plant disease detection system follows a </w:t>
      </w:r>
      <w:r w:rsidRPr="0010570B">
        <w:rPr>
          <w:b/>
          <w:bCs/>
        </w:rPr>
        <w:t>client-server architecture</w:t>
      </w:r>
      <w:r w:rsidRPr="0010570B">
        <w:t>, integrating machine learning functionality at the backend and an easy-to-use interface at the frontend. The design incorporates both static and dynamic views of the system to illustrate its framework, behavior, and interaction.</w:t>
      </w:r>
    </w:p>
    <w:p w14:paraId="04BFC2AC" w14:textId="3556C53C" w:rsidR="002A7A29" w:rsidRDefault="002A7A29" w:rsidP="00C64961">
      <w:pPr>
        <w:pStyle w:val="ListParagraph0"/>
        <w:numPr>
          <w:ilvl w:val="0"/>
          <w:numId w:val="0"/>
        </w:numPr>
      </w:pPr>
    </w:p>
    <w:p w14:paraId="377826B9" w14:textId="6728DBFF" w:rsidR="002A7A29" w:rsidRDefault="002A7A29" w:rsidP="00C64961">
      <w:pPr>
        <w:pStyle w:val="ListParagraph0"/>
        <w:numPr>
          <w:ilvl w:val="0"/>
          <w:numId w:val="0"/>
        </w:numPr>
      </w:pPr>
      <w:r>
        <w:rPr>
          <w:rFonts w:ascii="Calibri" w:hAnsi="Calibri" w:cs="Calibri"/>
          <w:noProof/>
          <w:sz w:val="22"/>
        </w:rPr>
        <mc:AlternateContent>
          <mc:Choice Requires="wpg">
            <w:drawing>
              <wp:anchor distT="0" distB="0" distL="114300" distR="114300" simplePos="0" relativeHeight="251667456" behindDoc="0" locked="0" layoutInCell="1" allowOverlap="1" wp14:anchorId="44567AEF" wp14:editId="1A2055BD">
                <wp:simplePos x="0" y="0"/>
                <wp:positionH relativeFrom="margin">
                  <wp:align>center</wp:align>
                </wp:positionH>
                <wp:positionV relativeFrom="paragraph">
                  <wp:posOffset>16823</wp:posOffset>
                </wp:positionV>
                <wp:extent cx="4796590" cy="3641558"/>
                <wp:effectExtent l="0" t="0" r="23495" b="16510"/>
                <wp:wrapNone/>
                <wp:docPr id="65128" name="Group 65128"/>
                <wp:cNvGraphicFramePr/>
                <a:graphic xmlns:a="http://schemas.openxmlformats.org/drawingml/2006/main">
                  <a:graphicData uri="http://schemas.microsoft.com/office/word/2010/wordprocessingGroup">
                    <wpg:wgp>
                      <wpg:cNvGrpSpPr/>
                      <wpg:grpSpPr>
                        <a:xfrm>
                          <a:off x="0" y="0"/>
                          <a:ext cx="4796590" cy="3641558"/>
                          <a:chOff x="0" y="0"/>
                          <a:chExt cx="3896868" cy="2743201"/>
                        </a:xfrm>
                      </wpg:grpSpPr>
                      <wps:wsp>
                        <wps:cNvPr id="2861" name="Shape 2861"/>
                        <wps:cNvSpPr/>
                        <wps:spPr>
                          <a:xfrm>
                            <a:off x="0" y="0"/>
                            <a:ext cx="3896868" cy="2743201"/>
                          </a:xfrm>
                          <a:custGeom>
                            <a:avLst/>
                            <a:gdLst/>
                            <a:ahLst/>
                            <a:cxnLst/>
                            <a:rect l="0" t="0" r="0" b="0"/>
                            <a:pathLst>
                              <a:path w="3896868" h="2743201">
                                <a:moveTo>
                                  <a:pt x="0" y="2743201"/>
                                </a:moveTo>
                                <a:lnTo>
                                  <a:pt x="3896868" y="2743201"/>
                                </a:lnTo>
                                <a:lnTo>
                                  <a:pt x="3896868" y="0"/>
                                </a:lnTo>
                                <a:lnTo>
                                  <a:pt x="0" y="0"/>
                                </a:lnTo>
                                <a:lnTo>
                                  <a:pt x="0" y="2743201"/>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860" name="Picture 2860"/>
                          <pic:cNvPicPr/>
                        </pic:nvPicPr>
                        <pic:blipFill>
                          <a:blip r:embed="rId23"/>
                          <a:stretch>
                            <a:fillRect/>
                          </a:stretch>
                        </pic:blipFill>
                        <pic:spPr>
                          <a:xfrm>
                            <a:off x="7620" y="7620"/>
                            <a:ext cx="3881628" cy="272948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467562F" id="Group 65128" o:spid="_x0000_s1026" style="position:absolute;margin-left:0;margin-top:1.3pt;width:377.7pt;height:286.75pt;z-index:251667456;mso-position-horizontal:center;mso-position-horizontal-relative:margin" coordsize="38968,274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">
                <v:shape id="Shape 2861" o:spid="_x0000_s1027" style="position:absolute;width:38968;height:27432;visibility:visible;mso-wrap-style:square;v-text-anchor:top" coordsize="3896868,274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" path="m,2743201r3896868,l3896868,,,,,2743201xe" filled="f" strokeweight=".96pt">
                  <v:path arrowok="t" textboxrect="0,0,3896868,274320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60" o:spid="_x0000_s1028" type="#_x0000_t75" style="position:absolute;left:76;top:76;width:38816;height:2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">
                  <v:imagedata r:id="rId24" o:title=""/>
                </v:shape>
                <w10:wrap anchorx="margin"/>
              </v:group>
            </w:pict>
          </mc:Fallback>
        </mc:AlternateContent>
      </w:r>
    </w:p>
    <w:p w14:paraId="191EC540" w14:textId="16CA3A3C" w:rsidR="002A7A29" w:rsidRDefault="002A7A29" w:rsidP="00C64961">
      <w:pPr>
        <w:pStyle w:val="ListParagraph0"/>
        <w:numPr>
          <w:ilvl w:val="0"/>
          <w:numId w:val="0"/>
        </w:numPr>
      </w:pPr>
    </w:p>
    <w:p w14:paraId="2F91C0D1" w14:textId="0450D0FC" w:rsidR="002A7A29" w:rsidRDefault="002A7A29" w:rsidP="00C64961">
      <w:pPr>
        <w:pStyle w:val="ListParagraph0"/>
        <w:numPr>
          <w:ilvl w:val="0"/>
          <w:numId w:val="0"/>
        </w:numPr>
      </w:pPr>
    </w:p>
    <w:p w14:paraId="3C1DF781" w14:textId="77777777" w:rsidR="002A7A29" w:rsidRDefault="002A7A29" w:rsidP="00C64961">
      <w:pPr>
        <w:pStyle w:val="ListParagraph0"/>
        <w:numPr>
          <w:ilvl w:val="0"/>
          <w:numId w:val="0"/>
        </w:numPr>
      </w:pPr>
    </w:p>
    <w:p w14:paraId="5A6E7A77" w14:textId="77777777" w:rsidR="002A7A29" w:rsidRDefault="002A7A29" w:rsidP="00C64961">
      <w:pPr>
        <w:pStyle w:val="ListParagraph0"/>
        <w:numPr>
          <w:ilvl w:val="0"/>
          <w:numId w:val="0"/>
        </w:numPr>
      </w:pPr>
    </w:p>
    <w:p w14:paraId="1A46BDFB" w14:textId="77777777" w:rsidR="002A7A29" w:rsidRDefault="002A7A29" w:rsidP="00C64961">
      <w:pPr>
        <w:pStyle w:val="ListParagraph0"/>
        <w:numPr>
          <w:ilvl w:val="0"/>
          <w:numId w:val="0"/>
        </w:numPr>
      </w:pPr>
    </w:p>
    <w:p w14:paraId="541E2605" w14:textId="77777777" w:rsidR="002A7A29" w:rsidRDefault="002A7A29" w:rsidP="00C64961">
      <w:pPr>
        <w:pStyle w:val="ListParagraph0"/>
        <w:numPr>
          <w:ilvl w:val="0"/>
          <w:numId w:val="0"/>
        </w:numPr>
      </w:pPr>
    </w:p>
    <w:p w14:paraId="1D77B355" w14:textId="77777777" w:rsidR="002A7A29" w:rsidRDefault="002A7A29" w:rsidP="00C64961">
      <w:pPr>
        <w:pStyle w:val="ListParagraph0"/>
        <w:numPr>
          <w:ilvl w:val="0"/>
          <w:numId w:val="0"/>
        </w:numPr>
      </w:pPr>
    </w:p>
    <w:p w14:paraId="4B6DB4F6" w14:textId="77777777" w:rsidR="002A7A29" w:rsidRDefault="002A7A29" w:rsidP="00C64961">
      <w:pPr>
        <w:pStyle w:val="ListParagraph0"/>
        <w:numPr>
          <w:ilvl w:val="0"/>
          <w:numId w:val="0"/>
        </w:numPr>
      </w:pPr>
    </w:p>
    <w:p w14:paraId="5EE78259" w14:textId="77777777" w:rsidR="002A7A29" w:rsidRDefault="002A7A29" w:rsidP="00C64961">
      <w:pPr>
        <w:pStyle w:val="ListParagraph0"/>
        <w:numPr>
          <w:ilvl w:val="0"/>
          <w:numId w:val="0"/>
        </w:numPr>
      </w:pPr>
    </w:p>
    <w:p w14:paraId="471661E2" w14:textId="77777777" w:rsidR="002A7A29" w:rsidRDefault="002A7A29" w:rsidP="00C64961">
      <w:pPr>
        <w:pStyle w:val="ListParagraph0"/>
        <w:numPr>
          <w:ilvl w:val="0"/>
          <w:numId w:val="0"/>
        </w:numPr>
      </w:pPr>
    </w:p>
    <w:p w14:paraId="2131BFD3" w14:textId="77777777" w:rsidR="002A7A29" w:rsidRDefault="002A7A29" w:rsidP="00C64961">
      <w:pPr>
        <w:pStyle w:val="ListParagraph0"/>
        <w:numPr>
          <w:ilvl w:val="0"/>
          <w:numId w:val="0"/>
        </w:numPr>
      </w:pPr>
    </w:p>
    <w:p w14:paraId="5E714AB8" w14:textId="77777777" w:rsidR="002A7A29" w:rsidRDefault="002A7A29" w:rsidP="00C64961">
      <w:pPr>
        <w:pStyle w:val="ListParagraph0"/>
        <w:numPr>
          <w:ilvl w:val="0"/>
          <w:numId w:val="0"/>
        </w:numPr>
      </w:pPr>
    </w:p>
    <w:p w14:paraId="7E69E815" w14:textId="77777777" w:rsidR="002A7A29" w:rsidRDefault="002A7A29" w:rsidP="00C64961">
      <w:pPr>
        <w:pStyle w:val="ListParagraph0"/>
        <w:numPr>
          <w:ilvl w:val="0"/>
          <w:numId w:val="0"/>
        </w:numPr>
      </w:pPr>
    </w:p>
    <w:p w14:paraId="41AC0A24" w14:textId="77874386" w:rsidR="002A7A29" w:rsidRPr="002A7A29" w:rsidRDefault="002A7A29" w:rsidP="002A7A29">
      <w:pPr>
        <w:pStyle w:val="ListParagraph0"/>
        <w:numPr>
          <w:ilvl w:val="0"/>
          <w:numId w:val="0"/>
        </w:numPr>
        <w:jc w:val="center"/>
        <w:rPr>
          <w:b/>
          <w:bCs/>
          <w:sz w:val="20"/>
          <w:szCs w:val="18"/>
        </w:rPr>
      </w:pPr>
      <w:r w:rsidRPr="002A7A29">
        <w:rPr>
          <w:b/>
          <w:bCs/>
          <w:sz w:val="20"/>
          <w:szCs w:val="18"/>
        </w:rPr>
        <w:t xml:space="preserve">Symbol 5.1: Basic Terminologies </w:t>
      </w:r>
    </w:p>
    <w:p w14:paraId="3171726A" w14:textId="77777777" w:rsidR="002A7A29" w:rsidRDefault="002A7A29" w:rsidP="00C64961">
      <w:pPr>
        <w:pStyle w:val="ListParagraph0"/>
        <w:numPr>
          <w:ilvl w:val="0"/>
          <w:numId w:val="0"/>
        </w:numPr>
      </w:pPr>
    </w:p>
    <w:p w14:paraId="5506194F" w14:textId="1C9FF4D3" w:rsidR="002A7A29" w:rsidRDefault="002A7A29" w:rsidP="00C64961">
      <w:pPr>
        <w:pStyle w:val="ListParagraph0"/>
        <w:numPr>
          <w:ilvl w:val="0"/>
          <w:numId w:val="0"/>
        </w:numPr>
      </w:pPr>
      <w:r>
        <w:rPr>
          <w:rFonts w:ascii="Calibri" w:hAnsi="Calibri" w:cs="Calibri"/>
          <w:noProof/>
          <w:sz w:val="22"/>
        </w:rPr>
        <mc:AlternateContent>
          <mc:Choice Requires="wpg">
            <w:drawing>
              <wp:inline distT="0" distB="0" distL="0" distR="0" wp14:anchorId="3F800EB4" wp14:editId="2EC0F73E">
                <wp:extent cx="5484876" cy="1923288"/>
                <wp:effectExtent l="0" t="0" r="0" b="0"/>
                <wp:docPr id="65375" name="Group 65375"/>
                <wp:cNvGraphicFramePr/>
                <a:graphic xmlns:a="http://schemas.openxmlformats.org/drawingml/2006/main">
                  <a:graphicData uri="http://schemas.microsoft.com/office/word/2010/wordprocessingGroup">
                    <wpg:wgp>
                      <wpg:cNvGrpSpPr/>
                      <wpg:grpSpPr>
                        <a:xfrm>
                          <a:off x="0" y="0"/>
                          <a:ext cx="5484876" cy="1923288"/>
                          <a:chOff x="0" y="0"/>
                          <a:chExt cx="5484876" cy="1923288"/>
                        </a:xfrm>
                      </wpg:grpSpPr>
                      <pic:pic xmlns:pic="http://schemas.openxmlformats.org/drawingml/2006/picture">
                        <pic:nvPicPr>
                          <pic:cNvPr id="2822" name="Picture 2822"/>
                          <pic:cNvPicPr/>
                        </pic:nvPicPr>
                        <pic:blipFill>
                          <a:blip r:embed="rId25"/>
                          <a:stretch>
                            <a:fillRect/>
                          </a:stretch>
                        </pic:blipFill>
                        <pic:spPr>
                          <a:xfrm>
                            <a:off x="6096" y="6095"/>
                            <a:ext cx="5474208" cy="1912620"/>
                          </a:xfrm>
                          <a:prstGeom prst="rect">
                            <a:avLst/>
                          </a:prstGeom>
                        </pic:spPr>
                      </pic:pic>
                      <wps:wsp>
                        <wps:cNvPr id="2823" name="Shape 2823"/>
                        <wps:cNvSpPr/>
                        <wps:spPr>
                          <a:xfrm>
                            <a:off x="0" y="0"/>
                            <a:ext cx="5484876" cy="1923288"/>
                          </a:xfrm>
                          <a:custGeom>
                            <a:avLst/>
                            <a:gdLst/>
                            <a:ahLst/>
                            <a:cxnLst/>
                            <a:rect l="0" t="0" r="0" b="0"/>
                            <a:pathLst>
                              <a:path w="5484876" h="1923288">
                                <a:moveTo>
                                  <a:pt x="0" y="1923288"/>
                                </a:moveTo>
                                <a:lnTo>
                                  <a:pt x="5484876" y="1923288"/>
                                </a:lnTo>
                                <a:lnTo>
                                  <a:pt x="5484876" y="0"/>
                                </a:lnTo>
                                <a:lnTo>
                                  <a:pt x="0" y="0"/>
                                </a:lnTo>
                                <a:lnTo>
                                  <a:pt x="0" y="1923288"/>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824" name="Shape 2824"/>
                        <wps:cNvSpPr/>
                        <wps:spPr>
                          <a:xfrm>
                            <a:off x="1524" y="1524"/>
                            <a:ext cx="5483352" cy="1921764"/>
                          </a:xfrm>
                          <a:custGeom>
                            <a:avLst/>
                            <a:gdLst/>
                            <a:ahLst/>
                            <a:cxnLst/>
                            <a:rect l="0" t="0" r="0" b="0"/>
                            <a:pathLst>
                              <a:path w="5483352" h="1921764">
                                <a:moveTo>
                                  <a:pt x="0" y="1921764"/>
                                </a:moveTo>
                                <a:lnTo>
                                  <a:pt x="5483352" y="1921764"/>
                                </a:lnTo>
                                <a:lnTo>
                                  <a:pt x="5483352" y="0"/>
                                </a:lnTo>
                                <a:lnTo>
                                  <a:pt x="0" y="0"/>
                                </a:lnTo>
                                <a:lnTo>
                                  <a:pt x="0" y="1921764"/>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58DD08" id="Group 65375" o:spid="_x0000_s1026" style="width:431.9pt;height:151.45pt;mso-position-horizontal-relative:char;mso-position-vertical-relative:line" coordsize="54848,19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">
                <v:shape id="Picture 2822" o:spid="_x0000_s1027" type="#_x0000_t75" style="position:absolute;left:60;top:60;width:54743;height:19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">
                  <v:imagedata r:id="rId26" o:title=""/>
                </v:shape>
                <v:shape id="Shape 2823" o:spid="_x0000_s1028" style="position:absolute;width:54848;height:19232;visibility:visible;mso-wrap-style:square;v-text-anchor:top" coordsize="5484876,1923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" path="m,1923288r5484876,l5484876,,,,,1923288xe" filled="f" strokeweight=".72pt">
                  <v:path arrowok="t" textboxrect="0,0,5484876,1923288"/>
                </v:shape>
                <v:shape id="Shape 2824" o:spid="_x0000_s1029" style="position:absolute;left:15;top:15;width:54833;height:19217;visibility:visible;mso-wrap-style:square;v-text-anchor:top" coordsize="5483352,192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" path="m,1921764r5483352,l5483352,,,,,1921764xe" filled="f" strokeweight=".72pt">
                  <v:path arrowok="t" textboxrect="0,0,5483352,1921764"/>
                </v:shape>
                <w10:anchorlock/>
              </v:group>
            </w:pict>
          </mc:Fallback>
        </mc:AlternateContent>
      </w:r>
    </w:p>
    <w:p w14:paraId="0A12C74B" w14:textId="4257A3F6" w:rsidR="002A7A29" w:rsidRPr="002A7A29" w:rsidRDefault="002A7A29" w:rsidP="002A7A29">
      <w:pPr>
        <w:pStyle w:val="ListParagraph0"/>
        <w:numPr>
          <w:ilvl w:val="0"/>
          <w:numId w:val="0"/>
        </w:numPr>
        <w:jc w:val="center"/>
        <w:rPr>
          <w:b/>
          <w:bCs/>
          <w:sz w:val="20"/>
          <w:szCs w:val="18"/>
        </w:rPr>
      </w:pPr>
      <w:r w:rsidRPr="002A7A29">
        <w:rPr>
          <w:b/>
          <w:bCs/>
          <w:sz w:val="20"/>
          <w:szCs w:val="18"/>
        </w:rPr>
        <w:t>Symbol 5.2: Class Diagram Notation</w:t>
      </w:r>
    </w:p>
    <w:p w14:paraId="420C7862" w14:textId="77777777" w:rsidR="002A7A29" w:rsidRDefault="002A7A29" w:rsidP="00C64961">
      <w:pPr>
        <w:pStyle w:val="ListParagraph0"/>
        <w:numPr>
          <w:ilvl w:val="0"/>
          <w:numId w:val="0"/>
        </w:numPr>
      </w:pPr>
    </w:p>
    <w:p w14:paraId="60A58A55" w14:textId="77777777" w:rsidR="0010570B" w:rsidRDefault="00F347D7" w:rsidP="0019583F">
      <w:pPr>
        <w:pStyle w:val="ListParagraph0"/>
        <w:numPr>
          <w:ilvl w:val="0"/>
          <w:numId w:val="0"/>
        </w:numPr>
        <w:rPr>
          <w:b/>
          <w:bCs/>
        </w:rPr>
      </w:pPr>
      <w:r w:rsidRPr="0010570B">
        <w:rPr>
          <w:b/>
          <w:bCs/>
        </w:rPr>
        <w:t>5.2.1 Data Flow Diagram</w:t>
      </w:r>
    </w:p>
    <w:p w14:paraId="71A077AC" w14:textId="77777777" w:rsidR="009E15AA" w:rsidRDefault="009E15AA" w:rsidP="0019583F">
      <w:pPr>
        <w:pStyle w:val="ListParagraph0"/>
        <w:numPr>
          <w:ilvl w:val="0"/>
          <w:numId w:val="0"/>
        </w:numPr>
        <w:rPr>
          <w:b/>
          <w:bCs/>
        </w:rPr>
      </w:pPr>
    </w:p>
    <w:p w14:paraId="58DBAED4" w14:textId="3B9CACC8" w:rsidR="009E15AA" w:rsidRDefault="009E15AA" w:rsidP="009E15AA">
      <w:pPr>
        <w:pStyle w:val="ListParagraph0"/>
        <w:numPr>
          <w:ilvl w:val="0"/>
          <w:numId w:val="0"/>
        </w:numPr>
        <w:jc w:val="center"/>
        <w:rPr>
          <w:b/>
          <w:noProof/>
        </w:rPr>
      </w:pPr>
      <w:r w:rsidRPr="009E15AA">
        <w:rPr>
          <w:b/>
          <w:noProof/>
        </w:rPr>
        <w:drawing>
          <wp:inline distT="0" distB="0" distL="0" distR="0" wp14:anchorId="049D3C24" wp14:editId="28704891">
            <wp:extent cx="4175641" cy="3614057"/>
            <wp:effectExtent l="0" t="0" r="0" b="5715"/>
            <wp:docPr id="154211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16516" name=""/>
                    <pic:cNvPicPr/>
                  </pic:nvPicPr>
                  <pic:blipFill>
                    <a:blip r:embed="rId27"/>
                    <a:stretch>
                      <a:fillRect/>
                    </a:stretch>
                  </pic:blipFill>
                  <pic:spPr>
                    <a:xfrm>
                      <a:off x="0" y="0"/>
                      <a:ext cx="4196748" cy="3632325"/>
                    </a:xfrm>
                    <a:prstGeom prst="rect">
                      <a:avLst/>
                    </a:prstGeom>
                  </pic:spPr>
                </pic:pic>
              </a:graphicData>
            </a:graphic>
          </wp:inline>
        </w:drawing>
      </w:r>
    </w:p>
    <w:p w14:paraId="21B8C9AE" w14:textId="77777777" w:rsidR="004C385D" w:rsidRPr="004C385D" w:rsidRDefault="00675195" w:rsidP="004C385D">
      <w:pPr>
        <w:pStyle w:val="ListParagraph0"/>
        <w:numPr>
          <w:ilvl w:val="0"/>
          <w:numId w:val="0"/>
        </w:numPr>
        <w:jc w:val="center"/>
        <w:rPr>
          <w:b/>
          <w:bCs/>
          <w:sz w:val="22"/>
        </w:rPr>
      </w:pPr>
      <w:r w:rsidRPr="004C385D">
        <w:rPr>
          <w:b/>
          <w:bCs/>
          <w:sz w:val="22"/>
        </w:rPr>
        <w:t>Fig – 5.1</w:t>
      </w:r>
      <w:r w:rsidR="004C385D" w:rsidRPr="004C385D">
        <w:rPr>
          <w:b/>
          <w:bCs/>
          <w:sz w:val="22"/>
        </w:rPr>
        <w:t xml:space="preserve"> : </w:t>
      </w:r>
      <w:r w:rsidR="004C385D" w:rsidRPr="004C385D">
        <w:rPr>
          <w:b/>
          <w:bCs/>
          <w:sz w:val="22"/>
        </w:rPr>
        <w:t>Data Flow Diagram – Level 0</w:t>
      </w:r>
    </w:p>
    <w:p w14:paraId="10423646" w14:textId="491DD979" w:rsidR="00675195" w:rsidRPr="002A7A29" w:rsidRDefault="00675195" w:rsidP="009E15AA">
      <w:pPr>
        <w:pStyle w:val="ListParagraph0"/>
        <w:numPr>
          <w:ilvl w:val="0"/>
          <w:numId w:val="0"/>
        </w:numPr>
        <w:jc w:val="center"/>
        <w:rPr>
          <w:b/>
          <w:bCs/>
          <w:sz w:val="20"/>
          <w:szCs w:val="18"/>
        </w:rPr>
      </w:pPr>
    </w:p>
    <w:p w14:paraId="7580836C" w14:textId="77777777" w:rsidR="00DF19E3" w:rsidRDefault="00DF19E3" w:rsidP="0019583F">
      <w:pPr>
        <w:pStyle w:val="ListParagraph0"/>
        <w:numPr>
          <w:ilvl w:val="0"/>
          <w:numId w:val="0"/>
        </w:numPr>
        <w:rPr>
          <w:b/>
          <w:bCs/>
        </w:rPr>
      </w:pPr>
    </w:p>
    <w:p w14:paraId="5E3EBD4B" w14:textId="367F55CC" w:rsidR="00DF19E3" w:rsidRDefault="009E15AA" w:rsidP="009E15AA">
      <w:pPr>
        <w:pStyle w:val="ListParagraph0"/>
        <w:numPr>
          <w:ilvl w:val="0"/>
          <w:numId w:val="0"/>
        </w:numPr>
        <w:jc w:val="center"/>
        <w:rPr>
          <w:b/>
          <w:bCs/>
        </w:rPr>
      </w:pPr>
      <w:r w:rsidRPr="009E15AA">
        <w:rPr>
          <w:b/>
          <w:bCs/>
          <w:noProof/>
        </w:rPr>
        <w:lastRenderedPageBreak/>
        <w:drawing>
          <wp:inline distT="0" distB="0" distL="0" distR="0" wp14:anchorId="4E0B50D8" wp14:editId="2329513A">
            <wp:extent cx="4772691" cy="6344535"/>
            <wp:effectExtent l="0" t="0" r="8890" b="0"/>
            <wp:docPr id="16254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96169" name=""/>
                    <pic:cNvPicPr/>
                  </pic:nvPicPr>
                  <pic:blipFill>
                    <a:blip r:embed="rId28"/>
                    <a:stretch>
                      <a:fillRect/>
                    </a:stretch>
                  </pic:blipFill>
                  <pic:spPr>
                    <a:xfrm>
                      <a:off x="0" y="0"/>
                      <a:ext cx="4772691" cy="6344535"/>
                    </a:xfrm>
                    <a:prstGeom prst="rect">
                      <a:avLst/>
                    </a:prstGeom>
                  </pic:spPr>
                </pic:pic>
              </a:graphicData>
            </a:graphic>
          </wp:inline>
        </w:drawing>
      </w:r>
    </w:p>
    <w:p w14:paraId="1AA6DDBB" w14:textId="77777777" w:rsidR="004C385D" w:rsidRPr="004C385D" w:rsidRDefault="00675195" w:rsidP="004C385D">
      <w:pPr>
        <w:pStyle w:val="ListParagraph0"/>
        <w:numPr>
          <w:ilvl w:val="0"/>
          <w:numId w:val="0"/>
        </w:numPr>
        <w:jc w:val="center"/>
        <w:rPr>
          <w:b/>
          <w:bCs/>
          <w:sz w:val="22"/>
        </w:rPr>
      </w:pPr>
      <w:r w:rsidRPr="004C385D">
        <w:rPr>
          <w:b/>
          <w:bCs/>
          <w:sz w:val="22"/>
        </w:rPr>
        <w:t>Fig – 5.2</w:t>
      </w:r>
      <w:r w:rsidR="004C385D" w:rsidRPr="004C385D">
        <w:rPr>
          <w:b/>
          <w:bCs/>
          <w:sz w:val="22"/>
        </w:rPr>
        <w:t xml:space="preserve"> : </w:t>
      </w:r>
      <w:r w:rsidR="004C385D" w:rsidRPr="004C385D">
        <w:rPr>
          <w:b/>
          <w:bCs/>
          <w:sz w:val="22"/>
        </w:rPr>
        <w:t>Data Flow Diagram – Level 1</w:t>
      </w:r>
    </w:p>
    <w:p w14:paraId="2BD41199" w14:textId="0E9508DB" w:rsidR="009E15AA" w:rsidRPr="002A7A29" w:rsidRDefault="009E15AA" w:rsidP="009E15AA">
      <w:pPr>
        <w:pStyle w:val="ListParagraph0"/>
        <w:numPr>
          <w:ilvl w:val="0"/>
          <w:numId w:val="0"/>
        </w:numPr>
        <w:jc w:val="center"/>
        <w:rPr>
          <w:b/>
          <w:bCs/>
          <w:sz w:val="20"/>
          <w:szCs w:val="18"/>
        </w:rPr>
      </w:pPr>
    </w:p>
    <w:p w14:paraId="3BB9279C" w14:textId="77777777" w:rsidR="009E15AA" w:rsidRDefault="009E15AA" w:rsidP="009E15AA">
      <w:pPr>
        <w:pStyle w:val="ListParagraph0"/>
        <w:numPr>
          <w:ilvl w:val="0"/>
          <w:numId w:val="0"/>
        </w:numPr>
        <w:jc w:val="center"/>
        <w:rPr>
          <w:b/>
          <w:bCs/>
        </w:rPr>
      </w:pPr>
    </w:p>
    <w:p w14:paraId="04447B79" w14:textId="77777777" w:rsidR="009E15AA" w:rsidRDefault="009E15AA" w:rsidP="009E15AA">
      <w:pPr>
        <w:pStyle w:val="ListParagraph0"/>
        <w:numPr>
          <w:ilvl w:val="0"/>
          <w:numId w:val="0"/>
        </w:numPr>
        <w:jc w:val="center"/>
        <w:rPr>
          <w:b/>
          <w:bCs/>
        </w:rPr>
      </w:pPr>
    </w:p>
    <w:p w14:paraId="6DEE7956" w14:textId="493152DB" w:rsidR="009E15AA" w:rsidRDefault="009E15AA" w:rsidP="009E15AA">
      <w:pPr>
        <w:pStyle w:val="ListParagraph0"/>
        <w:numPr>
          <w:ilvl w:val="0"/>
          <w:numId w:val="0"/>
        </w:numPr>
        <w:jc w:val="center"/>
        <w:rPr>
          <w:b/>
          <w:bCs/>
        </w:rPr>
      </w:pPr>
      <w:r w:rsidRPr="009E15AA">
        <w:rPr>
          <w:b/>
          <w:bCs/>
          <w:noProof/>
        </w:rPr>
        <w:lastRenderedPageBreak/>
        <w:drawing>
          <wp:inline distT="0" distB="0" distL="0" distR="0" wp14:anchorId="010223FE" wp14:editId="4A2B829E">
            <wp:extent cx="3753374" cy="7440063"/>
            <wp:effectExtent l="0" t="0" r="0" b="0"/>
            <wp:docPr id="144218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8221" name=""/>
                    <pic:cNvPicPr/>
                  </pic:nvPicPr>
                  <pic:blipFill>
                    <a:blip r:embed="rId29"/>
                    <a:stretch>
                      <a:fillRect/>
                    </a:stretch>
                  </pic:blipFill>
                  <pic:spPr>
                    <a:xfrm>
                      <a:off x="0" y="0"/>
                      <a:ext cx="3753374" cy="7440063"/>
                    </a:xfrm>
                    <a:prstGeom prst="rect">
                      <a:avLst/>
                    </a:prstGeom>
                  </pic:spPr>
                </pic:pic>
              </a:graphicData>
            </a:graphic>
          </wp:inline>
        </w:drawing>
      </w:r>
    </w:p>
    <w:p w14:paraId="5097DCBA" w14:textId="77777777" w:rsidR="004C385D" w:rsidRPr="004C385D" w:rsidRDefault="00675195" w:rsidP="004C385D">
      <w:pPr>
        <w:pStyle w:val="ListParagraph0"/>
        <w:numPr>
          <w:ilvl w:val="0"/>
          <w:numId w:val="0"/>
        </w:numPr>
        <w:jc w:val="center"/>
        <w:rPr>
          <w:b/>
          <w:bCs/>
          <w:sz w:val="22"/>
        </w:rPr>
      </w:pPr>
      <w:r w:rsidRPr="004C385D">
        <w:rPr>
          <w:b/>
          <w:bCs/>
          <w:sz w:val="22"/>
        </w:rPr>
        <w:t>Fig – 5.3</w:t>
      </w:r>
      <w:r w:rsidR="004C385D" w:rsidRPr="004C385D">
        <w:rPr>
          <w:b/>
          <w:bCs/>
          <w:sz w:val="22"/>
        </w:rPr>
        <w:t xml:space="preserve"> : </w:t>
      </w:r>
      <w:r w:rsidR="004C385D" w:rsidRPr="004C385D">
        <w:rPr>
          <w:b/>
          <w:bCs/>
          <w:sz w:val="22"/>
        </w:rPr>
        <w:t>Data Flow Diagram – Level 2</w:t>
      </w:r>
    </w:p>
    <w:p w14:paraId="16CA1837" w14:textId="6CFB9945" w:rsidR="00675195" w:rsidRPr="002A7A29" w:rsidRDefault="00675195" w:rsidP="00675195">
      <w:pPr>
        <w:pStyle w:val="ListParagraph0"/>
        <w:numPr>
          <w:ilvl w:val="0"/>
          <w:numId w:val="0"/>
        </w:numPr>
        <w:jc w:val="center"/>
        <w:rPr>
          <w:b/>
          <w:bCs/>
          <w:sz w:val="20"/>
          <w:szCs w:val="18"/>
        </w:rPr>
      </w:pPr>
    </w:p>
    <w:p w14:paraId="2DE6224F" w14:textId="1CBDFF8C" w:rsidR="00DF19E3" w:rsidRDefault="00F347D7" w:rsidP="0019583F">
      <w:pPr>
        <w:pStyle w:val="ListParagraph0"/>
        <w:numPr>
          <w:ilvl w:val="0"/>
          <w:numId w:val="0"/>
        </w:numPr>
        <w:rPr>
          <w:b/>
          <w:bCs/>
        </w:rPr>
      </w:pPr>
      <w:r w:rsidRPr="00DF19E3">
        <w:rPr>
          <w:b/>
          <w:bCs/>
        </w:rPr>
        <w:lastRenderedPageBreak/>
        <w:t>5.2.2 Use-case Diagram</w:t>
      </w:r>
    </w:p>
    <w:p w14:paraId="70BF030B" w14:textId="77777777" w:rsidR="00DF19E3" w:rsidRDefault="004C385D" w:rsidP="0019583F">
      <w:pPr>
        <w:pStyle w:val="ListParagraph0"/>
        <w:numPr>
          <w:ilvl w:val="0"/>
          <w:numId w:val="0"/>
        </w:numPr>
        <w:rPr>
          <w:b/>
          <w:noProof/>
        </w:rPr>
      </w:pPr>
      <w:r>
        <w:rPr>
          <w:b/>
          <w:noProof/>
        </w:rPr>
        <w:pict w14:anchorId="0AA64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5pt;height:565pt;visibility:visible">
            <v:imagedata r:id="rId30" o:title=""/>
          </v:shape>
        </w:pict>
      </w:r>
    </w:p>
    <w:p w14:paraId="2965CBBF" w14:textId="77777777" w:rsidR="004C385D" w:rsidRPr="004C385D" w:rsidRDefault="00675195" w:rsidP="004C385D">
      <w:pPr>
        <w:pStyle w:val="ListParagraph0"/>
        <w:numPr>
          <w:ilvl w:val="0"/>
          <w:numId w:val="0"/>
        </w:numPr>
        <w:jc w:val="center"/>
        <w:rPr>
          <w:b/>
          <w:noProof/>
          <w:sz w:val="22"/>
        </w:rPr>
      </w:pPr>
      <w:r w:rsidRPr="004C385D">
        <w:rPr>
          <w:b/>
          <w:bCs/>
          <w:sz w:val="22"/>
        </w:rPr>
        <w:t>Fig – 5.4</w:t>
      </w:r>
      <w:r w:rsidR="004C385D" w:rsidRPr="004C385D">
        <w:rPr>
          <w:b/>
          <w:bCs/>
          <w:sz w:val="22"/>
        </w:rPr>
        <w:t xml:space="preserve"> : </w:t>
      </w:r>
      <w:r w:rsidR="004C385D" w:rsidRPr="004C385D">
        <w:rPr>
          <w:b/>
          <w:noProof/>
          <w:sz w:val="22"/>
        </w:rPr>
        <w:t>Use-case diagram</w:t>
      </w:r>
    </w:p>
    <w:p w14:paraId="2818ABD6" w14:textId="41462E8F" w:rsidR="00F460C4" w:rsidRPr="0048038B" w:rsidRDefault="00F460C4" w:rsidP="0048038B">
      <w:pPr>
        <w:pStyle w:val="ListParagraph0"/>
        <w:numPr>
          <w:ilvl w:val="0"/>
          <w:numId w:val="0"/>
        </w:numPr>
        <w:jc w:val="center"/>
        <w:rPr>
          <w:b/>
          <w:bCs/>
          <w:sz w:val="20"/>
          <w:szCs w:val="18"/>
        </w:rPr>
      </w:pPr>
    </w:p>
    <w:p w14:paraId="5585021D" w14:textId="77777777" w:rsidR="00DF19E3" w:rsidRDefault="00F347D7" w:rsidP="0019583F">
      <w:pPr>
        <w:pStyle w:val="ListParagraph0"/>
        <w:numPr>
          <w:ilvl w:val="0"/>
          <w:numId w:val="0"/>
        </w:numPr>
        <w:rPr>
          <w:b/>
          <w:bCs/>
        </w:rPr>
      </w:pPr>
      <w:r w:rsidRPr="00DF19E3">
        <w:rPr>
          <w:b/>
          <w:bCs/>
        </w:rPr>
        <w:lastRenderedPageBreak/>
        <w:t>5.2.3 Class Diagrams</w:t>
      </w:r>
    </w:p>
    <w:p w14:paraId="6AAEF66A" w14:textId="513006A5" w:rsidR="00DF19E3" w:rsidRDefault="009E15AA" w:rsidP="00DF19E3">
      <w:pPr>
        <w:pStyle w:val="ListParagraph0"/>
        <w:numPr>
          <w:ilvl w:val="0"/>
          <w:numId w:val="0"/>
        </w:numPr>
        <w:jc w:val="center"/>
        <w:rPr>
          <w:b/>
          <w:noProof/>
        </w:rPr>
      </w:pPr>
      <w:r w:rsidRPr="009E15AA">
        <w:rPr>
          <w:b/>
          <w:noProof/>
        </w:rPr>
        <w:drawing>
          <wp:inline distT="0" distB="0" distL="0" distR="0" wp14:anchorId="3A7BD377" wp14:editId="14A3D432">
            <wp:extent cx="2792155" cy="6913418"/>
            <wp:effectExtent l="0" t="0" r="8255" b="1905"/>
            <wp:docPr id="212465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9752" name=""/>
                    <pic:cNvPicPr/>
                  </pic:nvPicPr>
                  <pic:blipFill>
                    <a:blip r:embed="rId31"/>
                    <a:stretch>
                      <a:fillRect/>
                    </a:stretch>
                  </pic:blipFill>
                  <pic:spPr>
                    <a:xfrm>
                      <a:off x="0" y="0"/>
                      <a:ext cx="2801291" cy="6936039"/>
                    </a:xfrm>
                    <a:prstGeom prst="rect">
                      <a:avLst/>
                    </a:prstGeom>
                  </pic:spPr>
                </pic:pic>
              </a:graphicData>
            </a:graphic>
          </wp:inline>
        </w:drawing>
      </w:r>
    </w:p>
    <w:p w14:paraId="05AA4F59" w14:textId="15707BC3" w:rsidR="00F460C4" w:rsidRPr="004C385D" w:rsidRDefault="00675195" w:rsidP="00675195">
      <w:pPr>
        <w:pStyle w:val="ListParagraph0"/>
        <w:numPr>
          <w:ilvl w:val="0"/>
          <w:numId w:val="0"/>
        </w:numPr>
        <w:jc w:val="center"/>
        <w:rPr>
          <w:b/>
          <w:bCs/>
          <w:sz w:val="22"/>
        </w:rPr>
      </w:pPr>
      <w:r w:rsidRPr="004C385D">
        <w:rPr>
          <w:b/>
          <w:bCs/>
          <w:sz w:val="22"/>
        </w:rPr>
        <w:t>Fig – 5.5</w:t>
      </w:r>
      <w:r w:rsidR="004C385D" w:rsidRPr="004C385D">
        <w:rPr>
          <w:b/>
          <w:bCs/>
          <w:sz w:val="22"/>
        </w:rPr>
        <w:t xml:space="preserve"> : Class Diagram</w:t>
      </w:r>
    </w:p>
    <w:p w14:paraId="1FE18D8E" w14:textId="77777777" w:rsidR="0048038B" w:rsidRDefault="0048038B" w:rsidP="00675195">
      <w:pPr>
        <w:pStyle w:val="ListParagraph0"/>
        <w:numPr>
          <w:ilvl w:val="0"/>
          <w:numId w:val="0"/>
        </w:numPr>
        <w:jc w:val="center"/>
        <w:rPr>
          <w:b/>
          <w:bCs/>
          <w:sz w:val="20"/>
          <w:szCs w:val="18"/>
        </w:rPr>
      </w:pPr>
    </w:p>
    <w:p w14:paraId="59586EA1" w14:textId="77777777" w:rsidR="004C385D" w:rsidRPr="002A7A29" w:rsidRDefault="004C385D" w:rsidP="00675195">
      <w:pPr>
        <w:pStyle w:val="ListParagraph0"/>
        <w:numPr>
          <w:ilvl w:val="0"/>
          <w:numId w:val="0"/>
        </w:numPr>
        <w:jc w:val="center"/>
        <w:rPr>
          <w:b/>
          <w:bCs/>
          <w:sz w:val="20"/>
          <w:szCs w:val="18"/>
        </w:rPr>
      </w:pPr>
    </w:p>
    <w:p w14:paraId="6F6FB4F9" w14:textId="4F9D4A4A" w:rsidR="006B1464" w:rsidRPr="00675195" w:rsidRDefault="00F347D7" w:rsidP="00675195">
      <w:pPr>
        <w:pStyle w:val="ListParagraph0"/>
        <w:numPr>
          <w:ilvl w:val="0"/>
          <w:numId w:val="0"/>
        </w:numPr>
        <w:ind w:left="360" w:hanging="360"/>
        <w:rPr>
          <w:b/>
          <w:bCs/>
        </w:rPr>
      </w:pPr>
      <w:r w:rsidRPr="006B1464">
        <w:rPr>
          <w:b/>
          <w:bCs/>
          <w:sz w:val="28"/>
          <w:szCs w:val="24"/>
        </w:rPr>
        <w:lastRenderedPageBreak/>
        <w:t>5.3 Database Design</w:t>
      </w:r>
    </w:p>
    <w:p w14:paraId="2B7EB5DC" w14:textId="77777777" w:rsidR="006B1464" w:rsidRPr="006B1464" w:rsidRDefault="00F347D7" w:rsidP="00636DF5">
      <w:pPr>
        <w:pStyle w:val="ListParagraph0"/>
        <w:numPr>
          <w:ilvl w:val="0"/>
          <w:numId w:val="0"/>
        </w:numPr>
        <w:ind w:left="360" w:hanging="360"/>
        <w:rPr>
          <w:b/>
          <w:bCs/>
        </w:rPr>
      </w:pPr>
      <w:r w:rsidRPr="006B1464">
        <w:rPr>
          <w:b/>
          <w:bCs/>
        </w:rPr>
        <w:t>5.3.1 Entity Relationship Diagram (ERD)</w:t>
      </w:r>
    </w:p>
    <w:p w14:paraId="37138713" w14:textId="4E1A86EA" w:rsidR="006B1464" w:rsidRDefault="004C385D" w:rsidP="009E15AA">
      <w:pPr>
        <w:pStyle w:val="ListParagraph0"/>
        <w:numPr>
          <w:ilvl w:val="0"/>
          <w:numId w:val="0"/>
        </w:numPr>
        <w:ind w:firstLine="90"/>
        <w:jc w:val="center"/>
      </w:pPr>
      <w:r w:rsidRPr="004C385D">
        <w:drawing>
          <wp:inline distT="0" distB="0" distL="0" distR="0" wp14:anchorId="6AB6AC7A" wp14:editId="4413B547">
            <wp:extent cx="5486400" cy="4620260"/>
            <wp:effectExtent l="0" t="0" r="0" b="8890"/>
            <wp:docPr id="5004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1551" name=""/>
                    <pic:cNvPicPr/>
                  </pic:nvPicPr>
                  <pic:blipFill>
                    <a:blip r:embed="rId32"/>
                    <a:stretch>
                      <a:fillRect/>
                    </a:stretch>
                  </pic:blipFill>
                  <pic:spPr>
                    <a:xfrm>
                      <a:off x="0" y="0"/>
                      <a:ext cx="5486400" cy="4620260"/>
                    </a:xfrm>
                    <a:prstGeom prst="rect">
                      <a:avLst/>
                    </a:prstGeom>
                  </pic:spPr>
                </pic:pic>
              </a:graphicData>
            </a:graphic>
          </wp:inline>
        </w:drawing>
      </w:r>
    </w:p>
    <w:p w14:paraId="2A6A36E3" w14:textId="2F1483AA" w:rsidR="009E15AA" w:rsidRPr="001A636B" w:rsidRDefault="00675195" w:rsidP="0048038B">
      <w:pPr>
        <w:pStyle w:val="ListParagraph0"/>
        <w:numPr>
          <w:ilvl w:val="0"/>
          <w:numId w:val="0"/>
        </w:numPr>
        <w:jc w:val="center"/>
        <w:rPr>
          <w:b/>
          <w:bCs/>
          <w:sz w:val="22"/>
        </w:rPr>
      </w:pPr>
      <w:r w:rsidRPr="001A636B">
        <w:rPr>
          <w:b/>
          <w:bCs/>
          <w:sz w:val="22"/>
        </w:rPr>
        <w:t>Fig – 5.6</w:t>
      </w:r>
      <w:r w:rsidR="004C385D" w:rsidRPr="001A636B">
        <w:rPr>
          <w:b/>
          <w:bCs/>
          <w:sz w:val="22"/>
        </w:rPr>
        <w:t xml:space="preserve"> :</w:t>
      </w:r>
      <w:r w:rsidR="004C385D" w:rsidRPr="001A636B">
        <w:rPr>
          <w:b/>
          <w:bCs/>
          <w:sz w:val="22"/>
        </w:rPr>
        <w:t xml:space="preserve"> Entity Relationship Diagram</w:t>
      </w:r>
    </w:p>
    <w:p w14:paraId="0331A8B1" w14:textId="77777777" w:rsidR="006B1464" w:rsidRPr="006B1464" w:rsidRDefault="00F347D7" w:rsidP="00636DF5">
      <w:pPr>
        <w:pStyle w:val="ListParagraph0"/>
        <w:numPr>
          <w:ilvl w:val="0"/>
          <w:numId w:val="0"/>
        </w:numPr>
        <w:ind w:left="360" w:hanging="360"/>
        <w:rPr>
          <w:b/>
          <w:bCs/>
        </w:rPr>
      </w:pPr>
      <w:r w:rsidRPr="006B1464">
        <w:rPr>
          <w:b/>
          <w:bCs/>
        </w:rPr>
        <w:t>5.3.2 Normalization Details</w:t>
      </w:r>
    </w:p>
    <w:p w14:paraId="2321380A" w14:textId="77777777" w:rsidR="006B1464" w:rsidRDefault="00F347D7" w:rsidP="00636DF5">
      <w:pPr>
        <w:pStyle w:val="ListParagraph0"/>
        <w:numPr>
          <w:ilvl w:val="0"/>
          <w:numId w:val="0"/>
        </w:numPr>
        <w:ind w:left="360" w:hanging="360"/>
      </w:pPr>
      <w:r w:rsidRPr="006B1464">
        <w:t>To avoid redundancy and achieve efficient design:</w:t>
      </w:r>
    </w:p>
    <w:tbl>
      <w:tblPr>
        <w:tblW w:w="812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5578"/>
      </w:tblGrid>
      <w:tr w:rsidR="00164DB9" w14:paraId="62EDBA6C" w14:textId="77777777" w:rsidTr="00636DF5">
        <w:trPr>
          <w:trHeight w:val="544"/>
        </w:trPr>
        <w:tc>
          <w:tcPr>
            <w:tcW w:w="0" w:type="auto"/>
            <w:hideMark/>
          </w:tcPr>
          <w:p w14:paraId="4C6F91C7" w14:textId="77777777" w:rsidR="006B1464" w:rsidRPr="006B1464" w:rsidRDefault="00F347D7" w:rsidP="00AC613A">
            <w:pPr>
              <w:suppressAutoHyphens w:val="0"/>
              <w:spacing w:after="0" w:line="360" w:lineRule="auto"/>
              <w:jc w:val="center"/>
              <w:rPr>
                <w:rFonts w:ascii="Times New Roman" w:eastAsia="Times New Roman" w:hAnsi="Times New Roman"/>
                <w:b/>
                <w:bCs/>
                <w:sz w:val="24"/>
                <w:szCs w:val="24"/>
                <w:lang w:eastAsia="en-US"/>
              </w:rPr>
            </w:pPr>
            <w:r w:rsidRPr="006B1464">
              <w:rPr>
                <w:rFonts w:ascii="Times New Roman" w:eastAsia="Times New Roman" w:hAnsi="Times New Roman"/>
                <w:b/>
                <w:bCs/>
                <w:sz w:val="24"/>
                <w:szCs w:val="24"/>
                <w:lang w:eastAsia="en-US"/>
              </w:rPr>
              <w:t>Normalization Form</w:t>
            </w:r>
          </w:p>
        </w:tc>
        <w:tc>
          <w:tcPr>
            <w:tcW w:w="0" w:type="auto"/>
            <w:hideMark/>
          </w:tcPr>
          <w:p w14:paraId="6F386E56" w14:textId="77777777" w:rsidR="006B1464" w:rsidRPr="006B1464" w:rsidRDefault="00F347D7" w:rsidP="00AC613A">
            <w:pPr>
              <w:suppressAutoHyphens w:val="0"/>
              <w:spacing w:after="0" w:line="360" w:lineRule="auto"/>
              <w:jc w:val="center"/>
              <w:rPr>
                <w:rFonts w:ascii="Times New Roman" w:eastAsia="Times New Roman" w:hAnsi="Times New Roman"/>
                <w:b/>
                <w:bCs/>
                <w:sz w:val="24"/>
                <w:szCs w:val="24"/>
                <w:lang w:eastAsia="en-US"/>
              </w:rPr>
            </w:pPr>
            <w:r w:rsidRPr="006B1464">
              <w:rPr>
                <w:rFonts w:ascii="Times New Roman" w:eastAsia="Times New Roman" w:hAnsi="Times New Roman"/>
                <w:b/>
                <w:bCs/>
                <w:sz w:val="24"/>
                <w:szCs w:val="24"/>
                <w:lang w:eastAsia="en-US"/>
              </w:rPr>
              <w:t>Description</w:t>
            </w:r>
          </w:p>
        </w:tc>
      </w:tr>
      <w:tr w:rsidR="00164DB9" w14:paraId="408640C6" w14:textId="77777777" w:rsidTr="00636DF5">
        <w:trPr>
          <w:trHeight w:val="564"/>
        </w:trPr>
        <w:tc>
          <w:tcPr>
            <w:tcW w:w="0" w:type="auto"/>
            <w:hideMark/>
          </w:tcPr>
          <w:p w14:paraId="5515B1B3" w14:textId="77777777" w:rsidR="006B1464" w:rsidRPr="006B1464" w:rsidRDefault="00F347D7" w:rsidP="00AC613A">
            <w:pPr>
              <w:suppressAutoHyphens w:val="0"/>
              <w:spacing w:after="0" w:line="360" w:lineRule="auto"/>
              <w:rPr>
                <w:rFonts w:ascii="Times New Roman" w:eastAsia="Times New Roman" w:hAnsi="Times New Roman"/>
                <w:sz w:val="24"/>
                <w:szCs w:val="24"/>
                <w:lang w:eastAsia="en-US"/>
              </w:rPr>
            </w:pPr>
            <w:r w:rsidRPr="006B1464">
              <w:rPr>
                <w:rFonts w:ascii="Times New Roman" w:eastAsia="Times New Roman" w:hAnsi="Times New Roman"/>
                <w:b/>
                <w:bCs/>
                <w:sz w:val="24"/>
                <w:szCs w:val="24"/>
                <w:lang w:eastAsia="en-US"/>
              </w:rPr>
              <w:t>1NF</w:t>
            </w:r>
          </w:p>
        </w:tc>
        <w:tc>
          <w:tcPr>
            <w:tcW w:w="0" w:type="auto"/>
            <w:hideMark/>
          </w:tcPr>
          <w:p w14:paraId="3C4F1285" w14:textId="77777777" w:rsidR="006B1464" w:rsidRPr="006B1464" w:rsidRDefault="00F347D7" w:rsidP="00AC613A">
            <w:pPr>
              <w:suppressAutoHyphens w:val="0"/>
              <w:spacing w:after="0" w:line="360" w:lineRule="auto"/>
              <w:rPr>
                <w:rFonts w:ascii="Times New Roman" w:eastAsia="Times New Roman" w:hAnsi="Times New Roman"/>
                <w:sz w:val="24"/>
                <w:szCs w:val="24"/>
                <w:lang w:eastAsia="en-US"/>
              </w:rPr>
            </w:pPr>
            <w:r w:rsidRPr="006B1464">
              <w:rPr>
                <w:rFonts w:ascii="Times New Roman" w:eastAsia="Times New Roman" w:hAnsi="Times New Roman"/>
                <w:sz w:val="24"/>
                <w:szCs w:val="24"/>
                <w:lang w:eastAsia="en-US"/>
              </w:rPr>
              <w:t>No repeating groups, atomic fields only</w:t>
            </w:r>
          </w:p>
        </w:tc>
      </w:tr>
      <w:tr w:rsidR="00164DB9" w14:paraId="22CB676B" w14:textId="77777777" w:rsidTr="00636DF5">
        <w:trPr>
          <w:trHeight w:val="544"/>
        </w:trPr>
        <w:tc>
          <w:tcPr>
            <w:tcW w:w="0" w:type="auto"/>
            <w:hideMark/>
          </w:tcPr>
          <w:p w14:paraId="796FB834" w14:textId="77777777" w:rsidR="006B1464" w:rsidRPr="006B1464" w:rsidRDefault="00F347D7" w:rsidP="00AC613A">
            <w:pPr>
              <w:suppressAutoHyphens w:val="0"/>
              <w:spacing w:after="0" w:line="360" w:lineRule="auto"/>
              <w:rPr>
                <w:rFonts w:ascii="Times New Roman" w:eastAsia="Times New Roman" w:hAnsi="Times New Roman"/>
                <w:sz w:val="24"/>
                <w:szCs w:val="24"/>
                <w:lang w:eastAsia="en-US"/>
              </w:rPr>
            </w:pPr>
            <w:r w:rsidRPr="006B1464">
              <w:rPr>
                <w:rFonts w:ascii="Times New Roman" w:eastAsia="Times New Roman" w:hAnsi="Times New Roman"/>
                <w:b/>
                <w:bCs/>
                <w:sz w:val="24"/>
                <w:szCs w:val="24"/>
                <w:lang w:eastAsia="en-US"/>
              </w:rPr>
              <w:t>2NF</w:t>
            </w:r>
          </w:p>
        </w:tc>
        <w:tc>
          <w:tcPr>
            <w:tcW w:w="0" w:type="auto"/>
            <w:hideMark/>
          </w:tcPr>
          <w:p w14:paraId="4DFA9FA5" w14:textId="77777777" w:rsidR="006B1464" w:rsidRPr="006B1464" w:rsidRDefault="00F347D7" w:rsidP="00AC613A">
            <w:pPr>
              <w:suppressAutoHyphens w:val="0"/>
              <w:spacing w:after="0" w:line="360" w:lineRule="auto"/>
              <w:rPr>
                <w:rFonts w:ascii="Times New Roman" w:eastAsia="Times New Roman" w:hAnsi="Times New Roman"/>
                <w:sz w:val="24"/>
                <w:szCs w:val="24"/>
                <w:lang w:eastAsia="en-US"/>
              </w:rPr>
            </w:pPr>
            <w:r w:rsidRPr="006B1464">
              <w:rPr>
                <w:rFonts w:ascii="Times New Roman" w:eastAsia="Times New Roman" w:hAnsi="Times New Roman"/>
                <w:sz w:val="24"/>
                <w:szCs w:val="24"/>
                <w:lang w:eastAsia="en-US"/>
              </w:rPr>
              <w:t>Non-key attributes fully dependent on primary key</w:t>
            </w:r>
          </w:p>
        </w:tc>
      </w:tr>
      <w:tr w:rsidR="00164DB9" w14:paraId="22F7BA99" w14:textId="77777777" w:rsidTr="00636DF5">
        <w:trPr>
          <w:trHeight w:val="544"/>
        </w:trPr>
        <w:tc>
          <w:tcPr>
            <w:tcW w:w="0" w:type="auto"/>
            <w:hideMark/>
          </w:tcPr>
          <w:p w14:paraId="704B2B9D" w14:textId="77777777" w:rsidR="006B1464" w:rsidRPr="006B1464" w:rsidRDefault="00F347D7" w:rsidP="00AC613A">
            <w:pPr>
              <w:suppressAutoHyphens w:val="0"/>
              <w:spacing w:after="0" w:line="360" w:lineRule="auto"/>
              <w:rPr>
                <w:rFonts w:ascii="Times New Roman" w:eastAsia="Times New Roman" w:hAnsi="Times New Roman"/>
                <w:sz w:val="24"/>
                <w:szCs w:val="24"/>
                <w:lang w:eastAsia="en-US"/>
              </w:rPr>
            </w:pPr>
            <w:r w:rsidRPr="006B1464">
              <w:rPr>
                <w:rFonts w:ascii="Times New Roman" w:eastAsia="Times New Roman" w:hAnsi="Times New Roman"/>
                <w:b/>
                <w:bCs/>
                <w:sz w:val="24"/>
                <w:szCs w:val="24"/>
                <w:lang w:eastAsia="en-US"/>
              </w:rPr>
              <w:t>3NF</w:t>
            </w:r>
          </w:p>
        </w:tc>
        <w:tc>
          <w:tcPr>
            <w:tcW w:w="0" w:type="auto"/>
            <w:hideMark/>
          </w:tcPr>
          <w:p w14:paraId="0ED52BA3" w14:textId="77777777" w:rsidR="006B1464" w:rsidRPr="006B1464" w:rsidRDefault="00F347D7" w:rsidP="00AC613A">
            <w:pPr>
              <w:suppressAutoHyphens w:val="0"/>
              <w:spacing w:after="0" w:line="360" w:lineRule="auto"/>
              <w:rPr>
                <w:rFonts w:ascii="Times New Roman" w:eastAsia="Times New Roman" w:hAnsi="Times New Roman"/>
                <w:sz w:val="24"/>
                <w:szCs w:val="24"/>
                <w:lang w:eastAsia="en-US"/>
              </w:rPr>
            </w:pPr>
            <w:r w:rsidRPr="006B1464">
              <w:rPr>
                <w:rFonts w:ascii="Times New Roman" w:eastAsia="Times New Roman" w:hAnsi="Times New Roman"/>
                <w:sz w:val="24"/>
                <w:szCs w:val="24"/>
                <w:lang w:eastAsia="en-US"/>
              </w:rPr>
              <w:t>No transitive dependency</w:t>
            </w:r>
          </w:p>
        </w:tc>
      </w:tr>
    </w:tbl>
    <w:p w14:paraId="14BE43C5" w14:textId="47FC4315" w:rsidR="006B1464" w:rsidRDefault="00C46F05" w:rsidP="00C46F05">
      <w:pPr>
        <w:pStyle w:val="ListParagraph0"/>
        <w:numPr>
          <w:ilvl w:val="0"/>
          <w:numId w:val="0"/>
        </w:numPr>
        <w:jc w:val="center"/>
        <w:rPr>
          <w:b/>
          <w:bCs/>
          <w:sz w:val="20"/>
          <w:szCs w:val="18"/>
        </w:rPr>
      </w:pPr>
      <w:r w:rsidRPr="002A7A29">
        <w:rPr>
          <w:b/>
          <w:bCs/>
          <w:sz w:val="20"/>
          <w:szCs w:val="18"/>
        </w:rPr>
        <w:t xml:space="preserve">Table – </w:t>
      </w:r>
      <w:r w:rsidR="00E70ADA" w:rsidRPr="002A7A29">
        <w:rPr>
          <w:b/>
          <w:bCs/>
          <w:sz w:val="20"/>
          <w:szCs w:val="18"/>
        </w:rPr>
        <w:t>5</w:t>
      </w:r>
      <w:r w:rsidRPr="002A7A29">
        <w:rPr>
          <w:b/>
          <w:bCs/>
          <w:sz w:val="20"/>
          <w:szCs w:val="18"/>
        </w:rPr>
        <w:t>.1</w:t>
      </w:r>
      <w:r w:rsidR="001A636B">
        <w:rPr>
          <w:b/>
          <w:bCs/>
          <w:sz w:val="20"/>
          <w:szCs w:val="18"/>
        </w:rPr>
        <w:t xml:space="preserve"> : Normalization Detail</w:t>
      </w:r>
    </w:p>
    <w:p w14:paraId="45239109" w14:textId="77777777" w:rsidR="002A7A29" w:rsidRDefault="002A7A29" w:rsidP="00C46F05">
      <w:pPr>
        <w:pStyle w:val="ListParagraph0"/>
        <w:numPr>
          <w:ilvl w:val="0"/>
          <w:numId w:val="0"/>
        </w:numPr>
        <w:jc w:val="center"/>
        <w:rPr>
          <w:b/>
          <w:bCs/>
          <w:sz w:val="20"/>
          <w:szCs w:val="18"/>
        </w:rPr>
      </w:pPr>
    </w:p>
    <w:p w14:paraId="1639C20B" w14:textId="77777777" w:rsidR="0048038B" w:rsidRPr="002A7A29" w:rsidRDefault="0048038B" w:rsidP="00C46F05">
      <w:pPr>
        <w:pStyle w:val="ListParagraph0"/>
        <w:numPr>
          <w:ilvl w:val="0"/>
          <w:numId w:val="0"/>
        </w:numPr>
        <w:jc w:val="center"/>
        <w:rPr>
          <w:b/>
          <w:bCs/>
          <w:sz w:val="20"/>
          <w:szCs w:val="18"/>
        </w:rPr>
      </w:pPr>
    </w:p>
    <w:p w14:paraId="7D63F444" w14:textId="0EC9B23E" w:rsidR="006B1464" w:rsidRDefault="00F347D7" w:rsidP="00636DF5">
      <w:pPr>
        <w:pStyle w:val="ListParagraph0"/>
        <w:numPr>
          <w:ilvl w:val="0"/>
          <w:numId w:val="0"/>
        </w:numPr>
        <w:ind w:left="360" w:hanging="360"/>
        <w:rPr>
          <w:b/>
          <w:bCs/>
        </w:rPr>
      </w:pPr>
      <w:r w:rsidRPr="006B1464">
        <w:rPr>
          <w:b/>
          <w:bCs/>
        </w:rPr>
        <w:lastRenderedPageBreak/>
        <w:t>5.3.3 Table Structure</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1910"/>
        <w:gridCol w:w="3254"/>
        <w:gridCol w:w="1953"/>
      </w:tblGrid>
      <w:tr w:rsidR="00164DB9" w14:paraId="02065A96" w14:textId="77777777" w:rsidTr="00636DF5">
        <w:trPr>
          <w:trHeight w:val="500"/>
          <w:jc w:val="center"/>
        </w:trPr>
        <w:tc>
          <w:tcPr>
            <w:tcW w:w="1238" w:type="dxa"/>
            <w:vAlign w:val="center"/>
          </w:tcPr>
          <w:p w14:paraId="7E9ED01B" w14:textId="77777777" w:rsidR="006B1464" w:rsidRPr="00AC613A" w:rsidRDefault="00F347D7" w:rsidP="00AC613A">
            <w:pPr>
              <w:suppressAutoHyphens w:val="0"/>
              <w:spacing w:after="0" w:line="360" w:lineRule="auto"/>
              <w:rPr>
                <w:rFonts w:ascii="Times New Roman" w:hAnsi="Times New Roman"/>
                <w:b/>
                <w:bCs/>
                <w:sz w:val="24"/>
                <w:lang w:eastAsia="en-US"/>
              </w:rPr>
            </w:pPr>
            <w:r w:rsidRPr="00AC613A">
              <w:rPr>
                <w:rFonts w:ascii="Times New Roman" w:hAnsi="Times New Roman"/>
                <w:b/>
                <w:bCs/>
                <w:sz w:val="24"/>
                <w:lang w:eastAsia="en-US"/>
              </w:rPr>
              <w:t>Field Name</w:t>
            </w:r>
          </w:p>
        </w:tc>
        <w:tc>
          <w:tcPr>
            <w:tcW w:w="0" w:type="auto"/>
            <w:vAlign w:val="center"/>
          </w:tcPr>
          <w:p w14:paraId="2DA2A24E" w14:textId="77777777" w:rsidR="006B1464" w:rsidRPr="00AC613A" w:rsidRDefault="00F347D7" w:rsidP="00AC613A">
            <w:pPr>
              <w:suppressAutoHyphens w:val="0"/>
              <w:spacing w:after="0" w:line="360" w:lineRule="auto"/>
              <w:rPr>
                <w:rFonts w:ascii="Times New Roman" w:hAnsi="Times New Roman"/>
                <w:b/>
                <w:bCs/>
                <w:sz w:val="24"/>
                <w:lang w:eastAsia="en-US"/>
              </w:rPr>
            </w:pPr>
            <w:r w:rsidRPr="00AC613A">
              <w:rPr>
                <w:rFonts w:ascii="Times New Roman" w:hAnsi="Times New Roman"/>
                <w:b/>
                <w:bCs/>
                <w:sz w:val="24"/>
                <w:lang w:eastAsia="en-US"/>
              </w:rPr>
              <w:t>Data Type</w:t>
            </w:r>
          </w:p>
        </w:tc>
        <w:tc>
          <w:tcPr>
            <w:tcW w:w="0" w:type="auto"/>
            <w:vAlign w:val="center"/>
          </w:tcPr>
          <w:p w14:paraId="533965F9" w14:textId="77777777" w:rsidR="006B1464" w:rsidRPr="00AC613A" w:rsidRDefault="00F347D7" w:rsidP="00AC613A">
            <w:pPr>
              <w:suppressAutoHyphens w:val="0"/>
              <w:spacing w:after="0" w:line="360" w:lineRule="auto"/>
              <w:rPr>
                <w:rFonts w:ascii="Times New Roman" w:hAnsi="Times New Roman"/>
                <w:b/>
                <w:bCs/>
                <w:sz w:val="24"/>
                <w:lang w:eastAsia="en-US"/>
              </w:rPr>
            </w:pPr>
            <w:r w:rsidRPr="00AC613A">
              <w:rPr>
                <w:rFonts w:ascii="Times New Roman" w:hAnsi="Times New Roman"/>
                <w:b/>
                <w:bCs/>
                <w:sz w:val="24"/>
                <w:lang w:eastAsia="en-US"/>
              </w:rPr>
              <w:t>Constraints</w:t>
            </w:r>
          </w:p>
        </w:tc>
        <w:tc>
          <w:tcPr>
            <w:tcW w:w="0" w:type="auto"/>
            <w:vAlign w:val="center"/>
          </w:tcPr>
          <w:p w14:paraId="5C09E0EA" w14:textId="77777777" w:rsidR="006B1464" w:rsidRPr="00AC613A" w:rsidRDefault="00F347D7" w:rsidP="00AC613A">
            <w:pPr>
              <w:suppressAutoHyphens w:val="0"/>
              <w:spacing w:after="0" w:line="360" w:lineRule="auto"/>
              <w:rPr>
                <w:rFonts w:ascii="Times New Roman" w:hAnsi="Times New Roman"/>
                <w:b/>
                <w:bCs/>
                <w:sz w:val="24"/>
                <w:lang w:eastAsia="en-US"/>
              </w:rPr>
            </w:pPr>
            <w:r w:rsidRPr="00AC613A">
              <w:rPr>
                <w:rFonts w:ascii="Times New Roman" w:hAnsi="Times New Roman"/>
                <w:b/>
                <w:bCs/>
                <w:sz w:val="24"/>
                <w:lang w:eastAsia="en-US"/>
              </w:rPr>
              <w:t>Description</w:t>
            </w:r>
          </w:p>
        </w:tc>
      </w:tr>
      <w:tr w:rsidR="00164DB9" w14:paraId="76F87AAF" w14:textId="77777777" w:rsidTr="00636DF5">
        <w:trPr>
          <w:trHeight w:val="557"/>
          <w:jc w:val="center"/>
        </w:trPr>
        <w:tc>
          <w:tcPr>
            <w:tcW w:w="1238" w:type="dxa"/>
            <w:vAlign w:val="center"/>
          </w:tcPr>
          <w:p w14:paraId="48CDDD58" w14:textId="77777777" w:rsidR="006B1464" w:rsidRPr="00AC613A" w:rsidRDefault="00F347D7" w:rsidP="00AC613A">
            <w:pPr>
              <w:suppressAutoHyphens w:val="0"/>
              <w:spacing w:after="0" w:line="360" w:lineRule="auto"/>
              <w:rPr>
                <w:rFonts w:ascii="Times New Roman" w:hAnsi="Times New Roman"/>
                <w:b/>
                <w:bCs/>
                <w:sz w:val="24"/>
                <w:lang w:eastAsia="en-US"/>
              </w:rPr>
            </w:pPr>
            <w:r>
              <w:rPr>
                <w:rFonts w:ascii="Times New Roman" w:hAnsi="Times New Roman"/>
                <w:sz w:val="24"/>
                <w:lang w:eastAsia="en-US"/>
              </w:rPr>
              <w:t>user_id</w:t>
            </w:r>
          </w:p>
        </w:tc>
        <w:tc>
          <w:tcPr>
            <w:tcW w:w="0" w:type="auto"/>
            <w:vAlign w:val="center"/>
          </w:tcPr>
          <w:p w14:paraId="1CB1634C" w14:textId="77777777" w:rsidR="006B1464" w:rsidRPr="00AC613A" w:rsidRDefault="00F347D7" w:rsidP="00AC613A">
            <w:pPr>
              <w:suppressAutoHyphens w:val="0"/>
              <w:spacing w:after="0" w:line="360" w:lineRule="auto"/>
              <w:rPr>
                <w:rFonts w:ascii="Times New Roman" w:hAnsi="Times New Roman"/>
                <w:b/>
                <w:bCs/>
                <w:sz w:val="24"/>
                <w:lang w:eastAsia="en-US"/>
              </w:rPr>
            </w:pPr>
            <w:r>
              <w:rPr>
                <w:rFonts w:ascii="Times New Roman" w:hAnsi="Times New Roman"/>
                <w:sz w:val="24"/>
                <w:lang w:eastAsia="en-US"/>
              </w:rPr>
              <w:t>INT</w:t>
            </w:r>
          </w:p>
        </w:tc>
        <w:tc>
          <w:tcPr>
            <w:tcW w:w="0" w:type="auto"/>
            <w:vAlign w:val="center"/>
          </w:tcPr>
          <w:p w14:paraId="5C3B1B6C" w14:textId="77777777" w:rsidR="006B1464" w:rsidRPr="00AC613A" w:rsidRDefault="00F347D7" w:rsidP="00AC613A">
            <w:pPr>
              <w:suppressAutoHyphens w:val="0"/>
              <w:spacing w:after="0" w:line="360" w:lineRule="auto"/>
              <w:rPr>
                <w:rFonts w:ascii="Times New Roman" w:hAnsi="Times New Roman"/>
                <w:b/>
                <w:bCs/>
                <w:sz w:val="24"/>
                <w:lang w:eastAsia="en-US"/>
              </w:rPr>
            </w:pPr>
            <w:r>
              <w:rPr>
                <w:rFonts w:ascii="Times New Roman" w:hAnsi="Times New Roman"/>
                <w:sz w:val="24"/>
                <w:lang w:eastAsia="en-US"/>
              </w:rPr>
              <w:t>Primary Key, Auto Increment</w:t>
            </w:r>
          </w:p>
        </w:tc>
        <w:tc>
          <w:tcPr>
            <w:tcW w:w="0" w:type="auto"/>
            <w:vAlign w:val="center"/>
          </w:tcPr>
          <w:p w14:paraId="6297DCA4" w14:textId="77777777" w:rsidR="006B1464" w:rsidRPr="00AC613A" w:rsidRDefault="00F347D7" w:rsidP="00AC613A">
            <w:pPr>
              <w:suppressAutoHyphens w:val="0"/>
              <w:spacing w:after="0" w:line="360" w:lineRule="auto"/>
              <w:rPr>
                <w:rFonts w:ascii="Times New Roman" w:hAnsi="Times New Roman"/>
                <w:b/>
                <w:bCs/>
                <w:sz w:val="24"/>
                <w:lang w:eastAsia="en-US"/>
              </w:rPr>
            </w:pPr>
            <w:r>
              <w:rPr>
                <w:rFonts w:ascii="Times New Roman" w:hAnsi="Times New Roman"/>
                <w:sz w:val="24"/>
                <w:lang w:eastAsia="en-US"/>
              </w:rPr>
              <w:t>Unique ID for each user</w:t>
            </w:r>
          </w:p>
        </w:tc>
      </w:tr>
      <w:tr w:rsidR="00164DB9" w14:paraId="6C9FFBED" w14:textId="77777777" w:rsidTr="00636DF5">
        <w:trPr>
          <w:trHeight w:val="500"/>
          <w:jc w:val="center"/>
        </w:trPr>
        <w:tc>
          <w:tcPr>
            <w:tcW w:w="1238" w:type="dxa"/>
            <w:vAlign w:val="center"/>
          </w:tcPr>
          <w:p w14:paraId="35877620"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name</w:t>
            </w:r>
          </w:p>
        </w:tc>
        <w:tc>
          <w:tcPr>
            <w:tcW w:w="0" w:type="auto"/>
            <w:vAlign w:val="center"/>
          </w:tcPr>
          <w:p w14:paraId="28CB687E"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VARCHAR(100)</w:t>
            </w:r>
          </w:p>
        </w:tc>
        <w:tc>
          <w:tcPr>
            <w:tcW w:w="0" w:type="auto"/>
            <w:vAlign w:val="center"/>
          </w:tcPr>
          <w:p w14:paraId="1E746C76"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NOT NULL</w:t>
            </w:r>
          </w:p>
        </w:tc>
        <w:tc>
          <w:tcPr>
            <w:tcW w:w="0" w:type="auto"/>
            <w:vAlign w:val="center"/>
          </w:tcPr>
          <w:p w14:paraId="7371B7AA"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User’s full name</w:t>
            </w:r>
          </w:p>
        </w:tc>
      </w:tr>
      <w:tr w:rsidR="00164DB9" w14:paraId="2AFD0340" w14:textId="77777777" w:rsidTr="00636DF5">
        <w:trPr>
          <w:trHeight w:val="519"/>
          <w:jc w:val="center"/>
        </w:trPr>
        <w:tc>
          <w:tcPr>
            <w:tcW w:w="1238" w:type="dxa"/>
            <w:vAlign w:val="center"/>
          </w:tcPr>
          <w:p w14:paraId="5090A703"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email</w:t>
            </w:r>
          </w:p>
        </w:tc>
        <w:tc>
          <w:tcPr>
            <w:tcW w:w="0" w:type="auto"/>
            <w:vAlign w:val="center"/>
          </w:tcPr>
          <w:p w14:paraId="5863F7ED"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VARCHAR(120)</w:t>
            </w:r>
          </w:p>
        </w:tc>
        <w:tc>
          <w:tcPr>
            <w:tcW w:w="0" w:type="auto"/>
            <w:vAlign w:val="center"/>
          </w:tcPr>
          <w:p w14:paraId="0E2B3723"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UNIQUE, NOT NULL</w:t>
            </w:r>
          </w:p>
        </w:tc>
        <w:tc>
          <w:tcPr>
            <w:tcW w:w="0" w:type="auto"/>
            <w:vAlign w:val="center"/>
          </w:tcPr>
          <w:p w14:paraId="2AEEECBE"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Login email</w:t>
            </w:r>
          </w:p>
        </w:tc>
      </w:tr>
      <w:tr w:rsidR="00164DB9" w14:paraId="61D8811A" w14:textId="77777777" w:rsidTr="00636DF5">
        <w:trPr>
          <w:trHeight w:val="500"/>
          <w:jc w:val="center"/>
        </w:trPr>
        <w:tc>
          <w:tcPr>
            <w:tcW w:w="1238" w:type="dxa"/>
            <w:vAlign w:val="center"/>
          </w:tcPr>
          <w:p w14:paraId="47727A01"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password_hash</w:t>
            </w:r>
          </w:p>
        </w:tc>
        <w:tc>
          <w:tcPr>
            <w:tcW w:w="0" w:type="auto"/>
            <w:vAlign w:val="center"/>
          </w:tcPr>
          <w:p w14:paraId="0DBF4458"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VARCHAR(255)</w:t>
            </w:r>
          </w:p>
        </w:tc>
        <w:tc>
          <w:tcPr>
            <w:tcW w:w="0" w:type="auto"/>
            <w:vAlign w:val="center"/>
          </w:tcPr>
          <w:p w14:paraId="7DAD9E7C"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NOT NULL</w:t>
            </w:r>
          </w:p>
        </w:tc>
        <w:tc>
          <w:tcPr>
            <w:tcW w:w="0" w:type="auto"/>
            <w:vAlign w:val="center"/>
          </w:tcPr>
          <w:p w14:paraId="08A5F5EF"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Encrypted password</w:t>
            </w:r>
          </w:p>
        </w:tc>
      </w:tr>
      <w:tr w:rsidR="00164DB9" w14:paraId="45AB4687" w14:textId="77777777" w:rsidTr="00636DF5">
        <w:trPr>
          <w:trHeight w:val="1001"/>
          <w:jc w:val="center"/>
        </w:trPr>
        <w:tc>
          <w:tcPr>
            <w:tcW w:w="1238" w:type="dxa"/>
            <w:vAlign w:val="center"/>
          </w:tcPr>
          <w:p w14:paraId="49DDB3E3"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created_at</w:t>
            </w:r>
          </w:p>
        </w:tc>
        <w:tc>
          <w:tcPr>
            <w:tcW w:w="0" w:type="auto"/>
            <w:vAlign w:val="center"/>
          </w:tcPr>
          <w:p w14:paraId="594AE574"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DATETIME</w:t>
            </w:r>
          </w:p>
        </w:tc>
        <w:tc>
          <w:tcPr>
            <w:tcW w:w="0" w:type="auto"/>
            <w:vAlign w:val="center"/>
          </w:tcPr>
          <w:p w14:paraId="295172C0"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Default: CURRENT_TIMESTAMP</w:t>
            </w:r>
          </w:p>
        </w:tc>
        <w:tc>
          <w:tcPr>
            <w:tcW w:w="0" w:type="auto"/>
            <w:vAlign w:val="center"/>
          </w:tcPr>
          <w:p w14:paraId="34AC00E6" w14:textId="77777777" w:rsidR="006B1464" w:rsidRDefault="00F347D7" w:rsidP="00AC613A">
            <w:pPr>
              <w:suppressAutoHyphens w:val="0"/>
              <w:spacing w:after="0" w:line="360" w:lineRule="auto"/>
              <w:rPr>
                <w:rFonts w:ascii="Times New Roman" w:hAnsi="Times New Roman"/>
                <w:sz w:val="24"/>
                <w:lang w:eastAsia="en-US"/>
              </w:rPr>
            </w:pPr>
            <w:r>
              <w:rPr>
                <w:rFonts w:ascii="Times New Roman" w:hAnsi="Times New Roman"/>
                <w:sz w:val="24"/>
                <w:lang w:eastAsia="en-US"/>
              </w:rPr>
              <w:t>Signup timestamp</w:t>
            </w:r>
          </w:p>
        </w:tc>
      </w:tr>
    </w:tbl>
    <w:p w14:paraId="56BD941D" w14:textId="77777777" w:rsidR="006B1464" w:rsidRDefault="00F347D7" w:rsidP="00636DF5">
      <w:pPr>
        <w:pStyle w:val="ListParagraph0"/>
        <w:numPr>
          <w:ilvl w:val="0"/>
          <w:numId w:val="0"/>
        </w:numPr>
      </w:pPr>
      <w:r>
        <w:tab/>
      </w:r>
    </w:p>
    <w:p w14:paraId="09792EAF" w14:textId="3AB412AA" w:rsidR="00636DF5" w:rsidRPr="002A7A29" w:rsidRDefault="00636DF5" w:rsidP="00636DF5">
      <w:pPr>
        <w:pStyle w:val="ListParagraph0"/>
        <w:numPr>
          <w:ilvl w:val="0"/>
          <w:numId w:val="0"/>
        </w:numPr>
        <w:jc w:val="center"/>
        <w:rPr>
          <w:b/>
          <w:bCs/>
          <w:sz w:val="20"/>
          <w:szCs w:val="18"/>
        </w:rPr>
      </w:pPr>
      <w:r w:rsidRPr="002A7A29">
        <w:rPr>
          <w:b/>
          <w:bCs/>
          <w:sz w:val="20"/>
          <w:szCs w:val="18"/>
        </w:rPr>
        <w:t xml:space="preserve">Table </w:t>
      </w:r>
      <w:r w:rsidR="00E70ADA" w:rsidRPr="002A7A29">
        <w:rPr>
          <w:b/>
          <w:bCs/>
          <w:sz w:val="20"/>
          <w:szCs w:val="18"/>
        </w:rPr>
        <w:t>5</w:t>
      </w:r>
      <w:r w:rsidR="00C46F05" w:rsidRPr="002A7A29">
        <w:rPr>
          <w:b/>
          <w:bCs/>
          <w:sz w:val="20"/>
          <w:szCs w:val="18"/>
        </w:rPr>
        <w:t xml:space="preserve">.2 </w:t>
      </w:r>
      <w:r w:rsidRPr="002A7A29">
        <w:rPr>
          <w:b/>
          <w:bCs/>
          <w:sz w:val="20"/>
          <w:szCs w:val="18"/>
        </w:rPr>
        <w:t>: Users</w:t>
      </w:r>
    </w:p>
    <w:p w14:paraId="41E80C07" w14:textId="14922103" w:rsidR="006B1464" w:rsidRPr="006B1464" w:rsidRDefault="006B1464" w:rsidP="00636DF5">
      <w:pPr>
        <w:pStyle w:val="ListParagraph0"/>
        <w:numPr>
          <w:ilvl w:val="0"/>
          <w:numId w:val="0"/>
        </w:numPr>
        <w:rPr>
          <w:b/>
          <w:bCs/>
        </w:rPr>
      </w:pPr>
    </w:p>
    <w:tbl>
      <w:tblPr>
        <w:tblW w:w="8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1910"/>
        <w:gridCol w:w="3280"/>
        <w:gridCol w:w="1987"/>
      </w:tblGrid>
      <w:tr w:rsidR="00164DB9" w14:paraId="2747E7A0" w14:textId="77777777" w:rsidTr="00636DF5">
        <w:trPr>
          <w:trHeight w:val="439"/>
          <w:jc w:val="center"/>
        </w:trPr>
        <w:tc>
          <w:tcPr>
            <w:tcW w:w="1508" w:type="dxa"/>
            <w:hideMark/>
          </w:tcPr>
          <w:p w14:paraId="7E224D2B" w14:textId="77777777" w:rsidR="00A51950" w:rsidRPr="00A51950" w:rsidRDefault="00F347D7" w:rsidP="00AC613A">
            <w:pPr>
              <w:suppressAutoHyphens w:val="0"/>
              <w:spacing w:after="0" w:line="360" w:lineRule="auto"/>
              <w:jc w:val="center"/>
              <w:rPr>
                <w:rFonts w:ascii="Times New Roman" w:eastAsia="Times New Roman" w:hAnsi="Times New Roman"/>
                <w:b/>
                <w:bCs/>
                <w:sz w:val="24"/>
                <w:szCs w:val="24"/>
                <w:lang w:eastAsia="en-US"/>
              </w:rPr>
            </w:pPr>
            <w:r w:rsidRPr="00A51950">
              <w:rPr>
                <w:rFonts w:ascii="Times New Roman" w:eastAsia="Times New Roman" w:hAnsi="Times New Roman"/>
                <w:b/>
                <w:bCs/>
                <w:sz w:val="24"/>
                <w:szCs w:val="24"/>
                <w:lang w:eastAsia="en-US"/>
              </w:rPr>
              <w:t>Field Name</w:t>
            </w:r>
          </w:p>
        </w:tc>
        <w:tc>
          <w:tcPr>
            <w:tcW w:w="0" w:type="auto"/>
            <w:hideMark/>
          </w:tcPr>
          <w:p w14:paraId="04F768A8" w14:textId="77777777" w:rsidR="00A51950" w:rsidRPr="00A51950" w:rsidRDefault="00F347D7" w:rsidP="00AC613A">
            <w:pPr>
              <w:suppressAutoHyphens w:val="0"/>
              <w:spacing w:after="0" w:line="360" w:lineRule="auto"/>
              <w:jc w:val="center"/>
              <w:rPr>
                <w:rFonts w:ascii="Times New Roman" w:eastAsia="Times New Roman" w:hAnsi="Times New Roman"/>
                <w:b/>
                <w:bCs/>
                <w:sz w:val="24"/>
                <w:szCs w:val="24"/>
                <w:lang w:eastAsia="en-US"/>
              </w:rPr>
            </w:pPr>
            <w:r w:rsidRPr="00A51950">
              <w:rPr>
                <w:rFonts w:ascii="Times New Roman" w:eastAsia="Times New Roman" w:hAnsi="Times New Roman"/>
                <w:b/>
                <w:bCs/>
                <w:sz w:val="24"/>
                <w:szCs w:val="24"/>
                <w:lang w:eastAsia="en-US"/>
              </w:rPr>
              <w:t>Data Type</w:t>
            </w:r>
          </w:p>
        </w:tc>
        <w:tc>
          <w:tcPr>
            <w:tcW w:w="0" w:type="auto"/>
            <w:hideMark/>
          </w:tcPr>
          <w:p w14:paraId="2276963A" w14:textId="77777777" w:rsidR="00A51950" w:rsidRPr="00A51950" w:rsidRDefault="00F347D7" w:rsidP="00AC613A">
            <w:pPr>
              <w:suppressAutoHyphens w:val="0"/>
              <w:spacing w:after="0" w:line="360" w:lineRule="auto"/>
              <w:jc w:val="center"/>
              <w:rPr>
                <w:rFonts w:ascii="Times New Roman" w:eastAsia="Times New Roman" w:hAnsi="Times New Roman"/>
                <w:b/>
                <w:bCs/>
                <w:sz w:val="24"/>
                <w:szCs w:val="24"/>
                <w:lang w:eastAsia="en-US"/>
              </w:rPr>
            </w:pPr>
            <w:r w:rsidRPr="00A51950">
              <w:rPr>
                <w:rFonts w:ascii="Times New Roman" w:eastAsia="Times New Roman" w:hAnsi="Times New Roman"/>
                <w:b/>
                <w:bCs/>
                <w:sz w:val="24"/>
                <w:szCs w:val="24"/>
                <w:lang w:eastAsia="en-US"/>
              </w:rPr>
              <w:t>Constraints</w:t>
            </w:r>
          </w:p>
        </w:tc>
        <w:tc>
          <w:tcPr>
            <w:tcW w:w="0" w:type="auto"/>
            <w:hideMark/>
          </w:tcPr>
          <w:p w14:paraId="3A6DF474" w14:textId="77777777" w:rsidR="00A51950" w:rsidRPr="00A51950" w:rsidRDefault="00F347D7" w:rsidP="00AC613A">
            <w:pPr>
              <w:suppressAutoHyphens w:val="0"/>
              <w:spacing w:after="0" w:line="360" w:lineRule="auto"/>
              <w:jc w:val="center"/>
              <w:rPr>
                <w:rFonts w:ascii="Times New Roman" w:eastAsia="Times New Roman" w:hAnsi="Times New Roman"/>
                <w:b/>
                <w:bCs/>
                <w:sz w:val="24"/>
                <w:szCs w:val="24"/>
                <w:lang w:eastAsia="en-US"/>
              </w:rPr>
            </w:pPr>
            <w:r w:rsidRPr="00A51950">
              <w:rPr>
                <w:rFonts w:ascii="Times New Roman" w:eastAsia="Times New Roman" w:hAnsi="Times New Roman"/>
                <w:b/>
                <w:bCs/>
                <w:sz w:val="24"/>
                <w:szCs w:val="24"/>
                <w:lang w:eastAsia="en-US"/>
              </w:rPr>
              <w:t>Description</w:t>
            </w:r>
          </w:p>
        </w:tc>
      </w:tr>
      <w:tr w:rsidR="00164DB9" w14:paraId="53BB4CE8" w14:textId="77777777" w:rsidTr="00636DF5">
        <w:trPr>
          <w:trHeight w:val="692"/>
          <w:jc w:val="center"/>
        </w:trPr>
        <w:tc>
          <w:tcPr>
            <w:tcW w:w="1508" w:type="dxa"/>
            <w:hideMark/>
          </w:tcPr>
          <w:p w14:paraId="0C8DA4AB"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user_id</w:t>
            </w:r>
          </w:p>
        </w:tc>
        <w:tc>
          <w:tcPr>
            <w:tcW w:w="0" w:type="auto"/>
            <w:hideMark/>
          </w:tcPr>
          <w:p w14:paraId="30F2E8CC"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INT</w:t>
            </w:r>
          </w:p>
        </w:tc>
        <w:tc>
          <w:tcPr>
            <w:tcW w:w="0" w:type="auto"/>
            <w:hideMark/>
          </w:tcPr>
          <w:p w14:paraId="71D9A82F"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Primary Key, Auto Increment</w:t>
            </w:r>
          </w:p>
        </w:tc>
        <w:tc>
          <w:tcPr>
            <w:tcW w:w="0" w:type="auto"/>
            <w:hideMark/>
          </w:tcPr>
          <w:p w14:paraId="4615F741"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Unique ID for each user</w:t>
            </w:r>
          </w:p>
        </w:tc>
      </w:tr>
      <w:tr w:rsidR="00164DB9" w14:paraId="039D2353" w14:textId="77777777" w:rsidTr="00636DF5">
        <w:trPr>
          <w:trHeight w:val="575"/>
          <w:jc w:val="center"/>
        </w:trPr>
        <w:tc>
          <w:tcPr>
            <w:tcW w:w="1508" w:type="dxa"/>
            <w:hideMark/>
          </w:tcPr>
          <w:p w14:paraId="53824762"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name</w:t>
            </w:r>
          </w:p>
        </w:tc>
        <w:tc>
          <w:tcPr>
            <w:tcW w:w="0" w:type="auto"/>
            <w:hideMark/>
          </w:tcPr>
          <w:p w14:paraId="47F9520B"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VARCHAR(100)</w:t>
            </w:r>
          </w:p>
        </w:tc>
        <w:tc>
          <w:tcPr>
            <w:tcW w:w="0" w:type="auto"/>
            <w:hideMark/>
          </w:tcPr>
          <w:p w14:paraId="42CD48DC"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NOT NULL</w:t>
            </w:r>
          </w:p>
        </w:tc>
        <w:tc>
          <w:tcPr>
            <w:tcW w:w="0" w:type="auto"/>
            <w:hideMark/>
          </w:tcPr>
          <w:p w14:paraId="58710A18"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User’s full name</w:t>
            </w:r>
          </w:p>
        </w:tc>
      </w:tr>
      <w:tr w:rsidR="00164DB9" w14:paraId="0FC47DF7" w14:textId="77777777" w:rsidTr="00636DF5">
        <w:trPr>
          <w:trHeight w:val="439"/>
          <w:jc w:val="center"/>
        </w:trPr>
        <w:tc>
          <w:tcPr>
            <w:tcW w:w="1508" w:type="dxa"/>
            <w:hideMark/>
          </w:tcPr>
          <w:p w14:paraId="3E60CA25"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email</w:t>
            </w:r>
          </w:p>
        </w:tc>
        <w:tc>
          <w:tcPr>
            <w:tcW w:w="0" w:type="auto"/>
            <w:hideMark/>
          </w:tcPr>
          <w:p w14:paraId="2237C09D"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VARCHAR(120)</w:t>
            </w:r>
          </w:p>
        </w:tc>
        <w:tc>
          <w:tcPr>
            <w:tcW w:w="0" w:type="auto"/>
            <w:hideMark/>
          </w:tcPr>
          <w:p w14:paraId="4FE51256"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UNIQUE, NOT NULL</w:t>
            </w:r>
          </w:p>
        </w:tc>
        <w:tc>
          <w:tcPr>
            <w:tcW w:w="0" w:type="auto"/>
            <w:hideMark/>
          </w:tcPr>
          <w:p w14:paraId="21FD5C23"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Login email</w:t>
            </w:r>
          </w:p>
        </w:tc>
      </w:tr>
      <w:tr w:rsidR="00164DB9" w14:paraId="0D2723EC" w14:textId="77777777" w:rsidTr="00636DF5">
        <w:trPr>
          <w:trHeight w:val="895"/>
          <w:jc w:val="center"/>
        </w:trPr>
        <w:tc>
          <w:tcPr>
            <w:tcW w:w="1508" w:type="dxa"/>
            <w:hideMark/>
          </w:tcPr>
          <w:p w14:paraId="002118A5"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password_hash</w:t>
            </w:r>
          </w:p>
        </w:tc>
        <w:tc>
          <w:tcPr>
            <w:tcW w:w="0" w:type="auto"/>
            <w:hideMark/>
          </w:tcPr>
          <w:p w14:paraId="10BB0FFE"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VARCHAR(255)</w:t>
            </w:r>
          </w:p>
        </w:tc>
        <w:tc>
          <w:tcPr>
            <w:tcW w:w="0" w:type="auto"/>
            <w:hideMark/>
          </w:tcPr>
          <w:p w14:paraId="73613087"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NOT NULL</w:t>
            </w:r>
          </w:p>
        </w:tc>
        <w:tc>
          <w:tcPr>
            <w:tcW w:w="0" w:type="auto"/>
            <w:hideMark/>
          </w:tcPr>
          <w:p w14:paraId="728FAE85"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Encrypted password</w:t>
            </w:r>
          </w:p>
        </w:tc>
      </w:tr>
      <w:tr w:rsidR="00164DB9" w14:paraId="24421020" w14:textId="77777777" w:rsidTr="00636DF5">
        <w:trPr>
          <w:trHeight w:val="895"/>
          <w:jc w:val="center"/>
        </w:trPr>
        <w:tc>
          <w:tcPr>
            <w:tcW w:w="1508" w:type="dxa"/>
            <w:hideMark/>
          </w:tcPr>
          <w:p w14:paraId="3199D519"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created_at</w:t>
            </w:r>
          </w:p>
        </w:tc>
        <w:tc>
          <w:tcPr>
            <w:tcW w:w="0" w:type="auto"/>
            <w:hideMark/>
          </w:tcPr>
          <w:p w14:paraId="7590FB0B"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DATETIME</w:t>
            </w:r>
          </w:p>
        </w:tc>
        <w:tc>
          <w:tcPr>
            <w:tcW w:w="0" w:type="auto"/>
            <w:hideMark/>
          </w:tcPr>
          <w:p w14:paraId="55FBC277"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Default: CURRENT_TIMESTAMP</w:t>
            </w:r>
          </w:p>
        </w:tc>
        <w:tc>
          <w:tcPr>
            <w:tcW w:w="0" w:type="auto"/>
            <w:hideMark/>
          </w:tcPr>
          <w:p w14:paraId="3660379B" w14:textId="77777777" w:rsidR="00A51950" w:rsidRPr="00A51950" w:rsidRDefault="00F347D7" w:rsidP="00AC613A">
            <w:pPr>
              <w:suppressAutoHyphens w:val="0"/>
              <w:spacing w:after="0" w:line="360" w:lineRule="auto"/>
              <w:rPr>
                <w:rFonts w:ascii="Times New Roman" w:eastAsia="Times New Roman" w:hAnsi="Times New Roman"/>
                <w:sz w:val="24"/>
                <w:szCs w:val="24"/>
                <w:lang w:eastAsia="en-US"/>
              </w:rPr>
            </w:pPr>
            <w:r w:rsidRPr="00A51950">
              <w:rPr>
                <w:rFonts w:ascii="Times New Roman" w:eastAsia="Times New Roman" w:hAnsi="Times New Roman"/>
                <w:sz w:val="24"/>
                <w:szCs w:val="24"/>
                <w:lang w:eastAsia="en-US"/>
              </w:rPr>
              <w:t>Signup timestamp</w:t>
            </w:r>
          </w:p>
        </w:tc>
      </w:tr>
    </w:tbl>
    <w:p w14:paraId="157154CC" w14:textId="3EE0362C" w:rsidR="006B1464" w:rsidRDefault="006B1464" w:rsidP="00636DF5">
      <w:pPr>
        <w:pStyle w:val="ListParagraph0"/>
        <w:numPr>
          <w:ilvl w:val="0"/>
          <w:numId w:val="0"/>
        </w:numPr>
        <w:ind w:left="810"/>
        <w:jc w:val="center"/>
      </w:pPr>
    </w:p>
    <w:p w14:paraId="035B29CB" w14:textId="2089772F" w:rsidR="00636DF5" w:rsidRPr="002A7A29" w:rsidRDefault="00636DF5" w:rsidP="00636DF5">
      <w:pPr>
        <w:pStyle w:val="ListParagraph0"/>
        <w:numPr>
          <w:ilvl w:val="0"/>
          <w:numId w:val="0"/>
        </w:numPr>
        <w:ind w:left="810"/>
        <w:jc w:val="center"/>
        <w:rPr>
          <w:sz w:val="20"/>
          <w:szCs w:val="18"/>
        </w:rPr>
      </w:pPr>
      <w:r w:rsidRPr="002A7A29">
        <w:rPr>
          <w:b/>
          <w:bCs/>
          <w:sz w:val="20"/>
          <w:szCs w:val="18"/>
        </w:rPr>
        <w:t xml:space="preserve">Table </w:t>
      </w:r>
      <w:r w:rsidR="00E70ADA" w:rsidRPr="002A7A29">
        <w:rPr>
          <w:b/>
          <w:bCs/>
          <w:sz w:val="20"/>
          <w:szCs w:val="18"/>
        </w:rPr>
        <w:t>5</w:t>
      </w:r>
      <w:r w:rsidR="00C46F05" w:rsidRPr="002A7A29">
        <w:rPr>
          <w:b/>
          <w:bCs/>
          <w:sz w:val="20"/>
          <w:szCs w:val="18"/>
        </w:rPr>
        <w:t xml:space="preserve">.3 </w:t>
      </w:r>
      <w:r w:rsidRPr="002A7A29">
        <w:rPr>
          <w:b/>
          <w:bCs/>
          <w:sz w:val="20"/>
          <w:szCs w:val="18"/>
        </w:rPr>
        <w:t>: User_Query</w:t>
      </w:r>
    </w:p>
    <w:p w14:paraId="37CEE04A" w14:textId="77777777" w:rsidR="00A51950" w:rsidRDefault="00A51950" w:rsidP="00A51950">
      <w:pPr>
        <w:pStyle w:val="ListParagraph0"/>
        <w:numPr>
          <w:ilvl w:val="0"/>
          <w:numId w:val="0"/>
        </w:numPr>
        <w:ind w:left="810"/>
      </w:pPr>
    </w:p>
    <w:p w14:paraId="167F49FB" w14:textId="77777777" w:rsidR="00A51950" w:rsidRDefault="00A51950" w:rsidP="00A51950">
      <w:pPr>
        <w:pStyle w:val="ListParagraph0"/>
        <w:numPr>
          <w:ilvl w:val="0"/>
          <w:numId w:val="0"/>
        </w:numPr>
        <w:ind w:left="810"/>
      </w:pPr>
    </w:p>
    <w:p w14:paraId="47466701" w14:textId="77777777" w:rsidR="002A7A29" w:rsidRDefault="002A7A29" w:rsidP="00A51950">
      <w:pPr>
        <w:pStyle w:val="ListParagraph0"/>
        <w:numPr>
          <w:ilvl w:val="0"/>
          <w:numId w:val="0"/>
        </w:numPr>
        <w:ind w:left="810"/>
      </w:pPr>
    </w:p>
    <w:p w14:paraId="2C45E685" w14:textId="77777777" w:rsidR="00A51950" w:rsidRDefault="00A51950" w:rsidP="00A51950">
      <w:pPr>
        <w:pStyle w:val="ListParagraph0"/>
        <w:numPr>
          <w:ilvl w:val="0"/>
          <w:numId w:val="0"/>
        </w:numPr>
        <w:ind w:left="810"/>
      </w:pPr>
    </w:p>
    <w:p w14:paraId="2ED3ED86" w14:textId="77777777" w:rsidR="00DF19E3" w:rsidRPr="00A51950" w:rsidRDefault="006B1464" w:rsidP="00636DF5">
      <w:pPr>
        <w:pStyle w:val="ListParagraph0"/>
        <w:numPr>
          <w:ilvl w:val="0"/>
          <w:numId w:val="0"/>
        </w:numPr>
      </w:pPr>
      <w:r w:rsidRPr="006B1464">
        <w:rPr>
          <w:b/>
          <w:bCs/>
        </w:rPr>
        <w:lastRenderedPageBreak/>
        <w:t>5.3.4 Data Dictionary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1472"/>
        <w:gridCol w:w="2893"/>
        <w:gridCol w:w="2502"/>
      </w:tblGrid>
      <w:tr w:rsidR="00164DB9" w14:paraId="5AA3B438" w14:textId="77777777" w:rsidTr="00636DF5">
        <w:trPr>
          <w:jc w:val="center"/>
        </w:trPr>
        <w:tc>
          <w:tcPr>
            <w:tcW w:w="0" w:type="auto"/>
            <w:hideMark/>
          </w:tcPr>
          <w:p w14:paraId="134C06B3" w14:textId="77777777" w:rsidR="00A51950" w:rsidRPr="00AC613A" w:rsidRDefault="00F347D7" w:rsidP="00AC613A">
            <w:pPr>
              <w:suppressAutoHyphens w:val="0"/>
              <w:spacing w:after="0" w:line="360" w:lineRule="auto"/>
              <w:jc w:val="center"/>
              <w:rPr>
                <w:rFonts w:ascii="Times New Roman" w:hAnsi="Times New Roman"/>
                <w:b/>
                <w:bCs/>
                <w:sz w:val="24"/>
                <w:szCs w:val="24"/>
                <w:lang w:eastAsia="en-US"/>
              </w:rPr>
            </w:pPr>
            <w:r w:rsidRPr="00AC613A">
              <w:rPr>
                <w:rFonts w:ascii="Times New Roman" w:hAnsi="Times New Roman"/>
                <w:b/>
                <w:bCs/>
                <w:sz w:val="24"/>
                <w:lang w:eastAsia="en-US"/>
              </w:rPr>
              <w:t>Attribute</w:t>
            </w:r>
          </w:p>
        </w:tc>
        <w:tc>
          <w:tcPr>
            <w:tcW w:w="1472" w:type="dxa"/>
            <w:hideMark/>
          </w:tcPr>
          <w:p w14:paraId="66A9AC69" w14:textId="77777777" w:rsidR="00A51950" w:rsidRPr="00AC613A" w:rsidRDefault="00F347D7" w:rsidP="00AC613A">
            <w:pPr>
              <w:suppressAutoHyphens w:val="0"/>
              <w:spacing w:after="120" w:line="360" w:lineRule="auto"/>
              <w:jc w:val="center"/>
              <w:textboxTightWrap w:val="allLines"/>
              <w:rPr>
                <w:rFonts w:ascii="Times New Roman" w:hAnsi="Times New Roman"/>
                <w:b/>
                <w:bCs/>
                <w:sz w:val="24"/>
                <w:lang w:eastAsia="en-US"/>
              </w:rPr>
            </w:pPr>
            <w:r w:rsidRPr="00AC613A">
              <w:rPr>
                <w:rFonts w:ascii="Times New Roman" w:hAnsi="Times New Roman"/>
                <w:b/>
                <w:bCs/>
                <w:sz w:val="24"/>
                <w:lang w:eastAsia="en-US"/>
              </w:rPr>
              <w:t>Format</w:t>
            </w:r>
          </w:p>
        </w:tc>
        <w:tc>
          <w:tcPr>
            <w:tcW w:w="2893" w:type="dxa"/>
            <w:hideMark/>
          </w:tcPr>
          <w:p w14:paraId="16481881" w14:textId="77777777" w:rsidR="00A51950" w:rsidRPr="00AC613A" w:rsidRDefault="00F347D7" w:rsidP="00AC613A">
            <w:pPr>
              <w:suppressAutoHyphens w:val="0"/>
              <w:spacing w:after="120" w:line="360" w:lineRule="auto"/>
              <w:jc w:val="center"/>
              <w:textboxTightWrap w:val="allLines"/>
              <w:rPr>
                <w:rFonts w:ascii="Times New Roman" w:hAnsi="Times New Roman"/>
                <w:b/>
                <w:bCs/>
                <w:sz w:val="24"/>
                <w:lang w:eastAsia="en-US"/>
              </w:rPr>
            </w:pPr>
            <w:r w:rsidRPr="00AC613A">
              <w:rPr>
                <w:rFonts w:ascii="Times New Roman" w:hAnsi="Times New Roman"/>
                <w:b/>
                <w:bCs/>
                <w:sz w:val="24"/>
                <w:lang w:eastAsia="en-US"/>
              </w:rPr>
              <w:t>Size/Example</w:t>
            </w:r>
          </w:p>
        </w:tc>
        <w:tc>
          <w:tcPr>
            <w:tcW w:w="0" w:type="auto"/>
            <w:hideMark/>
          </w:tcPr>
          <w:p w14:paraId="66E0D6F7" w14:textId="77777777" w:rsidR="00A51950" w:rsidRPr="00AC613A" w:rsidRDefault="00F347D7" w:rsidP="00AC613A">
            <w:pPr>
              <w:suppressAutoHyphens w:val="0"/>
              <w:spacing w:after="120" w:line="360" w:lineRule="auto"/>
              <w:jc w:val="center"/>
              <w:textboxTightWrap w:val="allLines"/>
              <w:rPr>
                <w:rFonts w:ascii="Times New Roman" w:hAnsi="Times New Roman"/>
                <w:b/>
                <w:bCs/>
                <w:sz w:val="24"/>
                <w:lang w:eastAsia="en-US"/>
              </w:rPr>
            </w:pPr>
            <w:r w:rsidRPr="00AC613A">
              <w:rPr>
                <w:rFonts w:ascii="Times New Roman" w:hAnsi="Times New Roman"/>
                <w:b/>
                <w:bCs/>
                <w:sz w:val="24"/>
                <w:lang w:eastAsia="en-US"/>
              </w:rPr>
              <w:t>Purpose</w:t>
            </w:r>
          </w:p>
        </w:tc>
      </w:tr>
      <w:tr w:rsidR="00164DB9" w14:paraId="47BD0F42" w14:textId="77777777" w:rsidTr="00636DF5">
        <w:trPr>
          <w:jc w:val="center"/>
        </w:trPr>
        <w:tc>
          <w:tcPr>
            <w:tcW w:w="0" w:type="auto"/>
            <w:hideMark/>
          </w:tcPr>
          <w:p w14:paraId="5545B729" w14:textId="77777777" w:rsidR="00A51950" w:rsidRDefault="00F347D7" w:rsidP="00AC613A">
            <w:pPr>
              <w:suppressAutoHyphens w:val="0"/>
              <w:spacing w:after="120" w:line="360" w:lineRule="auto"/>
              <w:textboxTightWrap w:val="allLines"/>
              <w:rPr>
                <w:rFonts w:ascii="Times New Roman" w:hAnsi="Times New Roman"/>
                <w:sz w:val="24"/>
                <w:lang w:eastAsia="en-US"/>
              </w:rPr>
            </w:pPr>
            <w:r>
              <w:rPr>
                <w:rFonts w:ascii="Times New Roman" w:hAnsi="Times New Roman"/>
                <w:sz w:val="24"/>
                <w:lang w:eastAsia="en-US"/>
              </w:rPr>
              <w:t>user_id</w:t>
            </w:r>
          </w:p>
        </w:tc>
        <w:tc>
          <w:tcPr>
            <w:tcW w:w="1472" w:type="dxa"/>
            <w:hideMark/>
          </w:tcPr>
          <w:p w14:paraId="6E909288"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Integer</w:t>
            </w:r>
          </w:p>
        </w:tc>
        <w:tc>
          <w:tcPr>
            <w:tcW w:w="2893" w:type="dxa"/>
            <w:hideMark/>
          </w:tcPr>
          <w:p w14:paraId="3B52682A"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1, 2, 3…</w:t>
            </w:r>
          </w:p>
        </w:tc>
        <w:tc>
          <w:tcPr>
            <w:tcW w:w="0" w:type="auto"/>
            <w:hideMark/>
          </w:tcPr>
          <w:p w14:paraId="6372D75E"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Unique internal reference number</w:t>
            </w:r>
          </w:p>
        </w:tc>
      </w:tr>
      <w:tr w:rsidR="00164DB9" w14:paraId="6F2EB2C3" w14:textId="77777777" w:rsidTr="00636DF5">
        <w:trPr>
          <w:jc w:val="center"/>
        </w:trPr>
        <w:tc>
          <w:tcPr>
            <w:tcW w:w="0" w:type="auto"/>
            <w:hideMark/>
          </w:tcPr>
          <w:p w14:paraId="3AFF3636"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email</w:t>
            </w:r>
          </w:p>
        </w:tc>
        <w:tc>
          <w:tcPr>
            <w:tcW w:w="1472" w:type="dxa"/>
            <w:hideMark/>
          </w:tcPr>
          <w:p w14:paraId="6BCF8A49"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String</w:t>
            </w:r>
          </w:p>
        </w:tc>
        <w:tc>
          <w:tcPr>
            <w:tcW w:w="2893" w:type="dxa"/>
            <w:hideMark/>
          </w:tcPr>
          <w:p w14:paraId="13F8F61A" w14:textId="24B9F477" w:rsidR="00A51950" w:rsidRDefault="00636DF5"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“abc@gmail..com”</w:t>
            </w:r>
          </w:p>
        </w:tc>
        <w:tc>
          <w:tcPr>
            <w:tcW w:w="0" w:type="auto"/>
            <w:hideMark/>
          </w:tcPr>
          <w:p w14:paraId="5106065B"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Used for login</w:t>
            </w:r>
          </w:p>
        </w:tc>
      </w:tr>
      <w:tr w:rsidR="00164DB9" w14:paraId="42E93F5B" w14:textId="77777777" w:rsidTr="00636DF5">
        <w:trPr>
          <w:jc w:val="center"/>
        </w:trPr>
        <w:tc>
          <w:tcPr>
            <w:tcW w:w="0" w:type="auto"/>
            <w:hideMark/>
          </w:tcPr>
          <w:p w14:paraId="6D8CDDA5"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password_hash</w:t>
            </w:r>
          </w:p>
        </w:tc>
        <w:tc>
          <w:tcPr>
            <w:tcW w:w="1472" w:type="dxa"/>
            <w:hideMark/>
          </w:tcPr>
          <w:p w14:paraId="501FF80E"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Hashed String</w:t>
            </w:r>
          </w:p>
        </w:tc>
        <w:tc>
          <w:tcPr>
            <w:tcW w:w="2893" w:type="dxa"/>
            <w:hideMark/>
          </w:tcPr>
          <w:p w14:paraId="757C0753"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SHA-256 encrypted</w:t>
            </w:r>
          </w:p>
        </w:tc>
        <w:tc>
          <w:tcPr>
            <w:tcW w:w="0" w:type="auto"/>
            <w:hideMark/>
          </w:tcPr>
          <w:p w14:paraId="3231FDFA"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Security measure</w:t>
            </w:r>
          </w:p>
        </w:tc>
      </w:tr>
      <w:tr w:rsidR="00164DB9" w14:paraId="2DD84F5A" w14:textId="77777777" w:rsidTr="00636DF5">
        <w:trPr>
          <w:trHeight w:val="593"/>
          <w:jc w:val="center"/>
        </w:trPr>
        <w:tc>
          <w:tcPr>
            <w:tcW w:w="0" w:type="auto"/>
            <w:hideMark/>
          </w:tcPr>
          <w:p w14:paraId="0930503E"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input_event</w:t>
            </w:r>
          </w:p>
        </w:tc>
        <w:tc>
          <w:tcPr>
            <w:tcW w:w="1472" w:type="dxa"/>
            <w:hideMark/>
          </w:tcPr>
          <w:p w14:paraId="1D830742"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Text</w:t>
            </w:r>
          </w:p>
        </w:tc>
        <w:tc>
          <w:tcPr>
            <w:tcW w:w="2893" w:type="dxa"/>
            <w:hideMark/>
          </w:tcPr>
          <w:p w14:paraId="46BA3350"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"I failed my exam"</w:t>
            </w:r>
          </w:p>
        </w:tc>
        <w:tc>
          <w:tcPr>
            <w:tcW w:w="0" w:type="auto"/>
            <w:hideMark/>
          </w:tcPr>
          <w:p w14:paraId="704F50B6"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User's problem statement</w:t>
            </w:r>
          </w:p>
        </w:tc>
      </w:tr>
      <w:tr w:rsidR="00164DB9" w14:paraId="6BE2573A" w14:textId="77777777" w:rsidTr="00636DF5">
        <w:trPr>
          <w:jc w:val="center"/>
        </w:trPr>
        <w:tc>
          <w:tcPr>
            <w:tcW w:w="0" w:type="auto"/>
            <w:hideMark/>
          </w:tcPr>
          <w:p w14:paraId="5E6905A3"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emotional_view</w:t>
            </w:r>
          </w:p>
        </w:tc>
        <w:tc>
          <w:tcPr>
            <w:tcW w:w="1472" w:type="dxa"/>
            <w:hideMark/>
          </w:tcPr>
          <w:p w14:paraId="7E0A252A"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Text</w:t>
            </w:r>
          </w:p>
        </w:tc>
        <w:tc>
          <w:tcPr>
            <w:tcW w:w="2893" w:type="dxa"/>
            <w:hideMark/>
          </w:tcPr>
          <w:p w14:paraId="6640AC20"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NLP-generated empathy-based view</w:t>
            </w:r>
          </w:p>
        </w:tc>
        <w:tc>
          <w:tcPr>
            <w:tcW w:w="0" w:type="auto"/>
            <w:hideMark/>
          </w:tcPr>
          <w:p w14:paraId="5A1828CE"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Mental support</w:t>
            </w:r>
          </w:p>
        </w:tc>
      </w:tr>
      <w:tr w:rsidR="00164DB9" w14:paraId="6B6FDC47" w14:textId="77777777" w:rsidTr="00636DF5">
        <w:trPr>
          <w:jc w:val="center"/>
        </w:trPr>
        <w:tc>
          <w:tcPr>
            <w:tcW w:w="0" w:type="auto"/>
            <w:hideMark/>
          </w:tcPr>
          <w:p w14:paraId="65393797"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spiritual_view</w:t>
            </w:r>
          </w:p>
        </w:tc>
        <w:tc>
          <w:tcPr>
            <w:tcW w:w="1472" w:type="dxa"/>
            <w:hideMark/>
          </w:tcPr>
          <w:p w14:paraId="5F168EDE"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Text</w:t>
            </w:r>
          </w:p>
        </w:tc>
        <w:tc>
          <w:tcPr>
            <w:tcW w:w="2893" w:type="dxa"/>
            <w:hideMark/>
          </w:tcPr>
          <w:p w14:paraId="7F73D3E1"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Bhagavad Gita perspective</w:t>
            </w:r>
          </w:p>
        </w:tc>
        <w:tc>
          <w:tcPr>
            <w:tcW w:w="0" w:type="auto"/>
            <w:hideMark/>
          </w:tcPr>
          <w:p w14:paraId="19945AE6"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Mindset balancing</w:t>
            </w:r>
          </w:p>
        </w:tc>
      </w:tr>
      <w:tr w:rsidR="00164DB9" w14:paraId="69AED858" w14:textId="77777777" w:rsidTr="00E70ADA">
        <w:trPr>
          <w:trHeight w:val="737"/>
          <w:jc w:val="center"/>
        </w:trPr>
        <w:tc>
          <w:tcPr>
            <w:tcW w:w="0" w:type="auto"/>
            <w:hideMark/>
          </w:tcPr>
          <w:p w14:paraId="3D628EDF"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strategic_view</w:t>
            </w:r>
          </w:p>
        </w:tc>
        <w:tc>
          <w:tcPr>
            <w:tcW w:w="1472" w:type="dxa"/>
            <w:hideMark/>
          </w:tcPr>
          <w:p w14:paraId="090FDD41"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Text</w:t>
            </w:r>
          </w:p>
        </w:tc>
        <w:tc>
          <w:tcPr>
            <w:tcW w:w="2893" w:type="dxa"/>
            <w:hideMark/>
          </w:tcPr>
          <w:p w14:paraId="40A7AABB"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"Try planning study roadmap"</w:t>
            </w:r>
          </w:p>
        </w:tc>
        <w:tc>
          <w:tcPr>
            <w:tcW w:w="0" w:type="auto"/>
            <w:hideMark/>
          </w:tcPr>
          <w:p w14:paraId="7B4D9089"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Actionable solution</w:t>
            </w:r>
          </w:p>
        </w:tc>
      </w:tr>
      <w:tr w:rsidR="00164DB9" w14:paraId="659EE4D6" w14:textId="77777777" w:rsidTr="00636DF5">
        <w:trPr>
          <w:jc w:val="center"/>
        </w:trPr>
        <w:tc>
          <w:tcPr>
            <w:tcW w:w="0" w:type="auto"/>
            <w:hideMark/>
          </w:tcPr>
          <w:p w14:paraId="73AE9C7B"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timestamp</w:t>
            </w:r>
          </w:p>
        </w:tc>
        <w:tc>
          <w:tcPr>
            <w:tcW w:w="1472" w:type="dxa"/>
            <w:hideMark/>
          </w:tcPr>
          <w:p w14:paraId="0CB605D6"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Datetime</w:t>
            </w:r>
          </w:p>
        </w:tc>
        <w:tc>
          <w:tcPr>
            <w:tcW w:w="2893" w:type="dxa"/>
            <w:hideMark/>
          </w:tcPr>
          <w:p w14:paraId="3E0A8CA1"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"2025-11-05 22:40:20"</w:t>
            </w:r>
          </w:p>
        </w:tc>
        <w:tc>
          <w:tcPr>
            <w:tcW w:w="0" w:type="auto"/>
            <w:hideMark/>
          </w:tcPr>
          <w:p w14:paraId="35C1C492" w14:textId="77777777" w:rsidR="00A51950" w:rsidRDefault="00F347D7" w:rsidP="00A51950">
            <w:pPr>
              <w:suppressAutoHyphens w:val="0"/>
              <w:spacing w:after="120" w:line="360" w:lineRule="auto"/>
              <w:jc w:val="both"/>
              <w:textboxTightWrap w:val="allLines"/>
              <w:rPr>
                <w:rFonts w:ascii="Times New Roman" w:hAnsi="Times New Roman"/>
                <w:sz w:val="24"/>
                <w:lang w:eastAsia="en-US"/>
              </w:rPr>
            </w:pPr>
            <w:r>
              <w:rPr>
                <w:rFonts w:ascii="Times New Roman" w:hAnsi="Times New Roman"/>
                <w:sz w:val="24"/>
                <w:lang w:eastAsia="en-US"/>
              </w:rPr>
              <w:t>Data logging</w:t>
            </w:r>
          </w:p>
        </w:tc>
      </w:tr>
    </w:tbl>
    <w:p w14:paraId="1BBDD0BE" w14:textId="70B352C4" w:rsidR="00A51950" w:rsidRPr="002A7A29" w:rsidRDefault="00C46F05" w:rsidP="00C46F05">
      <w:pPr>
        <w:pStyle w:val="ListParagraph0"/>
        <w:numPr>
          <w:ilvl w:val="0"/>
          <w:numId w:val="0"/>
        </w:numPr>
        <w:ind w:left="450"/>
        <w:jc w:val="center"/>
        <w:rPr>
          <w:b/>
          <w:bCs/>
          <w:sz w:val="20"/>
          <w:szCs w:val="18"/>
        </w:rPr>
      </w:pPr>
      <w:r w:rsidRPr="002A7A29">
        <w:rPr>
          <w:b/>
          <w:bCs/>
          <w:sz w:val="20"/>
          <w:szCs w:val="18"/>
        </w:rPr>
        <w:t xml:space="preserve">Table – </w:t>
      </w:r>
      <w:r w:rsidR="00E70ADA" w:rsidRPr="002A7A29">
        <w:rPr>
          <w:b/>
          <w:bCs/>
          <w:sz w:val="20"/>
          <w:szCs w:val="18"/>
        </w:rPr>
        <w:t>5</w:t>
      </w:r>
      <w:r w:rsidRPr="002A7A29">
        <w:rPr>
          <w:b/>
          <w:bCs/>
          <w:sz w:val="20"/>
          <w:szCs w:val="18"/>
        </w:rPr>
        <w:t>.4</w:t>
      </w:r>
      <w:r w:rsidR="001A636B">
        <w:rPr>
          <w:b/>
          <w:bCs/>
          <w:sz w:val="20"/>
          <w:szCs w:val="18"/>
        </w:rPr>
        <w:t xml:space="preserve"> : Data Dictionary</w:t>
      </w:r>
    </w:p>
    <w:p w14:paraId="5BFDCB2F" w14:textId="77777777" w:rsidR="00A51950" w:rsidRPr="00A51950" w:rsidRDefault="00F347D7" w:rsidP="00636DF5">
      <w:pPr>
        <w:pStyle w:val="ListParagraph0"/>
        <w:numPr>
          <w:ilvl w:val="0"/>
          <w:numId w:val="0"/>
        </w:numPr>
        <w:rPr>
          <w:b/>
          <w:bCs/>
        </w:rPr>
      </w:pPr>
      <w:r w:rsidRPr="00A51950">
        <w:rPr>
          <w:b/>
          <w:bCs/>
        </w:rPr>
        <w:t>5.4 Data Flow Diagram (DFD)</w:t>
      </w:r>
    </w:p>
    <w:p w14:paraId="3268B2D3" w14:textId="77777777" w:rsidR="00A51950" w:rsidRDefault="00F347D7" w:rsidP="00636DF5">
      <w:pPr>
        <w:pStyle w:val="ListParagraph0"/>
        <w:numPr>
          <w:ilvl w:val="0"/>
          <w:numId w:val="0"/>
        </w:numPr>
      </w:pPr>
      <w:r w:rsidRPr="00A51950">
        <w:t>The Data Flow Diagram represents how data moves through the proposed system — from the user input to the backend model and finally back to the user in the form of processed reframed perspectives. It visually illustrates the processes, external entities, data stores, and data flows to help understand the system data behavior.</w:t>
      </w:r>
    </w:p>
    <w:p w14:paraId="75A11FF1" w14:textId="00ADC1CF" w:rsidR="00A51950" w:rsidRDefault="004C385D" w:rsidP="0048038B">
      <w:pPr>
        <w:pStyle w:val="ListParagraph0"/>
        <w:numPr>
          <w:ilvl w:val="0"/>
          <w:numId w:val="0"/>
        </w:numPr>
        <w:ind w:left="1350" w:hanging="360"/>
        <w:rPr>
          <w:b/>
          <w:noProof/>
        </w:rPr>
      </w:pPr>
      <w:r>
        <w:rPr>
          <w:b/>
          <w:noProof/>
        </w:rPr>
        <w:pict w14:anchorId="7C9E51B0">
          <v:shape id="_x0000_i1026" type="#_x0000_t75" style="width:396pt;height:121.5pt;visibility:visible">
            <v:imagedata r:id="rId33" o:title=""/>
          </v:shape>
        </w:pict>
      </w:r>
    </w:p>
    <w:p w14:paraId="230EF939" w14:textId="0190399D" w:rsidR="00E70ADA" w:rsidRPr="001A636B" w:rsidRDefault="00E70ADA" w:rsidP="00E70ADA">
      <w:pPr>
        <w:pStyle w:val="ListParagraph0"/>
        <w:numPr>
          <w:ilvl w:val="0"/>
          <w:numId w:val="0"/>
        </w:numPr>
        <w:ind w:left="450"/>
        <w:jc w:val="center"/>
        <w:rPr>
          <w:b/>
          <w:noProof/>
          <w:sz w:val="22"/>
          <w:szCs w:val="20"/>
        </w:rPr>
      </w:pPr>
      <w:r w:rsidRPr="001A636B">
        <w:rPr>
          <w:b/>
          <w:noProof/>
          <w:sz w:val="22"/>
          <w:szCs w:val="20"/>
        </w:rPr>
        <w:t>Fig – 5.7</w:t>
      </w:r>
      <w:r w:rsidR="001A636B" w:rsidRPr="001A636B">
        <w:rPr>
          <w:b/>
          <w:noProof/>
          <w:sz w:val="22"/>
          <w:szCs w:val="20"/>
        </w:rPr>
        <w:t xml:space="preserve"> : DFD Level 0 Diagram</w:t>
      </w:r>
    </w:p>
    <w:p w14:paraId="34779786" w14:textId="43841820" w:rsidR="006E6A0D" w:rsidRDefault="00F347D7" w:rsidP="0048038B">
      <w:pPr>
        <w:pStyle w:val="ListParagraph0"/>
        <w:numPr>
          <w:ilvl w:val="0"/>
          <w:numId w:val="0"/>
        </w:numPr>
        <w:jc w:val="left"/>
        <w:rPr>
          <w:b/>
          <w:noProof/>
        </w:rPr>
      </w:pPr>
      <w:r w:rsidRPr="00A51950">
        <w:rPr>
          <w:b/>
          <w:bCs/>
        </w:rPr>
        <w:lastRenderedPageBreak/>
        <w:t>5.5 System Architectural Design</w:t>
      </w:r>
      <w:r w:rsidR="004C385D">
        <w:rPr>
          <w:b/>
          <w:noProof/>
        </w:rPr>
        <w:pict w14:anchorId="60B0CEF0">
          <v:shape id="_x0000_i1027" type="#_x0000_t75" style="width:461.5pt;height:568.5pt;visibility:visible">
            <v:imagedata r:id="rId34" o:title=""/>
          </v:shape>
        </w:pict>
      </w:r>
    </w:p>
    <w:p w14:paraId="6AFCB12A" w14:textId="3C4F564B" w:rsidR="006E6A0D" w:rsidRPr="001A636B" w:rsidRDefault="00E70ADA" w:rsidP="00E70ADA">
      <w:pPr>
        <w:pStyle w:val="ListParagraph0"/>
        <w:numPr>
          <w:ilvl w:val="0"/>
          <w:numId w:val="0"/>
        </w:numPr>
        <w:jc w:val="center"/>
        <w:rPr>
          <w:b/>
          <w:noProof/>
          <w:sz w:val="22"/>
        </w:rPr>
      </w:pPr>
      <w:r w:rsidRPr="001A636B">
        <w:rPr>
          <w:b/>
          <w:noProof/>
          <w:sz w:val="22"/>
        </w:rPr>
        <w:t>Fig – 5.8</w:t>
      </w:r>
      <w:r w:rsidR="001A636B" w:rsidRPr="001A636B">
        <w:rPr>
          <w:b/>
          <w:noProof/>
          <w:sz w:val="22"/>
        </w:rPr>
        <w:t xml:space="preserve"> : </w:t>
      </w:r>
      <w:r w:rsidR="001A636B" w:rsidRPr="001A636B">
        <w:rPr>
          <w:b/>
          <w:bCs/>
          <w:sz w:val="22"/>
        </w:rPr>
        <w:t>System Architectural Design</w:t>
      </w:r>
    </w:p>
    <w:p w14:paraId="7B258F04" w14:textId="77777777" w:rsidR="006E6A0D" w:rsidRDefault="006E6A0D" w:rsidP="006E6A0D">
      <w:pPr>
        <w:pStyle w:val="ListParagraph0"/>
        <w:numPr>
          <w:ilvl w:val="0"/>
          <w:numId w:val="0"/>
        </w:numPr>
        <w:rPr>
          <w:b/>
          <w:noProof/>
        </w:rPr>
      </w:pPr>
    </w:p>
    <w:p w14:paraId="6AEC88E8" w14:textId="77777777" w:rsidR="006E6A0D" w:rsidRPr="006E6A0D" w:rsidRDefault="00F347D7" w:rsidP="00636DF5">
      <w:pPr>
        <w:pStyle w:val="ListParagraph0"/>
        <w:numPr>
          <w:ilvl w:val="0"/>
          <w:numId w:val="0"/>
        </w:numPr>
        <w:rPr>
          <w:b/>
          <w:bCs/>
        </w:rPr>
      </w:pPr>
      <w:r w:rsidRPr="006E6A0D">
        <w:rPr>
          <w:b/>
          <w:bCs/>
        </w:rPr>
        <w:lastRenderedPageBreak/>
        <w:t>5.6 Detailed Description of Components (Modules)</w:t>
      </w:r>
    </w:p>
    <w:p w14:paraId="0F4D213F" w14:textId="77777777" w:rsidR="006E6A0D" w:rsidRPr="006E6A0D" w:rsidRDefault="00F347D7" w:rsidP="006E6A0D">
      <w:pPr>
        <w:pStyle w:val="ListParagraph0"/>
        <w:numPr>
          <w:ilvl w:val="0"/>
          <w:numId w:val="0"/>
        </w:numPr>
      </w:pPr>
      <w:r w:rsidRPr="006E6A0D">
        <w:t>The proposed system is structured into multiple distinct yet interconnected software modules. Each module has a dedicated responsibility that contributes to the holistic working of the Krishna’s Lens project. This modular approach ensures maintainability, scalability, and smooth execution of AI-based perspective generation.</w:t>
      </w:r>
    </w:p>
    <w:p w14:paraId="1D013632" w14:textId="77777777" w:rsidR="006E6A0D" w:rsidRPr="006E6A0D" w:rsidRDefault="00F460C4" w:rsidP="00636DF5">
      <w:pPr>
        <w:pStyle w:val="ListParagraph0"/>
        <w:numPr>
          <w:ilvl w:val="0"/>
          <w:numId w:val="0"/>
        </w:numPr>
        <w:rPr>
          <w:b/>
          <w:bCs/>
        </w:rPr>
      </w:pPr>
      <w:r>
        <w:rPr>
          <w:b/>
          <w:bCs/>
        </w:rPr>
        <w:t xml:space="preserve">5.6.1 </w:t>
      </w:r>
      <w:r w:rsidRPr="006E6A0D">
        <w:rPr>
          <w:b/>
          <w:bCs/>
        </w:rPr>
        <w:t>User Authentication Module</w:t>
      </w:r>
    </w:p>
    <w:p w14:paraId="5288DA81" w14:textId="77777777" w:rsidR="006E6A0D" w:rsidRPr="006E6A0D" w:rsidRDefault="00F347D7" w:rsidP="006E6A0D">
      <w:pPr>
        <w:pStyle w:val="ListParagraph0"/>
        <w:numPr>
          <w:ilvl w:val="0"/>
          <w:numId w:val="0"/>
        </w:numPr>
      </w:pPr>
      <w:r w:rsidRPr="006E6A0D">
        <w:rPr>
          <w:b/>
          <w:bCs/>
        </w:rPr>
        <w:t>Purpose:</w:t>
      </w:r>
      <w:r w:rsidRPr="006E6A0D">
        <w:br/>
        <w:t>Allows users to securely access the system by registering and logging in.</w:t>
      </w:r>
    </w:p>
    <w:p w14:paraId="6733657F" w14:textId="77777777" w:rsidR="006E6A0D" w:rsidRPr="006E6A0D" w:rsidRDefault="00F347D7" w:rsidP="006E6A0D">
      <w:pPr>
        <w:pStyle w:val="ListParagraph0"/>
        <w:numPr>
          <w:ilvl w:val="0"/>
          <w:numId w:val="0"/>
        </w:numPr>
      </w:pPr>
      <w:r w:rsidRPr="006E6A0D">
        <w:rPr>
          <w:b/>
          <w:bCs/>
        </w:rPr>
        <w:t>Features:</w:t>
      </w:r>
    </w:p>
    <w:p w14:paraId="39C9A2C9" w14:textId="77777777" w:rsidR="006E6A0D" w:rsidRPr="006E6A0D" w:rsidRDefault="00F347D7" w:rsidP="00670C6E">
      <w:pPr>
        <w:pStyle w:val="ListParagraph0"/>
        <w:numPr>
          <w:ilvl w:val="0"/>
          <w:numId w:val="31"/>
        </w:numPr>
      </w:pPr>
      <w:r w:rsidRPr="006E6A0D">
        <w:t>New user registration</w:t>
      </w:r>
    </w:p>
    <w:p w14:paraId="0776D735" w14:textId="77777777" w:rsidR="006E6A0D" w:rsidRPr="006E6A0D" w:rsidRDefault="00F347D7" w:rsidP="00670C6E">
      <w:pPr>
        <w:pStyle w:val="ListParagraph0"/>
        <w:numPr>
          <w:ilvl w:val="0"/>
          <w:numId w:val="31"/>
        </w:numPr>
      </w:pPr>
      <w:r w:rsidRPr="006E6A0D">
        <w:t>Existing user login</w:t>
      </w:r>
    </w:p>
    <w:p w14:paraId="752ACC17" w14:textId="77777777" w:rsidR="006E6A0D" w:rsidRPr="006E6A0D" w:rsidRDefault="00F347D7" w:rsidP="00670C6E">
      <w:pPr>
        <w:pStyle w:val="ListParagraph0"/>
        <w:numPr>
          <w:ilvl w:val="0"/>
          <w:numId w:val="31"/>
        </w:numPr>
      </w:pPr>
      <w:r w:rsidRPr="006E6A0D">
        <w:t>Password encryption and validation</w:t>
      </w:r>
    </w:p>
    <w:p w14:paraId="05E48545" w14:textId="77777777" w:rsidR="006E6A0D" w:rsidRPr="006E6A0D" w:rsidRDefault="00F347D7" w:rsidP="00670C6E">
      <w:pPr>
        <w:pStyle w:val="ListParagraph0"/>
        <w:numPr>
          <w:ilvl w:val="0"/>
          <w:numId w:val="31"/>
        </w:numPr>
      </w:pPr>
      <w:r w:rsidRPr="006E6A0D">
        <w:t>Secure session handling</w:t>
      </w:r>
    </w:p>
    <w:p w14:paraId="2AD965BC" w14:textId="77777777" w:rsidR="006E6A0D" w:rsidRPr="006E6A0D" w:rsidRDefault="00F347D7" w:rsidP="006E6A0D">
      <w:pPr>
        <w:pStyle w:val="ListParagraph0"/>
        <w:numPr>
          <w:ilvl w:val="0"/>
          <w:numId w:val="0"/>
        </w:numPr>
      </w:pPr>
      <w:r w:rsidRPr="006E6A0D">
        <w:rPr>
          <w:b/>
          <w:bCs/>
        </w:rPr>
        <w:t>Input:</w:t>
      </w:r>
      <w:r w:rsidRPr="006E6A0D">
        <w:br/>
        <w:t>Email, Name, Password</w:t>
      </w:r>
    </w:p>
    <w:p w14:paraId="4A534C5D" w14:textId="77777777" w:rsidR="00636DF5" w:rsidRDefault="00F347D7" w:rsidP="006E6A0D">
      <w:pPr>
        <w:pStyle w:val="ListParagraph0"/>
        <w:numPr>
          <w:ilvl w:val="0"/>
          <w:numId w:val="0"/>
        </w:numPr>
        <w:ind w:left="360" w:hanging="360"/>
      </w:pPr>
      <w:r w:rsidRPr="006E6A0D">
        <w:rPr>
          <w:b/>
          <w:bCs/>
        </w:rPr>
        <w:t>Output:</w:t>
      </w:r>
    </w:p>
    <w:p w14:paraId="7120A394" w14:textId="3C7E0A06" w:rsidR="006E6A0D" w:rsidRDefault="00F347D7" w:rsidP="006E6A0D">
      <w:pPr>
        <w:pStyle w:val="ListParagraph0"/>
        <w:numPr>
          <w:ilvl w:val="0"/>
          <w:numId w:val="0"/>
        </w:numPr>
        <w:ind w:left="360" w:hanging="360"/>
      </w:pPr>
      <w:r w:rsidRPr="006E6A0D">
        <w:t>Successful login + Access to dashboard</w:t>
      </w:r>
    </w:p>
    <w:p w14:paraId="0C304D25" w14:textId="77777777" w:rsidR="006E6A0D" w:rsidRPr="006E6A0D" w:rsidRDefault="00F347D7" w:rsidP="006E6A0D">
      <w:pPr>
        <w:pStyle w:val="ListParagraph0"/>
        <w:numPr>
          <w:ilvl w:val="0"/>
          <w:numId w:val="0"/>
        </w:numPr>
        <w:ind w:left="360" w:hanging="360"/>
      </w:pPr>
      <w:r w:rsidRPr="006E6A0D">
        <w:rPr>
          <w:b/>
          <w:bCs/>
        </w:rPr>
        <w:t>Technology Used:</w:t>
      </w:r>
    </w:p>
    <w:p w14:paraId="340C38F8" w14:textId="77777777" w:rsidR="006E6A0D" w:rsidRPr="006E6A0D" w:rsidRDefault="00F347D7" w:rsidP="00670C6E">
      <w:pPr>
        <w:pStyle w:val="ListParagraph0"/>
        <w:numPr>
          <w:ilvl w:val="0"/>
          <w:numId w:val="32"/>
        </w:numPr>
      </w:pPr>
      <w:r w:rsidRPr="006E6A0D">
        <w:t>Django/Flask Authentication OR JWT-Based Auth</w:t>
      </w:r>
    </w:p>
    <w:p w14:paraId="53F2423B" w14:textId="77777777" w:rsidR="006E6A0D" w:rsidRPr="006E6A0D" w:rsidRDefault="00F347D7" w:rsidP="00670C6E">
      <w:pPr>
        <w:pStyle w:val="ListParagraph0"/>
        <w:numPr>
          <w:ilvl w:val="0"/>
          <w:numId w:val="32"/>
        </w:numPr>
      </w:pPr>
      <w:r w:rsidRPr="006E6A0D">
        <w:t>Password hashing using bcrypt/argon2</w:t>
      </w:r>
    </w:p>
    <w:p w14:paraId="0FE3BDDC" w14:textId="77777777" w:rsidR="006E6A0D" w:rsidRPr="006E6A0D" w:rsidRDefault="006E6A0D" w:rsidP="006E6A0D">
      <w:pPr>
        <w:pStyle w:val="ListParagraph0"/>
        <w:numPr>
          <w:ilvl w:val="0"/>
          <w:numId w:val="0"/>
        </w:numPr>
        <w:ind w:left="900"/>
      </w:pPr>
    </w:p>
    <w:p w14:paraId="2EF74E08" w14:textId="77777777" w:rsidR="006E6A0D" w:rsidRPr="006E6A0D" w:rsidRDefault="00F460C4" w:rsidP="00437EF5">
      <w:pPr>
        <w:pStyle w:val="ListParagraph0"/>
        <w:numPr>
          <w:ilvl w:val="0"/>
          <w:numId w:val="0"/>
        </w:numPr>
        <w:rPr>
          <w:b/>
          <w:bCs/>
        </w:rPr>
      </w:pPr>
      <w:r>
        <w:rPr>
          <w:b/>
          <w:bCs/>
        </w:rPr>
        <w:t xml:space="preserve">5.6.2 </w:t>
      </w:r>
      <w:r w:rsidRPr="006E6A0D">
        <w:rPr>
          <w:b/>
          <w:bCs/>
        </w:rPr>
        <w:t>Query Submission Module</w:t>
      </w:r>
    </w:p>
    <w:p w14:paraId="607949B8" w14:textId="77777777" w:rsidR="006E6A0D" w:rsidRPr="006E6A0D" w:rsidRDefault="00F347D7" w:rsidP="006E6A0D">
      <w:pPr>
        <w:pStyle w:val="ListParagraph0"/>
        <w:numPr>
          <w:ilvl w:val="0"/>
          <w:numId w:val="0"/>
        </w:numPr>
      </w:pPr>
      <w:r w:rsidRPr="006E6A0D">
        <w:rPr>
          <w:b/>
          <w:bCs/>
        </w:rPr>
        <w:t>Purpose:</w:t>
      </w:r>
      <w:r w:rsidRPr="006E6A0D">
        <w:br/>
        <w:t>Collects the user’s emotional experience or a real-life incident they want guidance on.</w:t>
      </w:r>
    </w:p>
    <w:p w14:paraId="280DF641" w14:textId="77777777" w:rsidR="006E6A0D" w:rsidRPr="006E6A0D" w:rsidRDefault="00F347D7" w:rsidP="006E6A0D">
      <w:pPr>
        <w:pStyle w:val="ListParagraph0"/>
        <w:numPr>
          <w:ilvl w:val="0"/>
          <w:numId w:val="0"/>
        </w:numPr>
      </w:pPr>
      <w:r w:rsidRPr="006E6A0D">
        <w:rPr>
          <w:b/>
          <w:bCs/>
        </w:rPr>
        <w:t>Features:</w:t>
      </w:r>
    </w:p>
    <w:p w14:paraId="3AACF05C" w14:textId="77777777" w:rsidR="006E6A0D" w:rsidRPr="006E6A0D" w:rsidRDefault="00F347D7" w:rsidP="00670C6E">
      <w:pPr>
        <w:pStyle w:val="ListParagraph0"/>
        <w:numPr>
          <w:ilvl w:val="0"/>
          <w:numId w:val="33"/>
        </w:numPr>
      </w:pPr>
      <w:r w:rsidRPr="006E6A0D">
        <w:t>Free text input area</w:t>
      </w:r>
    </w:p>
    <w:p w14:paraId="178DBD9C" w14:textId="77777777" w:rsidR="006E6A0D" w:rsidRPr="006E6A0D" w:rsidRDefault="00F347D7" w:rsidP="00670C6E">
      <w:pPr>
        <w:pStyle w:val="ListParagraph0"/>
        <w:numPr>
          <w:ilvl w:val="0"/>
          <w:numId w:val="33"/>
        </w:numPr>
      </w:pPr>
      <w:r w:rsidRPr="006E6A0D">
        <w:t>Input validation (minimum text length, harmful content filtering)</w:t>
      </w:r>
    </w:p>
    <w:p w14:paraId="33AFC863" w14:textId="77777777" w:rsidR="006E6A0D" w:rsidRPr="006E6A0D" w:rsidRDefault="00F347D7" w:rsidP="006E6A0D">
      <w:pPr>
        <w:pStyle w:val="ListParagraph0"/>
        <w:numPr>
          <w:ilvl w:val="0"/>
          <w:numId w:val="0"/>
        </w:numPr>
      </w:pPr>
      <w:r w:rsidRPr="006E6A0D">
        <w:rPr>
          <w:b/>
          <w:bCs/>
        </w:rPr>
        <w:t>Input:</w:t>
      </w:r>
      <w:r w:rsidRPr="006E6A0D">
        <w:br/>
        <w:t xml:space="preserve">User-submitted text about life problem (ex: </w:t>
      </w:r>
      <w:r w:rsidRPr="006E6A0D">
        <w:rPr>
          <w:i/>
          <w:iCs/>
        </w:rPr>
        <w:t>I failed my exam</w:t>
      </w:r>
      <w:r w:rsidRPr="006E6A0D">
        <w:t>)</w:t>
      </w:r>
    </w:p>
    <w:p w14:paraId="79A75913" w14:textId="77777777" w:rsidR="006E6A0D" w:rsidRDefault="00F347D7" w:rsidP="006E6A0D">
      <w:pPr>
        <w:pStyle w:val="ListParagraph0"/>
        <w:numPr>
          <w:ilvl w:val="0"/>
          <w:numId w:val="0"/>
        </w:numPr>
        <w:ind w:left="360" w:hanging="360"/>
      </w:pPr>
      <w:r w:rsidRPr="006E6A0D">
        <w:rPr>
          <w:b/>
          <w:bCs/>
        </w:rPr>
        <w:t>Output:</w:t>
      </w:r>
    </w:p>
    <w:p w14:paraId="416A9BD5" w14:textId="3AFF9BE9" w:rsidR="006E6A0D" w:rsidRPr="006E6A0D" w:rsidRDefault="00F347D7" w:rsidP="00437EF5">
      <w:pPr>
        <w:pStyle w:val="ListParagraph0"/>
        <w:numPr>
          <w:ilvl w:val="0"/>
          <w:numId w:val="0"/>
        </w:numPr>
        <w:ind w:left="360" w:hanging="360"/>
      </w:pPr>
      <w:r w:rsidRPr="006E6A0D">
        <w:t>Cleaned input forwarded to NLP engine</w:t>
      </w:r>
    </w:p>
    <w:p w14:paraId="31E915F1" w14:textId="77777777" w:rsidR="006E6A0D" w:rsidRPr="006E6A0D" w:rsidRDefault="00F460C4" w:rsidP="00437EF5">
      <w:pPr>
        <w:pStyle w:val="ListParagraph0"/>
        <w:numPr>
          <w:ilvl w:val="0"/>
          <w:numId w:val="0"/>
        </w:numPr>
        <w:rPr>
          <w:b/>
          <w:bCs/>
        </w:rPr>
      </w:pPr>
      <w:r>
        <w:rPr>
          <w:b/>
          <w:bCs/>
        </w:rPr>
        <w:lastRenderedPageBreak/>
        <w:t xml:space="preserve">5.6.3 </w:t>
      </w:r>
      <w:r w:rsidRPr="006E6A0D">
        <w:rPr>
          <w:b/>
          <w:bCs/>
        </w:rPr>
        <w:t>NLP Preprocessing Module</w:t>
      </w:r>
    </w:p>
    <w:p w14:paraId="55FB970A" w14:textId="77777777" w:rsidR="006E6A0D" w:rsidRDefault="00F347D7" w:rsidP="006E6A0D">
      <w:pPr>
        <w:pStyle w:val="ListParagraph0"/>
        <w:numPr>
          <w:ilvl w:val="0"/>
          <w:numId w:val="0"/>
        </w:numPr>
        <w:ind w:left="360" w:hanging="360"/>
      </w:pPr>
      <w:r w:rsidRPr="006E6A0D">
        <w:rPr>
          <w:b/>
          <w:bCs/>
        </w:rPr>
        <w:t>Purpose:</w:t>
      </w:r>
    </w:p>
    <w:p w14:paraId="2FDE4854" w14:textId="77777777" w:rsidR="006E6A0D" w:rsidRPr="006E6A0D" w:rsidRDefault="00F347D7" w:rsidP="006E6A0D">
      <w:pPr>
        <w:pStyle w:val="ListParagraph0"/>
        <w:numPr>
          <w:ilvl w:val="0"/>
          <w:numId w:val="0"/>
        </w:numPr>
        <w:ind w:left="360" w:hanging="360"/>
      </w:pPr>
      <w:r w:rsidRPr="006E6A0D">
        <w:t>Refines, standardizes, and prepares the input text for the model.</w:t>
      </w:r>
    </w:p>
    <w:p w14:paraId="7D89955B" w14:textId="77777777" w:rsidR="006E6A0D" w:rsidRPr="006E6A0D" w:rsidRDefault="00F347D7" w:rsidP="006E6A0D">
      <w:pPr>
        <w:pStyle w:val="ListParagraph0"/>
        <w:numPr>
          <w:ilvl w:val="0"/>
          <w:numId w:val="0"/>
        </w:numPr>
      </w:pPr>
      <w:r w:rsidRPr="006E6A0D">
        <w:rPr>
          <w:b/>
          <w:bCs/>
        </w:rPr>
        <w:t>Tasks Performed:</w:t>
      </w:r>
    </w:p>
    <w:p w14:paraId="2233B1E8" w14:textId="77777777" w:rsidR="006E6A0D" w:rsidRPr="006E6A0D" w:rsidRDefault="00F347D7" w:rsidP="00670C6E">
      <w:pPr>
        <w:pStyle w:val="ListParagraph0"/>
        <w:numPr>
          <w:ilvl w:val="0"/>
          <w:numId w:val="34"/>
        </w:numPr>
      </w:pPr>
      <w:r w:rsidRPr="006E6A0D">
        <w:t>Tokenization</w:t>
      </w:r>
    </w:p>
    <w:p w14:paraId="343CCFD9" w14:textId="77777777" w:rsidR="006E6A0D" w:rsidRPr="006E6A0D" w:rsidRDefault="00F347D7" w:rsidP="00670C6E">
      <w:pPr>
        <w:pStyle w:val="ListParagraph0"/>
        <w:numPr>
          <w:ilvl w:val="0"/>
          <w:numId w:val="34"/>
        </w:numPr>
      </w:pPr>
      <w:r w:rsidRPr="006E6A0D">
        <w:t>Noise removal</w:t>
      </w:r>
    </w:p>
    <w:p w14:paraId="1BFE8503" w14:textId="77777777" w:rsidR="006E6A0D" w:rsidRPr="006E6A0D" w:rsidRDefault="00F347D7" w:rsidP="00670C6E">
      <w:pPr>
        <w:pStyle w:val="ListParagraph0"/>
        <w:numPr>
          <w:ilvl w:val="0"/>
          <w:numId w:val="34"/>
        </w:numPr>
      </w:pPr>
      <w:r w:rsidRPr="006E6A0D">
        <w:t>Sentence restructuring</w:t>
      </w:r>
    </w:p>
    <w:p w14:paraId="0E417B04" w14:textId="77777777" w:rsidR="006E6A0D" w:rsidRPr="006E6A0D" w:rsidRDefault="00F347D7" w:rsidP="00670C6E">
      <w:pPr>
        <w:pStyle w:val="ListParagraph0"/>
        <w:numPr>
          <w:ilvl w:val="0"/>
          <w:numId w:val="34"/>
        </w:numPr>
      </w:pPr>
      <w:r w:rsidRPr="006E6A0D">
        <w:t>Emotion content extraction</w:t>
      </w:r>
    </w:p>
    <w:p w14:paraId="01190167" w14:textId="77777777" w:rsidR="006E6A0D" w:rsidRPr="006E6A0D" w:rsidRDefault="00F347D7" w:rsidP="006E6A0D">
      <w:pPr>
        <w:pStyle w:val="ListParagraph0"/>
        <w:numPr>
          <w:ilvl w:val="0"/>
          <w:numId w:val="0"/>
        </w:numPr>
      </w:pPr>
      <w:r w:rsidRPr="006E6A0D">
        <w:rPr>
          <w:b/>
          <w:bCs/>
        </w:rPr>
        <w:t>Output:</w:t>
      </w:r>
      <w:r w:rsidRPr="006E6A0D">
        <w:br/>
        <w:t>Processed text in a model-readable format</w:t>
      </w:r>
    </w:p>
    <w:p w14:paraId="375781B1" w14:textId="77777777" w:rsidR="006E6A0D" w:rsidRPr="006E6A0D" w:rsidRDefault="00F347D7" w:rsidP="006E6A0D">
      <w:pPr>
        <w:pStyle w:val="ListParagraph0"/>
        <w:numPr>
          <w:ilvl w:val="0"/>
          <w:numId w:val="0"/>
        </w:numPr>
        <w:jc w:val="left"/>
      </w:pPr>
      <w:r w:rsidRPr="006E6A0D">
        <w:rPr>
          <w:b/>
          <w:bCs/>
        </w:rPr>
        <w:t>Tools</w:t>
      </w:r>
      <w:r>
        <w:rPr>
          <w:b/>
          <w:bCs/>
        </w:rPr>
        <w:t xml:space="preserve"> </w:t>
      </w:r>
      <w:r w:rsidRPr="006E6A0D">
        <w:rPr>
          <w:b/>
          <w:bCs/>
        </w:rPr>
        <w:t>Used:</w:t>
      </w:r>
      <w:r w:rsidRPr="006E6A0D">
        <w:br/>
        <w:t>spaCy / NLTK / Hugging Face Tokenizers</w:t>
      </w:r>
    </w:p>
    <w:p w14:paraId="331742C3" w14:textId="77777777" w:rsidR="006E6A0D" w:rsidRPr="006E6A0D" w:rsidRDefault="006E6A0D" w:rsidP="006E6A0D">
      <w:pPr>
        <w:pStyle w:val="ListParagraph0"/>
        <w:numPr>
          <w:ilvl w:val="0"/>
          <w:numId w:val="0"/>
        </w:numPr>
      </w:pPr>
    </w:p>
    <w:p w14:paraId="1E690184" w14:textId="77777777" w:rsidR="006E6A0D" w:rsidRPr="006E6A0D" w:rsidRDefault="00F460C4" w:rsidP="00437EF5">
      <w:pPr>
        <w:pStyle w:val="ListParagraph0"/>
        <w:numPr>
          <w:ilvl w:val="0"/>
          <w:numId w:val="0"/>
        </w:numPr>
        <w:rPr>
          <w:b/>
          <w:bCs/>
        </w:rPr>
      </w:pPr>
      <w:r>
        <w:rPr>
          <w:b/>
          <w:bCs/>
        </w:rPr>
        <w:t xml:space="preserve">5.6.4 </w:t>
      </w:r>
      <w:r w:rsidRPr="006E6A0D">
        <w:rPr>
          <w:b/>
          <w:bCs/>
        </w:rPr>
        <w:t xml:space="preserve">AI Perspective Generation Module </w:t>
      </w:r>
    </w:p>
    <w:p w14:paraId="3D6BF427" w14:textId="77777777" w:rsidR="006E6A0D" w:rsidRDefault="00F347D7" w:rsidP="006E6A0D">
      <w:pPr>
        <w:pStyle w:val="ListParagraph0"/>
        <w:numPr>
          <w:ilvl w:val="0"/>
          <w:numId w:val="0"/>
        </w:numPr>
        <w:ind w:left="360" w:hanging="360"/>
      </w:pPr>
      <w:r w:rsidRPr="006E6A0D">
        <w:rPr>
          <w:b/>
          <w:bCs/>
        </w:rPr>
        <w:t>Purpose:</w:t>
      </w:r>
    </w:p>
    <w:p w14:paraId="718255C8" w14:textId="77777777" w:rsidR="006E6A0D" w:rsidRDefault="00F347D7" w:rsidP="006E6A0D">
      <w:pPr>
        <w:pStyle w:val="ListParagraph0"/>
        <w:numPr>
          <w:ilvl w:val="0"/>
          <w:numId w:val="0"/>
        </w:numPr>
        <w:ind w:left="360" w:hanging="360"/>
      </w:pPr>
      <w:r w:rsidRPr="006E6A0D">
        <w:t>Produces three different perspectives on the same input scenario:</w:t>
      </w:r>
    </w:p>
    <w:p w14:paraId="3021BCCA" w14:textId="77777777" w:rsidR="006E6A0D" w:rsidRDefault="00F347D7" w:rsidP="00670C6E">
      <w:pPr>
        <w:pStyle w:val="ListParagraph0"/>
        <w:numPr>
          <w:ilvl w:val="0"/>
          <w:numId w:val="35"/>
        </w:numPr>
      </w:pPr>
      <w:r w:rsidRPr="006E6A0D">
        <w:rPr>
          <w:b/>
          <w:bCs/>
        </w:rPr>
        <w:t>Emotional</w:t>
      </w:r>
      <w:r w:rsidRPr="006E6A0D">
        <w:t xml:space="preserve"> → supportive &amp; empathetic</w:t>
      </w:r>
    </w:p>
    <w:p w14:paraId="195450DA" w14:textId="77777777" w:rsidR="006E6A0D" w:rsidRDefault="00F347D7" w:rsidP="00670C6E">
      <w:pPr>
        <w:pStyle w:val="ListParagraph0"/>
        <w:numPr>
          <w:ilvl w:val="0"/>
          <w:numId w:val="35"/>
        </w:numPr>
      </w:pPr>
      <w:r w:rsidRPr="006E6A0D">
        <w:rPr>
          <w:b/>
          <w:bCs/>
        </w:rPr>
        <w:t>Spiritual</w:t>
      </w:r>
      <w:r w:rsidRPr="006E6A0D">
        <w:t xml:space="preserve"> → based on </w:t>
      </w:r>
      <w:r w:rsidRPr="006E6A0D">
        <w:rPr>
          <w:i/>
          <w:iCs/>
        </w:rPr>
        <w:t>Samatvam</w:t>
      </w:r>
      <w:r w:rsidRPr="006E6A0D">
        <w:t xml:space="preserve"> &amp; Bhagavad Gita teachings</w:t>
      </w:r>
    </w:p>
    <w:p w14:paraId="52AE68E7" w14:textId="77777777" w:rsidR="006E6A0D" w:rsidRPr="006E6A0D" w:rsidRDefault="00F347D7" w:rsidP="00670C6E">
      <w:pPr>
        <w:pStyle w:val="ListParagraph0"/>
        <w:numPr>
          <w:ilvl w:val="0"/>
          <w:numId w:val="35"/>
        </w:numPr>
      </w:pPr>
      <w:r w:rsidRPr="006E6A0D">
        <w:rPr>
          <w:b/>
          <w:bCs/>
        </w:rPr>
        <w:t>Strategic</w:t>
      </w:r>
      <w:r w:rsidRPr="006E6A0D">
        <w:t xml:space="preserve"> → practical actionable advice</w:t>
      </w:r>
    </w:p>
    <w:p w14:paraId="07FB381E" w14:textId="77777777" w:rsidR="006E6A0D" w:rsidRDefault="00F347D7" w:rsidP="006E6A0D">
      <w:pPr>
        <w:pStyle w:val="ListParagraph0"/>
        <w:numPr>
          <w:ilvl w:val="0"/>
          <w:numId w:val="0"/>
        </w:numPr>
        <w:rPr>
          <w:b/>
          <w:bCs/>
        </w:rPr>
      </w:pPr>
      <w:r w:rsidRPr="006E6A0D">
        <w:rPr>
          <w:b/>
          <w:bCs/>
        </w:rPr>
        <w:t>Sub-components: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2505"/>
        <w:gridCol w:w="3029"/>
      </w:tblGrid>
      <w:tr w:rsidR="00164DB9" w14:paraId="20449A72" w14:textId="77777777" w:rsidTr="00437EF5">
        <w:trPr>
          <w:jc w:val="center"/>
        </w:trPr>
        <w:tc>
          <w:tcPr>
            <w:tcW w:w="0" w:type="auto"/>
            <w:hideMark/>
          </w:tcPr>
          <w:p w14:paraId="4BA49457" w14:textId="77777777" w:rsidR="006E6A0D" w:rsidRPr="00AC613A" w:rsidRDefault="00F347D7" w:rsidP="00AC613A">
            <w:pPr>
              <w:pStyle w:val="ListParagraph0"/>
              <w:numPr>
                <w:ilvl w:val="0"/>
                <w:numId w:val="0"/>
              </w:numPr>
              <w:ind w:left="1260"/>
              <w:rPr>
                <w:b/>
                <w:bCs/>
              </w:rPr>
            </w:pPr>
            <w:r w:rsidRPr="00AC613A">
              <w:rPr>
                <w:b/>
                <w:bCs/>
              </w:rPr>
              <w:t>Perspective</w:t>
            </w:r>
          </w:p>
        </w:tc>
        <w:tc>
          <w:tcPr>
            <w:tcW w:w="0" w:type="auto"/>
            <w:hideMark/>
          </w:tcPr>
          <w:p w14:paraId="03DBA55A" w14:textId="77777777" w:rsidR="006E6A0D" w:rsidRPr="006E6A0D" w:rsidRDefault="00F347D7" w:rsidP="00AC613A">
            <w:pPr>
              <w:pStyle w:val="ListParagraph0"/>
              <w:numPr>
                <w:ilvl w:val="0"/>
                <w:numId w:val="0"/>
              </w:numPr>
              <w:ind w:left="900"/>
              <w:rPr>
                <w:b/>
                <w:bCs/>
              </w:rPr>
            </w:pPr>
            <w:r w:rsidRPr="006E6A0D">
              <w:rPr>
                <w:b/>
                <w:bCs/>
              </w:rPr>
              <w:t>Type</w:t>
            </w:r>
          </w:p>
        </w:tc>
        <w:tc>
          <w:tcPr>
            <w:tcW w:w="0" w:type="auto"/>
            <w:hideMark/>
          </w:tcPr>
          <w:p w14:paraId="1C6315B6" w14:textId="77777777" w:rsidR="006E6A0D" w:rsidRPr="006E6A0D" w:rsidRDefault="00F347D7" w:rsidP="00AC613A">
            <w:pPr>
              <w:pStyle w:val="ListParagraph0"/>
              <w:numPr>
                <w:ilvl w:val="0"/>
                <w:numId w:val="0"/>
              </w:numPr>
              <w:ind w:left="900"/>
              <w:rPr>
                <w:b/>
                <w:bCs/>
              </w:rPr>
            </w:pPr>
            <w:r w:rsidRPr="006E6A0D">
              <w:rPr>
                <w:b/>
                <w:bCs/>
              </w:rPr>
              <w:t>Role</w:t>
            </w:r>
          </w:p>
        </w:tc>
      </w:tr>
      <w:tr w:rsidR="00164DB9" w14:paraId="6448150E" w14:textId="77777777" w:rsidTr="00437EF5">
        <w:trPr>
          <w:jc w:val="center"/>
        </w:trPr>
        <w:tc>
          <w:tcPr>
            <w:tcW w:w="0" w:type="auto"/>
            <w:hideMark/>
          </w:tcPr>
          <w:p w14:paraId="02E5CB27" w14:textId="77777777" w:rsidR="006E6A0D" w:rsidRPr="006E6A0D" w:rsidRDefault="00F347D7" w:rsidP="00AC613A">
            <w:pPr>
              <w:pStyle w:val="ListParagraph0"/>
              <w:numPr>
                <w:ilvl w:val="0"/>
                <w:numId w:val="0"/>
              </w:numPr>
              <w:ind w:left="1260"/>
            </w:pPr>
            <w:r w:rsidRPr="006E6A0D">
              <w:t>Emotional Reframer</w:t>
            </w:r>
          </w:p>
        </w:tc>
        <w:tc>
          <w:tcPr>
            <w:tcW w:w="0" w:type="auto"/>
            <w:hideMark/>
          </w:tcPr>
          <w:p w14:paraId="44AF5270" w14:textId="77777777" w:rsidR="006E6A0D" w:rsidRPr="006E6A0D" w:rsidRDefault="00F347D7" w:rsidP="00AC613A">
            <w:pPr>
              <w:pStyle w:val="ListParagraph0"/>
              <w:numPr>
                <w:ilvl w:val="0"/>
                <w:numId w:val="0"/>
              </w:numPr>
              <w:ind w:left="410"/>
              <w:jc w:val="left"/>
            </w:pPr>
            <w:r w:rsidRPr="006E6A0D">
              <w:t>Deep</w:t>
            </w:r>
            <w:r w:rsidR="008101A7">
              <w:t xml:space="preserve"> </w:t>
            </w:r>
            <w:r w:rsidRPr="006E6A0D">
              <w:t>NLP Model</w:t>
            </w:r>
          </w:p>
        </w:tc>
        <w:tc>
          <w:tcPr>
            <w:tcW w:w="0" w:type="auto"/>
            <w:hideMark/>
          </w:tcPr>
          <w:p w14:paraId="14FA602B" w14:textId="77777777" w:rsidR="006E6A0D" w:rsidRPr="006E6A0D" w:rsidRDefault="00F347D7" w:rsidP="00AC613A">
            <w:pPr>
              <w:pStyle w:val="ListParagraph0"/>
              <w:numPr>
                <w:ilvl w:val="0"/>
                <w:numId w:val="0"/>
              </w:numPr>
              <w:ind w:left="-30"/>
            </w:pPr>
            <w:r w:rsidRPr="006E6A0D">
              <w:t>Anxiety reduction, emotional validation</w:t>
            </w:r>
          </w:p>
        </w:tc>
      </w:tr>
      <w:tr w:rsidR="00164DB9" w14:paraId="04A0B8B5" w14:textId="77777777" w:rsidTr="00437EF5">
        <w:trPr>
          <w:jc w:val="center"/>
        </w:trPr>
        <w:tc>
          <w:tcPr>
            <w:tcW w:w="0" w:type="auto"/>
            <w:hideMark/>
          </w:tcPr>
          <w:p w14:paraId="3C5CA635" w14:textId="77777777" w:rsidR="006E6A0D" w:rsidRPr="006E6A0D" w:rsidRDefault="00F347D7" w:rsidP="00AC613A">
            <w:pPr>
              <w:pStyle w:val="ListParagraph0"/>
              <w:numPr>
                <w:ilvl w:val="0"/>
                <w:numId w:val="0"/>
              </w:numPr>
              <w:ind w:left="1260"/>
            </w:pPr>
            <w:r w:rsidRPr="006E6A0D">
              <w:t>Spiritual Reframer</w:t>
            </w:r>
          </w:p>
        </w:tc>
        <w:tc>
          <w:tcPr>
            <w:tcW w:w="0" w:type="auto"/>
            <w:hideMark/>
          </w:tcPr>
          <w:p w14:paraId="49611D37" w14:textId="77777777" w:rsidR="006E6A0D" w:rsidRPr="006E6A0D" w:rsidRDefault="00F347D7" w:rsidP="00AC613A">
            <w:pPr>
              <w:pStyle w:val="ListParagraph0"/>
              <w:numPr>
                <w:ilvl w:val="0"/>
                <w:numId w:val="0"/>
              </w:numPr>
              <w:ind w:left="410"/>
            </w:pPr>
            <w:r w:rsidRPr="006E6A0D">
              <w:t>Hybrid</w:t>
            </w:r>
            <w:r w:rsidR="008101A7">
              <w:t xml:space="preserve"> </w:t>
            </w:r>
            <w:r w:rsidRPr="006E6A0D">
              <w:t>Rule+AI Model</w:t>
            </w:r>
          </w:p>
        </w:tc>
        <w:tc>
          <w:tcPr>
            <w:tcW w:w="0" w:type="auto"/>
            <w:hideMark/>
          </w:tcPr>
          <w:p w14:paraId="2DAA9847" w14:textId="77777777" w:rsidR="006E6A0D" w:rsidRPr="006E6A0D" w:rsidRDefault="00F347D7" w:rsidP="00AC613A">
            <w:pPr>
              <w:pStyle w:val="ListParagraph0"/>
              <w:numPr>
                <w:ilvl w:val="0"/>
                <w:numId w:val="0"/>
              </w:numPr>
              <w:ind w:left="-30"/>
            </w:pPr>
            <w:r w:rsidRPr="006E6A0D">
              <w:t>Uses Gita-based grounding</w:t>
            </w:r>
          </w:p>
        </w:tc>
      </w:tr>
      <w:tr w:rsidR="00164DB9" w14:paraId="559F4429" w14:textId="77777777" w:rsidTr="00437EF5">
        <w:trPr>
          <w:jc w:val="center"/>
        </w:trPr>
        <w:tc>
          <w:tcPr>
            <w:tcW w:w="0" w:type="auto"/>
            <w:hideMark/>
          </w:tcPr>
          <w:p w14:paraId="24DAB439" w14:textId="77777777" w:rsidR="006E6A0D" w:rsidRPr="006E6A0D" w:rsidRDefault="00F347D7" w:rsidP="00AC613A">
            <w:pPr>
              <w:pStyle w:val="ListParagraph0"/>
              <w:numPr>
                <w:ilvl w:val="0"/>
                <w:numId w:val="0"/>
              </w:numPr>
              <w:ind w:left="1260"/>
            </w:pPr>
            <w:r w:rsidRPr="006E6A0D">
              <w:t>Strategic Planner</w:t>
            </w:r>
          </w:p>
        </w:tc>
        <w:tc>
          <w:tcPr>
            <w:tcW w:w="0" w:type="auto"/>
            <w:hideMark/>
          </w:tcPr>
          <w:p w14:paraId="7540B895" w14:textId="77777777" w:rsidR="006E6A0D" w:rsidRPr="006E6A0D" w:rsidRDefault="00F347D7" w:rsidP="00AC613A">
            <w:pPr>
              <w:pStyle w:val="ListParagraph0"/>
              <w:numPr>
                <w:ilvl w:val="0"/>
                <w:numId w:val="0"/>
              </w:numPr>
              <w:ind w:left="410"/>
            </w:pPr>
            <w:r w:rsidRPr="006E6A0D">
              <w:t>NLP + Knowledge Graph</w:t>
            </w:r>
          </w:p>
        </w:tc>
        <w:tc>
          <w:tcPr>
            <w:tcW w:w="0" w:type="auto"/>
            <w:hideMark/>
          </w:tcPr>
          <w:p w14:paraId="4EF63014" w14:textId="77777777" w:rsidR="006E6A0D" w:rsidRPr="006E6A0D" w:rsidRDefault="00F347D7" w:rsidP="00AC613A">
            <w:pPr>
              <w:pStyle w:val="ListParagraph0"/>
              <w:numPr>
                <w:ilvl w:val="0"/>
                <w:numId w:val="0"/>
              </w:numPr>
              <w:ind w:left="-30"/>
            </w:pPr>
            <w:r w:rsidRPr="006E6A0D">
              <w:t>Action plans &amp; mindset improvement</w:t>
            </w:r>
          </w:p>
        </w:tc>
      </w:tr>
    </w:tbl>
    <w:p w14:paraId="5A06AB04" w14:textId="77777777" w:rsidR="006E6A0D" w:rsidRDefault="006E6A0D" w:rsidP="00C46F05">
      <w:pPr>
        <w:pStyle w:val="ListParagraph0"/>
        <w:numPr>
          <w:ilvl w:val="0"/>
          <w:numId w:val="0"/>
        </w:numPr>
        <w:jc w:val="center"/>
      </w:pPr>
    </w:p>
    <w:p w14:paraId="4CDB954A" w14:textId="79AADE5E" w:rsidR="008101A7" w:rsidRPr="002A7A29" w:rsidRDefault="00C46F05" w:rsidP="00C46F05">
      <w:pPr>
        <w:pStyle w:val="ListParagraph0"/>
        <w:numPr>
          <w:ilvl w:val="0"/>
          <w:numId w:val="0"/>
        </w:numPr>
        <w:jc w:val="center"/>
        <w:rPr>
          <w:b/>
          <w:bCs/>
          <w:sz w:val="20"/>
          <w:szCs w:val="18"/>
        </w:rPr>
      </w:pPr>
      <w:r w:rsidRPr="002A7A29">
        <w:rPr>
          <w:b/>
          <w:bCs/>
          <w:sz w:val="20"/>
          <w:szCs w:val="18"/>
        </w:rPr>
        <w:t>Table – 5</w:t>
      </w:r>
      <w:r w:rsidR="00E70ADA" w:rsidRPr="002A7A29">
        <w:rPr>
          <w:b/>
          <w:bCs/>
          <w:sz w:val="20"/>
          <w:szCs w:val="18"/>
        </w:rPr>
        <w:t>.5</w:t>
      </w:r>
      <w:r w:rsidR="001A636B">
        <w:rPr>
          <w:b/>
          <w:bCs/>
          <w:sz w:val="20"/>
          <w:szCs w:val="18"/>
        </w:rPr>
        <w:t xml:space="preserve"> : Sub Components</w:t>
      </w:r>
    </w:p>
    <w:p w14:paraId="1F89BA5F" w14:textId="77777777" w:rsidR="00437EF5" w:rsidRDefault="00437EF5" w:rsidP="006E6A0D">
      <w:pPr>
        <w:pStyle w:val="ListParagraph0"/>
        <w:numPr>
          <w:ilvl w:val="0"/>
          <w:numId w:val="0"/>
        </w:numPr>
      </w:pPr>
    </w:p>
    <w:p w14:paraId="1EFB13BF" w14:textId="77777777" w:rsidR="00864AF1" w:rsidRPr="00864AF1" w:rsidRDefault="00F347D7" w:rsidP="00437EF5">
      <w:pPr>
        <w:pStyle w:val="ListParagraph0"/>
        <w:numPr>
          <w:ilvl w:val="0"/>
          <w:numId w:val="0"/>
        </w:numPr>
        <w:rPr>
          <w:b/>
          <w:bCs/>
        </w:rPr>
      </w:pPr>
      <w:r w:rsidRPr="00864AF1">
        <w:rPr>
          <w:b/>
          <w:bCs/>
        </w:rPr>
        <w:lastRenderedPageBreak/>
        <w:t>5.7 User Interface Design</w:t>
      </w:r>
    </w:p>
    <w:p w14:paraId="21315464" w14:textId="77777777" w:rsidR="00864AF1" w:rsidRPr="00864AF1" w:rsidRDefault="00F347D7" w:rsidP="00437EF5">
      <w:pPr>
        <w:pStyle w:val="ListParagraph0"/>
        <w:numPr>
          <w:ilvl w:val="0"/>
          <w:numId w:val="0"/>
        </w:numPr>
      </w:pPr>
      <w:r w:rsidRPr="00864AF1">
        <w:t xml:space="preserve">The User Interface (UI) of Krishna’s Lens is designed to provide a smooth, intuitive, and calming experience to users, particularly those dealing with emotional stress or anxiety. The design follows a </w:t>
      </w:r>
      <w:r w:rsidRPr="00864AF1">
        <w:rPr>
          <w:b/>
          <w:bCs/>
        </w:rPr>
        <w:t>minimalist</w:t>
      </w:r>
      <w:r w:rsidRPr="00864AF1">
        <w:t xml:space="preserve">, </w:t>
      </w:r>
      <w:r w:rsidRPr="00864AF1">
        <w:rPr>
          <w:b/>
          <w:bCs/>
        </w:rPr>
        <w:t>non-triggering</w:t>
      </w:r>
      <w:r w:rsidRPr="00864AF1">
        <w:t xml:space="preserve">, and </w:t>
      </w:r>
      <w:r w:rsidRPr="00864AF1">
        <w:rPr>
          <w:b/>
          <w:bCs/>
        </w:rPr>
        <w:t>user-friendly</w:t>
      </w:r>
      <w:r w:rsidRPr="00864AF1">
        <w:t xml:space="preserve"> layout, ensuring accessibility and comfort.</w:t>
      </w:r>
    </w:p>
    <w:p w14:paraId="7C7F372C" w14:textId="77777777" w:rsidR="00864AF1" w:rsidRDefault="00F347D7" w:rsidP="00437EF5">
      <w:pPr>
        <w:pStyle w:val="ListParagraph0"/>
        <w:numPr>
          <w:ilvl w:val="0"/>
          <w:numId w:val="0"/>
        </w:numPr>
      </w:pPr>
      <w:r w:rsidRPr="00864AF1">
        <w:t>The visual theme represents positivity — soft colors, clean typography, and simple navigation. The UI is created using HTML, CSS, Bootstrap/Streamlit with a mobile-responsive layout to ensure a natural experience across all device types.</w:t>
      </w:r>
    </w:p>
    <w:p w14:paraId="377491B0" w14:textId="77777777" w:rsidR="00864AF1" w:rsidRPr="00864AF1" w:rsidRDefault="00864AF1" w:rsidP="00437EF5">
      <w:pPr>
        <w:pStyle w:val="ListParagraph0"/>
        <w:numPr>
          <w:ilvl w:val="0"/>
          <w:numId w:val="0"/>
        </w:numPr>
      </w:pPr>
    </w:p>
    <w:p w14:paraId="0E05ECC6" w14:textId="77777777" w:rsidR="00864AF1" w:rsidRPr="00864AF1" w:rsidRDefault="00F347D7" w:rsidP="00437EF5">
      <w:pPr>
        <w:pStyle w:val="ListParagraph0"/>
        <w:numPr>
          <w:ilvl w:val="0"/>
          <w:numId w:val="0"/>
        </w:numPr>
      </w:pPr>
      <w:r w:rsidRPr="00864AF1">
        <w:t>The entire interaction flow is crafted in such a way that a user can complete the core action — sharing their concern and receiving guidance — within just a few clicks, maintaining simplicity and ease of use.</w:t>
      </w:r>
    </w:p>
    <w:p w14:paraId="1459279F" w14:textId="77777777" w:rsidR="00864AF1" w:rsidRPr="00864AF1" w:rsidRDefault="00864AF1" w:rsidP="00864AF1">
      <w:pPr>
        <w:pStyle w:val="ListParagraph0"/>
        <w:numPr>
          <w:ilvl w:val="0"/>
          <w:numId w:val="0"/>
        </w:numPr>
      </w:pPr>
    </w:p>
    <w:p w14:paraId="3B51C160" w14:textId="77777777" w:rsidR="00864AF1" w:rsidRPr="00864AF1" w:rsidRDefault="00F347D7" w:rsidP="00437EF5">
      <w:pPr>
        <w:pStyle w:val="ListParagraph0"/>
        <w:numPr>
          <w:ilvl w:val="0"/>
          <w:numId w:val="0"/>
        </w:numPr>
        <w:rPr>
          <w:b/>
          <w:bCs/>
        </w:rPr>
      </w:pPr>
      <w:r w:rsidRPr="00864AF1">
        <w:rPr>
          <w:b/>
          <w:bCs/>
        </w:rPr>
        <w:t>5.7.1 Description of the User Interface</w:t>
      </w:r>
    </w:p>
    <w:p w14:paraId="4A7445B5" w14:textId="77777777" w:rsidR="00864AF1" w:rsidRPr="00864AF1" w:rsidRDefault="00F347D7" w:rsidP="00864AF1">
      <w:pPr>
        <w:pStyle w:val="ListParagraph0"/>
        <w:numPr>
          <w:ilvl w:val="0"/>
          <w:numId w:val="0"/>
        </w:numPr>
      </w:pPr>
      <w:r w:rsidRPr="00864AF1">
        <w:t>The UI consists of the following major screens/pages:</w:t>
      </w:r>
    </w:p>
    <w:p w14:paraId="69A315AE" w14:textId="77777777" w:rsidR="00864AF1" w:rsidRPr="00864AF1" w:rsidRDefault="00F347D7" w:rsidP="00437EF5">
      <w:pPr>
        <w:pStyle w:val="ListParagraph0"/>
        <w:numPr>
          <w:ilvl w:val="0"/>
          <w:numId w:val="0"/>
        </w:numPr>
        <w:rPr>
          <w:b/>
          <w:bCs/>
        </w:rPr>
      </w:pPr>
      <w:r w:rsidRPr="00864AF1">
        <w:rPr>
          <w:b/>
          <w:bCs/>
        </w:rPr>
        <w:t xml:space="preserve"> Landing Page / Welcome Screen</w:t>
      </w:r>
    </w:p>
    <w:p w14:paraId="3083A7C0" w14:textId="77777777" w:rsidR="00864AF1" w:rsidRPr="00864AF1" w:rsidRDefault="00F347D7" w:rsidP="00670C6E">
      <w:pPr>
        <w:pStyle w:val="ListParagraph0"/>
        <w:numPr>
          <w:ilvl w:val="0"/>
          <w:numId w:val="36"/>
        </w:numPr>
      </w:pPr>
      <w:r w:rsidRPr="00864AF1">
        <w:t>Displays project purpose and “Samatvam” concept introduction</w:t>
      </w:r>
    </w:p>
    <w:p w14:paraId="45C74E09" w14:textId="77777777" w:rsidR="00864AF1" w:rsidRPr="00864AF1" w:rsidRDefault="00F347D7" w:rsidP="00670C6E">
      <w:pPr>
        <w:pStyle w:val="ListParagraph0"/>
        <w:numPr>
          <w:ilvl w:val="0"/>
          <w:numId w:val="36"/>
        </w:numPr>
      </w:pPr>
      <w:r w:rsidRPr="00864AF1">
        <w:t xml:space="preserve">Call-to-action buttons: </w:t>
      </w:r>
      <w:r w:rsidRPr="00864AF1">
        <w:rPr>
          <w:i/>
          <w:iCs/>
        </w:rPr>
        <w:t>Login</w:t>
      </w:r>
      <w:r w:rsidRPr="00864AF1">
        <w:t xml:space="preserve"> | </w:t>
      </w:r>
      <w:r w:rsidRPr="00864AF1">
        <w:rPr>
          <w:i/>
          <w:iCs/>
        </w:rPr>
        <w:t>Register</w:t>
      </w:r>
    </w:p>
    <w:p w14:paraId="0A098E95" w14:textId="77777777" w:rsidR="00864AF1" w:rsidRPr="00864AF1" w:rsidRDefault="00F347D7" w:rsidP="00670C6E">
      <w:pPr>
        <w:pStyle w:val="ListParagraph0"/>
        <w:numPr>
          <w:ilvl w:val="0"/>
          <w:numId w:val="36"/>
        </w:numPr>
      </w:pPr>
      <w:r w:rsidRPr="00864AF1">
        <w:t>Calm background theme to create psychological comfort</w:t>
      </w:r>
    </w:p>
    <w:p w14:paraId="2BAF9F68" w14:textId="77777777" w:rsidR="00864AF1" w:rsidRPr="00864AF1" w:rsidRDefault="00F347D7" w:rsidP="00864AF1">
      <w:pPr>
        <w:pStyle w:val="ListParagraph0"/>
        <w:numPr>
          <w:ilvl w:val="0"/>
          <w:numId w:val="0"/>
        </w:numPr>
      </w:pPr>
      <w:r w:rsidRPr="00864AF1">
        <w:t>Contains:</w:t>
      </w:r>
    </w:p>
    <w:p w14:paraId="0B8311E1" w14:textId="77777777" w:rsidR="00864AF1" w:rsidRPr="00864AF1" w:rsidRDefault="00F347D7" w:rsidP="00670C6E">
      <w:pPr>
        <w:pStyle w:val="ListParagraph0"/>
        <w:numPr>
          <w:ilvl w:val="0"/>
          <w:numId w:val="37"/>
        </w:numPr>
      </w:pPr>
      <w:r w:rsidRPr="00864AF1">
        <w:t>App Logo: “KRISHNA’S LENS”</w:t>
      </w:r>
    </w:p>
    <w:p w14:paraId="3E51A7F3" w14:textId="77777777" w:rsidR="00864AF1" w:rsidRPr="00864AF1" w:rsidRDefault="00F347D7" w:rsidP="00670C6E">
      <w:pPr>
        <w:pStyle w:val="ListParagraph0"/>
        <w:numPr>
          <w:ilvl w:val="0"/>
          <w:numId w:val="37"/>
        </w:numPr>
      </w:pPr>
      <w:r w:rsidRPr="00864AF1">
        <w:t>Subtitle: “Reframe your challenges, the Krishna way”</w:t>
      </w:r>
    </w:p>
    <w:p w14:paraId="5DA4EC7E" w14:textId="77777777" w:rsidR="006E52AB" w:rsidRPr="00864AF1" w:rsidRDefault="00864AF1" w:rsidP="00670C6E">
      <w:pPr>
        <w:pStyle w:val="ListParagraph0"/>
        <w:numPr>
          <w:ilvl w:val="0"/>
          <w:numId w:val="37"/>
        </w:numPr>
      </w:pPr>
      <w:r w:rsidRPr="00864AF1">
        <w:t>Short app description</w:t>
      </w:r>
    </w:p>
    <w:p w14:paraId="1B118819" w14:textId="77777777" w:rsidR="00864AF1" w:rsidRPr="00864AF1" w:rsidRDefault="00F347D7" w:rsidP="00437EF5">
      <w:pPr>
        <w:pStyle w:val="ListParagraph0"/>
        <w:numPr>
          <w:ilvl w:val="0"/>
          <w:numId w:val="0"/>
        </w:numPr>
        <w:rPr>
          <w:b/>
          <w:bCs/>
        </w:rPr>
      </w:pPr>
      <w:r w:rsidRPr="00864AF1">
        <w:rPr>
          <w:b/>
          <w:bCs/>
        </w:rPr>
        <w:t>User Registration Page</w:t>
      </w:r>
    </w:p>
    <w:p w14:paraId="0A9EF742" w14:textId="77777777" w:rsidR="00864AF1" w:rsidRDefault="00F347D7" w:rsidP="00864AF1">
      <w:pPr>
        <w:pStyle w:val="ListParagraph0"/>
        <w:numPr>
          <w:ilvl w:val="0"/>
          <w:numId w:val="0"/>
        </w:numPr>
      </w:pPr>
      <w:r w:rsidRPr="00864AF1">
        <w:t>Collects account details for new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3835"/>
      </w:tblGrid>
      <w:tr w:rsidR="00164DB9" w14:paraId="6D10360D" w14:textId="77777777" w:rsidTr="00437EF5">
        <w:trPr>
          <w:jc w:val="center"/>
        </w:trPr>
        <w:tc>
          <w:tcPr>
            <w:tcW w:w="0" w:type="auto"/>
            <w:hideMark/>
          </w:tcPr>
          <w:p w14:paraId="0F806018" w14:textId="77777777" w:rsidR="00864AF1" w:rsidRPr="00AC613A" w:rsidRDefault="00F347D7" w:rsidP="00AC613A">
            <w:pPr>
              <w:pStyle w:val="ListParagraph0"/>
              <w:numPr>
                <w:ilvl w:val="0"/>
                <w:numId w:val="0"/>
              </w:numPr>
              <w:ind w:left="900"/>
              <w:rPr>
                <w:b/>
                <w:bCs/>
              </w:rPr>
            </w:pPr>
            <w:r w:rsidRPr="00AC613A">
              <w:rPr>
                <w:b/>
                <w:bCs/>
              </w:rPr>
              <w:t>Field</w:t>
            </w:r>
          </w:p>
        </w:tc>
        <w:tc>
          <w:tcPr>
            <w:tcW w:w="0" w:type="auto"/>
            <w:hideMark/>
          </w:tcPr>
          <w:p w14:paraId="4AF32646" w14:textId="77777777" w:rsidR="00864AF1" w:rsidRPr="00864AF1" w:rsidRDefault="00F347D7" w:rsidP="00AC613A">
            <w:pPr>
              <w:pStyle w:val="ListParagraph0"/>
              <w:numPr>
                <w:ilvl w:val="0"/>
                <w:numId w:val="0"/>
              </w:numPr>
              <w:ind w:left="900"/>
              <w:rPr>
                <w:b/>
                <w:bCs/>
              </w:rPr>
            </w:pPr>
            <w:r w:rsidRPr="00864AF1">
              <w:rPr>
                <w:b/>
                <w:bCs/>
              </w:rPr>
              <w:t>Validation</w:t>
            </w:r>
          </w:p>
        </w:tc>
      </w:tr>
      <w:tr w:rsidR="00164DB9" w14:paraId="6B46CB1B" w14:textId="77777777" w:rsidTr="00437EF5">
        <w:trPr>
          <w:jc w:val="center"/>
        </w:trPr>
        <w:tc>
          <w:tcPr>
            <w:tcW w:w="0" w:type="auto"/>
            <w:hideMark/>
          </w:tcPr>
          <w:p w14:paraId="21F67CC5" w14:textId="77777777" w:rsidR="00864AF1" w:rsidRPr="00864AF1" w:rsidRDefault="00F347D7" w:rsidP="00AC613A">
            <w:pPr>
              <w:pStyle w:val="ListParagraph0"/>
              <w:numPr>
                <w:ilvl w:val="0"/>
                <w:numId w:val="0"/>
              </w:numPr>
              <w:ind w:left="900"/>
            </w:pPr>
            <w:r w:rsidRPr="00864AF1">
              <w:t>Full Name</w:t>
            </w:r>
          </w:p>
        </w:tc>
        <w:tc>
          <w:tcPr>
            <w:tcW w:w="0" w:type="auto"/>
            <w:hideMark/>
          </w:tcPr>
          <w:p w14:paraId="081D68B6" w14:textId="77777777" w:rsidR="00864AF1" w:rsidRPr="00864AF1" w:rsidRDefault="00F347D7" w:rsidP="00AC613A">
            <w:pPr>
              <w:pStyle w:val="ListParagraph0"/>
              <w:numPr>
                <w:ilvl w:val="0"/>
                <w:numId w:val="0"/>
              </w:numPr>
              <w:ind w:left="900"/>
            </w:pPr>
            <w:r w:rsidRPr="00864AF1">
              <w:t>Mandatory</w:t>
            </w:r>
          </w:p>
        </w:tc>
      </w:tr>
      <w:tr w:rsidR="00164DB9" w14:paraId="08F46D32" w14:textId="77777777" w:rsidTr="00437EF5">
        <w:trPr>
          <w:jc w:val="center"/>
        </w:trPr>
        <w:tc>
          <w:tcPr>
            <w:tcW w:w="0" w:type="auto"/>
            <w:hideMark/>
          </w:tcPr>
          <w:p w14:paraId="15EAC578" w14:textId="77777777" w:rsidR="00864AF1" w:rsidRPr="00864AF1" w:rsidRDefault="00F347D7" w:rsidP="00AC613A">
            <w:pPr>
              <w:pStyle w:val="ListParagraph0"/>
              <w:numPr>
                <w:ilvl w:val="0"/>
                <w:numId w:val="0"/>
              </w:numPr>
              <w:ind w:left="900"/>
            </w:pPr>
            <w:r w:rsidRPr="00864AF1">
              <w:t>Email</w:t>
            </w:r>
          </w:p>
        </w:tc>
        <w:tc>
          <w:tcPr>
            <w:tcW w:w="0" w:type="auto"/>
            <w:hideMark/>
          </w:tcPr>
          <w:p w14:paraId="6AA64D68" w14:textId="77777777" w:rsidR="00864AF1" w:rsidRPr="00864AF1" w:rsidRDefault="00F347D7" w:rsidP="00AC613A">
            <w:pPr>
              <w:pStyle w:val="ListParagraph0"/>
              <w:numPr>
                <w:ilvl w:val="0"/>
                <w:numId w:val="0"/>
              </w:numPr>
              <w:ind w:left="900"/>
            </w:pPr>
            <w:r w:rsidRPr="00864AF1">
              <w:t>Format check, Unique</w:t>
            </w:r>
          </w:p>
        </w:tc>
      </w:tr>
      <w:tr w:rsidR="00164DB9" w14:paraId="6CEB9B12" w14:textId="77777777" w:rsidTr="00437EF5">
        <w:trPr>
          <w:jc w:val="center"/>
        </w:trPr>
        <w:tc>
          <w:tcPr>
            <w:tcW w:w="0" w:type="auto"/>
            <w:hideMark/>
          </w:tcPr>
          <w:p w14:paraId="240DC58C" w14:textId="77777777" w:rsidR="00864AF1" w:rsidRPr="00864AF1" w:rsidRDefault="00F347D7" w:rsidP="00AC613A">
            <w:pPr>
              <w:pStyle w:val="ListParagraph0"/>
              <w:numPr>
                <w:ilvl w:val="0"/>
                <w:numId w:val="0"/>
              </w:numPr>
              <w:ind w:left="900"/>
            </w:pPr>
            <w:r w:rsidRPr="00864AF1">
              <w:t>Password</w:t>
            </w:r>
          </w:p>
        </w:tc>
        <w:tc>
          <w:tcPr>
            <w:tcW w:w="0" w:type="auto"/>
            <w:hideMark/>
          </w:tcPr>
          <w:p w14:paraId="3F60500B" w14:textId="77777777" w:rsidR="00864AF1" w:rsidRPr="00864AF1" w:rsidRDefault="00F347D7" w:rsidP="00AC613A">
            <w:pPr>
              <w:pStyle w:val="ListParagraph0"/>
              <w:numPr>
                <w:ilvl w:val="0"/>
                <w:numId w:val="0"/>
              </w:numPr>
              <w:ind w:left="900"/>
            </w:pPr>
            <w:r w:rsidRPr="00864AF1">
              <w:t>Min 8 characters, Encrypted</w:t>
            </w:r>
          </w:p>
        </w:tc>
      </w:tr>
    </w:tbl>
    <w:p w14:paraId="25A90304" w14:textId="7BECD7B2" w:rsidR="00864AF1" w:rsidRPr="002A7A29" w:rsidRDefault="00C46F05" w:rsidP="00C46F05">
      <w:pPr>
        <w:pStyle w:val="ListParagraph0"/>
        <w:numPr>
          <w:ilvl w:val="0"/>
          <w:numId w:val="0"/>
        </w:numPr>
        <w:jc w:val="center"/>
        <w:rPr>
          <w:b/>
          <w:bCs/>
          <w:sz w:val="20"/>
          <w:szCs w:val="18"/>
        </w:rPr>
      </w:pPr>
      <w:r w:rsidRPr="002A7A29">
        <w:rPr>
          <w:b/>
          <w:bCs/>
          <w:sz w:val="20"/>
          <w:szCs w:val="18"/>
        </w:rPr>
        <w:t xml:space="preserve">Table – </w:t>
      </w:r>
      <w:r w:rsidR="00E70ADA" w:rsidRPr="002A7A29">
        <w:rPr>
          <w:b/>
          <w:bCs/>
          <w:sz w:val="20"/>
          <w:szCs w:val="18"/>
        </w:rPr>
        <w:t>5.6</w:t>
      </w:r>
      <w:r w:rsidR="001A636B">
        <w:rPr>
          <w:b/>
          <w:bCs/>
          <w:sz w:val="20"/>
          <w:szCs w:val="18"/>
        </w:rPr>
        <w:t xml:space="preserve"> : User Registration</w:t>
      </w:r>
    </w:p>
    <w:p w14:paraId="5FE5857F" w14:textId="77777777" w:rsidR="00864AF1" w:rsidRPr="00864AF1" w:rsidRDefault="00F347D7" w:rsidP="00437EF5">
      <w:pPr>
        <w:pStyle w:val="ListParagraph0"/>
        <w:numPr>
          <w:ilvl w:val="0"/>
          <w:numId w:val="0"/>
        </w:numPr>
        <w:rPr>
          <w:b/>
          <w:bCs/>
        </w:rPr>
      </w:pPr>
      <w:r w:rsidRPr="00864AF1">
        <w:rPr>
          <w:b/>
          <w:bCs/>
        </w:rPr>
        <w:lastRenderedPageBreak/>
        <w:t>User Login Page</w:t>
      </w:r>
    </w:p>
    <w:p w14:paraId="033F3933" w14:textId="77777777" w:rsidR="00864AF1" w:rsidRPr="00864AF1" w:rsidRDefault="00F347D7" w:rsidP="006E52AB">
      <w:pPr>
        <w:pStyle w:val="ListParagraph0"/>
        <w:numPr>
          <w:ilvl w:val="0"/>
          <w:numId w:val="0"/>
        </w:numPr>
      </w:pPr>
      <w:r w:rsidRPr="00864AF1">
        <w:t>Allows secure access for returning users</w:t>
      </w:r>
    </w:p>
    <w:p w14:paraId="2B8207C2" w14:textId="77777777" w:rsidR="00864AF1" w:rsidRPr="00864AF1" w:rsidRDefault="00F347D7" w:rsidP="006E52AB">
      <w:pPr>
        <w:pStyle w:val="ListParagraph0"/>
        <w:numPr>
          <w:ilvl w:val="0"/>
          <w:numId w:val="0"/>
        </w:numPr>
      </w:pPr>
      <w:r w:rsidRPr="00864AF1">
        <w:t>Features:</w:t>
      </w:r>
    </w:p>
    <w:p w14:paraId="36707A17" w14:textId="77777777" w:rsidR="00864AF1" w:rsidRPr="00864AF1" w:rsidRDefault="00F347D7" w:rsidP="00670C6E">
      <w:pPr>
        <w:pStyle w:val="ListParagraph0"/>
        <w:numPr>
          <w:ilvl w:val="0"/>
          <w:numId w:val="38"/>
        </w:numPr>
      </w:pPr>
      <w:r w:rsidRPr="00864AF1">
        <w:t>Email + Password authentication</w:t>
      </w:r>
    </w:p>
    <w:p w14:paraId="1408A252" w14:textId="77777777" w:rsidR="00864AF1" w:rsidRPr="00864AF1" w:rsidRDefault="00F347D7" w:rsidP="00670C6E">
      <w:pPr>
        <w:pStyle w:val="ListParagraph0"/>
        <w:numPr>
          <w:ilvl w:val="0"/>
          <w:numId w:val="38"/>
        </w:numPr>
      </w:pPr>
      <w:r w:rsidRPr="00864AF1">
        <w:t>“Forgot Password?” option</w:t>
      </w:r>
    </w:p>
    <w:p w14:paraId="2A47CEBA" w14:textId="77777777" w:rsidR="00864AF1" w:rsidRPr="00864AF1" w:rsidRDefault="00F347D7" w:rsidP="00670C6E">
      <w:pPr>
        <w:pStyle w:val="ListParagraph0"/>
        <w:numPr>
          <w:ilvl w:val="0"/>
          <w:numId w:val="38"/>
        </w:numPr>
      </w:pPr>
      <w:r w:rsidRPr="00864AF1">
        <w:t>Secure redirection to dashboard upon success</w:t>
      </w:r>
    </w:p>
    <w:p w14:paraId="1FD26C1F" w14:textId="77777777" w:rsidR="00864AF1" w:rsidRPr="00864AF1" w:rsidRDefault="00864AF1" w:rsidP="00864AF1">
      <w:pPr>
        <w:pStyle w:val="ListParagraph0"/>
        <w:numPr>
          <w:ilvl w:val="0"/>
          <w:numId w:val="0"/>
        </w:numPr>
      </w:pPr>
    </w:p>
    <w:p w14:paraId="668A9DBA" w14:textId="77777777" w:rsidR="00864AF1" w:rsidRPr="00864AF1" w:rsidRDefault="00F347D7" w:rsidP="00437EF5">
      <w:pPr>
        <w:pStyle w:val="ListParagraph0"/>
        <w:numPr>
          <w:ilvl w:val="0"/>
          <w:numId w:val="0"/>
        </w:numPr>
        <w:rPr>
          <w:b/>
          <w:bCs/>
        </w:rPr>
      </w:pPr>
      <w:r w:rsidRPr="00864AF1">
        <w:rPr>
          <w:b/>
          <w:bCs/>
        </w:rPr>
        <w:t>Dashboard / Home Screen</w:t>
      </w:r>
    </w:p>
    <w:p w14:paraId="6ED1D8CF" w14:textId="77777777" w:rsidR="00864AF1" w:rsidRPr="00864AF1" w:rsidRDefault="00F347D7" w:rsidP="006E52AB">
      <w:pPr>
        <w:pStyle w:val="ListParagraph0"/>
        <w:numPr>
          <w:ilvl w:val="0"/>
          <w:numId w:val="0"/>
        </w:numPr>
      </w:pPr>
      <w:r w:rsidRPr="00864AF1">
        <w:t>Central navigation screen for user actions</w:t>
      </w:r>
    </w:p>
    <w:p w14:paraId="03778127" w14:textId="77777777" w:rsidR="00864AF1" w:rsidRPr="00864AF1" w:rsidRDefault="00F347D7" w:rsidP="006E52AB">
      <w:pPr>
        <w:pStyle w:val="ListParagraph0"/>
        <w:numPr>
          <w:ilvl w:val="0"/>
          <w:numId w:val="0"/>
        </w:numPr>
      </w:pPr>
      <w:r w:rsidRPr="00864AF1">
        <w:t>Displays:</w:t>
      </w:r>
    </w:p>
    <w:p w14:paraId="1AA263B3" w14:textId="77777777" w:rsidR="00864AF1" w:rsidRPr="00864AF1" w:rsidRDefault="00F347D7" w:rsidP="00670C6E">
      <w:pPr>
        <w:pStyle w:val="ListParagraph0"/>
        <w:numPr>
          <w:ilvl w:val="0"/>
          <w:numId w:val="39"/>
        </w:numPr>
      </w:pPr>
      <w:r w:rsidRPr="00864AF1">
        <w:t>Welcome message with user’s name</w:t>
      </w:r>
    </w:p>
    <w:p w14:paraId="62D79C26" w14:textId="77777777" w:rsidR="00864AF1" w:rsidRPr="00864AF1" w:rsidRDefault="00F347D7" w:rsidP="00670C6E">
      <w:pPr>
        <w:pStyle w:val="ListParagraph0"/>
        <w:numPr>
          <w:ilvl w:val="0"/>
          <w:numId w:val="39"/>
        </w:numPr>
      </w:pPr>
      <w:r w:rsidRPr="00864AF1">
        <w:t xml:space="preserve">Button: </w:t>
      </w:r>
      <w:r w:rsidRPr="00864AF1">
        <w:rPr>
          <w:b/>
          <w:bCs/>
        </w:rPr>
        <w:t>Share What’s on Your Mind</w:t>
      </w:r>
    </w:p>
    <w:p w14:paraId="048E3AA5" w14:textId="77777777" w:rsidR="00864AF1" w:rsidRDefault="00F347D7" w:rsidP="00670C6E">
      <w:pPr>
        <w:pStyle w:val="ListParagraph0"/>
        <w:numPr>
          <w:ilvl w:val="0"/>
          <w:numId w:val="39"/>
        </w:numPr>
      </w:pPr>
      <w:r w:rsidRPr="00864AF1">
        <w:t xml:space="preserve">Menu options: </w:t>
      </w:r>
      <w:r w:rsidRPr="00864AF1">
        <w:rPr>
          <w:i/>
          <w:iCs/>
        </w:rPr>
        <w:t>History</w:t>
      </w:r>
      <w:r w:rsidRPr="00864AF1">
        <w:t xml:space="preserve">, </w:t>
      </w:r>
      <w:r w:rsidRPr="00864AF1">
        <w:rPr>
          <w:i/>
          <w:iCs/>
        </w:rPr>
        <w:t>Profile</w:t>
      </w:r>
      <w:r w:rsidRPr="00864AF1">
        <w:t xml:space="preserve">, </w:t>
      </w:r>
      <w:r w:rsidRPr="00864AF1">
        <w:rPr>
          <w:i/>
          <w:iCs/>
        </w:rPr>
        <w:t>Logout</w:t>
      </w:r>
    </w:p>
    <w:p w14:paraId="5F6C8170" w14:textId="77777777" w:rsidR="00864AF1" w:rsidRPr="00864AF1" w:rsidRDefault="00864AF1" w:rsidP="00864AF1">
      <w:pPr>
        <w:pStyle w:val="ListParagraph0"/>
        <w:numPr>
          <w:ilvl w:val="0"/>
          <w:numId w:val="0"/>
        </w:numPr>
        <w:ind w:left="720"/>
      </w:pPr>
    </w:p>
    <w:p w14:paraId="60AE9A0D" w14:textId="77777777" w:rsidR="006E52AB" w:rsidRDefault="00864AF1" w:rsidP="00437EF5">
      <w:pPr>
        <w:pStyle w:val="ListParagraph0"/>
        <w:numPr>
          <w:ilvl w:val="0"/>
          <w:numId w:val="0"/>
        </w:numPr>
        <w:rPr>
          <w:b/>
          <w:bCs/>
        </w:rPr>
      </w:pPr>
      <w:r w:rsidRPr="00864AF1">
        <w:rPr>
          <w:b/>
          <w:bCs/>
        </w:rPr>
        <w:t>Query Submission Screen</w:t>
      </w:r>
    </w:p>
    <w:p w14:paraId="2558C1EF" w14:textId="77777777" w:rsidR="00864AF1" w:rsidRPr="00864AF1" w:rsidRDefault="00F347D7" w:rsidP="006E52AB">
      <w:pPr>
        <w:pStyle w:val="ListParagraph0"/>
        <w:numPr>
          <w:ilvl w:val="0"/>
          <w:numId w:val="0"/>
        </w:numPr>
        <w:rPr>
          <w:b/>
          <w:bCs/>
        </w:rPr>
      </w:pPr>
      <w:r w:rsidRPr="00864AF1">
        <w:t>Most important UI part</w:t>
      </w:r>
    </w:p>
    <w:p w14:paraId="5914C62A" w14:textId="77777777" w:rsidR="00864AF1" w:rsidRPr="00864AF1" w:rsidRDefault="00F347D7" w:rsidP="006E52AB">
      <w:pPr>
        <w:pStyle w:val="ListParagraph0"/>
        <w:numPr>
          <w:ilvl w:val="0"/>
          <w:numId w:val="0"/>
        </w:numPr>
      </w:pPr>
      <w:r w:rsidRPr="00864AF1">
        <w:t>Features:</w:t>
      </w:r>
    </w:p>
    <w:p w14:paraId="0D031905" w14:textId="77777777" w:rsidR="00864AF1" w:rsidRPr="00864AF1" w:rsidRDefault="00F347D7" w:rsidP="00670C6E">
      <w:pPr>
        <w:pStyle w:val="ListParagraph0"/>
        <w:numPr>
          <w:ilvl w:val="0"/>
          <w:numId w:val="40"/>
        </w:numPr>
      </w:pPr>
      <w:r w:rsidRPr="00864AF1">
        <w:t>Large text area for users to write about their problem</w:t>
      </w:r>
    </w:p>
    <w:p w14:paraId="4AE38D89" w14:textId="77777777" w:rsidR="00864AF1" w:rsidRPr="00864AF1" w:rsidRDefault="00F347D7" w:rsidP="00670C6E">
      <w:pPr>
        <w:pStyle w:val="ListParagraph0"/>
        <w:numPr>
          <w:ilvl w:val="0"/>
          <w:numId w:val="40"/>
        </w:numPr>
      </w:pPr>
      <w:r w:rsidRPr="00864AF1">
        <w:t>Word count indicator</w:t>
      </w:r>
    </w:p>
    <w:p w14:paraId="16B9ADDE" w14:textId="77777777" w:rsidR="00864AF1" w:rsidRPr="00864AF1" w:rsidRDefault="00F347D7" w:rsidP="00670C6E">
      <w:pPr>
        <w:pStyle w:val="ListParagraph0"/>
        <w:numPr>
          <w:ilvl w:val="0"/>
          <w:numId w:val="40"/>
        </w:numPr>
      </w:pPr>
      <w:r w:rsidRPr="00864AF1">
        <w:t>Optional mood/emotion tags (happy/sad/anxious)</w:t>
      </w:r>
    </w:p>
    <w:p w14:paraId="6C4FE31B" w14:textId="77777777" w:rsidR="00864AF1" w:rsidRPr="00864AF1" w:rsidRDefault="00F347D7" w:rsidP="006E52AB">
      <w:pPr>
        <w:pStyle w:val="ListParagraph0"/>
        <w:numPr>
          <w:ilvl w:val="0"/>
          <w:numId w:val="0"/>
        </w:numPr>
      </w:pPr>
      <w:r w:rsidRPr="00864AF1">
        <w:t xml:space="preserve">Button: </w:t>
      </w:r>
      <w:r w:rsidRPr="00864AF1">
        <w:rPr>
          <w:b/>
          <w:bCs/>
        </w:rPr>
        <w:t>Generate Krishna’s Perspective</w:t>
      </w:r>
    </w:p>
    <w:p w14:paraId="4FC86B42" w14:textId="77777777" w:rsidR="00864AF1" w:rsidRPr="00864AF1" w:rsidRDefault="00F347D7" w:rsidP="00437EF5">
      <w:pPr>
        <w:pStyle w:val="ListParagraph0"/>
        <w:numPr>
          <w:ilvl w:val="0"/>
          <w:numId w:val="0"/>
        </w:numPr>
        <w:rPr>
          <w:b/>
          <w:bCs/>
        </w:rPr>
      </w:pPr>
      <w:r w:rsidRPr="00864AF1">
        <w:rPr>
          <w:b/>
          <w:bCs/>
        </w:rPr>
        <w:t>Results Display Screen</w:t>
      </w:r>
    </w:p>
    <w:p w14:paraId="56C7A4E8" w14:textId="77777777" w:rsidR="00864AF1" w:rsidRDefault="00F347D7" w:rsidP="006E52AB">
      <w:pPr>
        <w:pStyle w:val="ListParagraph0"/>
        <w:numPr>
          <w:ilvl w:val="0"/>
          <w:numId w:val="0"/>
        </w:numPr>
      </w:pPr>
      <w:r w:rsidRPr="00864AF1">
        <w:t xml:space="preserve">After AI processing, the UI shows </w:t>
      </w:r>
      <w:r w:rsidRPr="00864AF1">
        <w:rPr>
          <w:b/>
          <w:bCs/>
        </w:rPr>
        <w:t>three separated guidance cards</w:t>
      </w:r>
      <w:r w:rsidRPr="00864AF1">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3"/>
        <w:gridCol w:w="4465"/>
      </w:tblGrid>
      <w:tr w:rsidR="00164DB9" w14:paraId="6B0B6994" w14:textId="77777777" w:rsidTr="00437EF5">
        <w:trPr>
          <w:jc w:val="center"/>
        </w:trPr>
        <w:tc>
          <w:tcPr>
            <w:tcW w:w="0" w:type="auto"/>
            <w:hideMark/>
          </w:tcPr>
          <w:p w14:paraId="440E41A1" w14:textId="77777777" w:rsidR="006E52AB" w:rsidRPr="00AC613A" w:rsidRDefault="00F347D7" w:rsidP="00AC613A">
            <w:pPr>
              <w:pStyle w:val="ListParagraph0"/>
              <w:numPr>
                <w:ilvl w:val="0"/>
                <w:numId w:val="0"/>
              </w:numPr>
              <w:ind w:left="990"/>
              <w:rPr>
                <w:b/>
                <w:bCs/>
              </w:rPr>
            </w:pPr>
            <w:r w:rsidRPr="00AC613A">
              <w:rPr>
                <w:b/>
                <w:bCs/>
              </w:rPr>
              <w:t>Card Section</w:t>
            </w:r>
          </w:p>
        </w:tc>
        <w:tc>
          <w:tcPr>
            <w:tcW w:w="0" w:type="auto"/>
            <w:hideMark/>
          </w:tcPr>
          <w:p w14:paraId="71F8A629" w14:textId="77777777" w:rsidR="006E52AB" w:rsidRPr="00864AF1" w:rsidRDefault="00F347D7" w:rsidP="00AC613A">
            <w:pPr>
              <w:pStyle w:val="ListParagraph0"/>
              <w:numPr>
                <w:ilvl w:val="0"/>
                <w:numId w:val="0"/>
              </w:numPr>
              <w:ind w:left="990"/>
              <w:rPr>
                <w:b/>
                <w:bCs/>
              </w:rPr>
            </w:pPr>
            <w:r w:rsidRPr="00864AF1">
              <w:rPr>
                <w:b/>
                <w:bCs/>
              </w:rPr>
              <w:t>Description</w:t>
            </w:r>
          </w:p>
        </w:tc>
      </w:tr>
      <w:tr w:rsidR="00164DB9" w14:paraId="46141935" w14:textId="77777777" w:rsidTr="00437EF5">
        <w:trPr>
          <w:jc w:val="center"/>
        </w:trPr>
        <w:tc>
          <w:tcPr>
            <w:tcW w:w="0" w:type="auto"/>
            <w:hideMark/>
          </w:tcPr>
          <w:p w14:paraId="2FDE482E" w14:textId="77777777" w:rsidR="006E52AB" w:rsidRPr="00864AF1" w:rsidRDefault="00F347D7" w:rsidP="00AC613A">
            <w:pPr>
              <w:pStyle w:val="ListParagraph0"/>
              <w:numPr>
                <w:ilvl w:val="0"/>
                <w:numId w:val="0"/>
              </w:numPr>
              <w:ind w:left="990"/>
            </w:pPr>
            <w:r w:rsidRPr="00864AF1">
              <w:t>Emotional Lens</w:t>
            </w:r>
          </w:p>
        </w:tc>
        <w:tc>
          <w:tcPr>
            <w:tcW w:w="0" w:type="auto"/>
            <w:hideMark/>
          </w:tcPr>
          <w:p w14:paraId="7D83D876" w14:textId="77777777" w:rsidR="006E52AB" w:rsidRPr="00864AF1" w:rsidRDefault="00F347D7" w:rsidP="00AC613A">
            <w:pPr>
              <w:pStyle w:val="ListParagraph0"/>
              <w:numPr>
                <w:ilvl w:val="0"/>
                <w:numId w:val="0"/>
              </w:numPr>
              <w:ind w:left="990"/>
            </w:pPr>
            <w:r w:rsidRPr="00864AF1">
              <w:t>Empathetic and supportive advice</w:t>
            </w:r>
          </w:p>
        </w:tc>
      </w:tr>
      <w:tr w:rsidR="00164DB9" w14:paraId="7954ED38" w14:textId="77777777" w:rsidTr="00437EF5">
        <w:trPr>
          <w:jc w:val="center"/>
        </w:trPr>
        <w:tc>
          <w:tcPr>
            <w:tcW w:w="0" w:type="auto"/>
            <w:hideMark/>
          </w:tcPr>
          <w:p w14:paraId="0C17E74A" w14:textId="77777777" w:rsidR="006E52AB" w:rsidRPr="00864AF1" w:rsidRDefault="00F347D7" w:rsidP="00AC613A">
            <w:pPr>
              <w:pStyle w:val="ListParagraph0"/>
              <w:numPr>
                <w:ilvl w:val="0"/>
                <w:numId w:val="0"/>
              </w:numPr>
              <w:ind w:left="990"/>
            </w:pPr>
            <w:r w:rsidRPr="00864AF1">
              <w:t>Spiritual Lens</w:t>
            </w:r>
          </w:p>
        </w:tc>
        <w:tc>
          <w:tcPr>
            <w:tcW w:w="0" w:type="auto"/>
            <w:hideMark/>
          </w:tcPr>
          <w:p w14:paraId="0C10BDFB" w14:textId="77777777" w:rsidR="006E52AB" w:rsidRPr="00864AF1" w:rsidRDefault="00F347D7" w:rsidP="00AC613A">
            <w:pPr>
              <w:pStyle w:val="ListParagraph0"/>
              <w:numPr>
                <w:ilvl w:val="0"/>
                <w:numId w:val="0"/>
              </w:numPr>
              <w:ind w:left="990"/>
            </w:pPr>
            <w:r w:rsidRPr="00864AF1">
              <w:t>Gita-based balanced wisdom</w:t>
            </w:r>
          </w:p>
        </w:tc>
      </w:tr>
      <w:tr w:rsidR="00164DB9" w14:paraId="26B1223E" w14:textId="77777777" w:rsidTr="00437EF5">
        <w:trPr>
          <w:jc w:val="center"/>
        </w:trPr>
        <w:tc>
          <w:tcPr>
            <w:tcW w:w="0" w:type="auto"/>
            <w:hideMark/>
          </w:tcPr>
          <w:p w14:paraId="4A1D6F89" w14:textId="77777777" w:rsidR="006E52AB" w:rsidRPr="00864AF1" w:rsidRDefault="00F347D7" w:rsidP="00AC613A">
            <w:pPr>
              <w:pStyle w:val="ListParagraph0"/>
              <w:numPr>
                <w:ilvl w:val="0"/>
                <w:numId w:val="0"/>
              </w:numPr>
              <w:ind w:left="990"/>
            </w:pPr>
            <w:r w:rsidRPr="00864AF1">
              <w:t>Strategic Lens</w:t>
            </w:r>
          </w:p>
        </w:tc>
        <w:tc>
          <w:tcPr>
            <w:tcW w:w="0" w:type="auto"/>
            <w:hideMark/>
          </w:tcPr>
          <w:p w14:paraId="664CADB7" w14:textId="77777777" w:rsidR="006E52AB" w:rsidRPr="00864AF1" w:rsidRDefault="00F347D7" w:rsidP="00AC613A">
            <w:pPr>
              <w:pStyle w:val="ListParagraph0"/>
              <w:numPr>
                <w:ilvl w:val="0"/>
                <w:numId w:val="0"/>
              </w:numPr>
              <w:ind w:left="990"/>
            </w:pPr>
            <w:r w:rsidRPr="00864AF1">
              <w:t>Practical actionable steps</w:t>
            </w:r>
          </w:p>
        </w:tc>
      </w:tr>
    </w:tbl>
    <w:p w14:paraId="747B796A" w14:textId="330EFA51" w:rsidR="006E52AB" w:rsidRPr="002A7A29" w:rsidRDefault="00C46F05" w:rsidP="00C46F05">
      <w:pPr>
        <w:pStyle w:val="ListParagraph0"/>
        <w:numPr>
          <w:ilvl w:val="0"/>
          <w:numId w:val="0"/>
        </w:numPr>
        <w:jc w:val="center"/>
        <w:rPr>
          <w:b/>
          <w:bCs/>
          <w:sz w:val="20"/>
          <w:szCs w:val="18"/>
        </w:rPr>
      </w:pPr>
      <w:r w:rsidRPr="002A7A29">
        <w:rPr>
          <w:b/>
          <w:bCs/>
          <w:sz w:val="20"/>
          <w:szCs w:val="18"/>
        </w:rPr>
        <w:t xml:space="preserve">Table </w:t>
      </w:r>
      <w:r w:rsidR="00E70ADA" w:rsidRPr="002A7A29">
        <w:rPr>
          <w:b/>
          <w:bCs/>
          <w:sz w:val="20"/>
          <w:szCs w:val="18"/>
        </w:rPr>
        <w:t>–</w:t>
      </w:r>
      <w:r w:rsidRPr="002A7A29">
        <w:rPr>
          <w:b/>
          <w:bCs/>
          <w:sz w:val="20"/>
          <w:szCs w:val="18"/>
        </w:rPr>
        <w:t xml:space="preserve"> </w:t>
      </w:r>
      <w:r w:rsidR="00E70ADA" w:rsidRPr="002A7A29">
        <w:rPr>
          <w:b/>
          <w:bCs/>
          <w:sz w:val="20"/>
          <w:szCs w:val="18"/>
        </w:rPr>
        <w:t>5.7</w:t>
      </w:r>
      <w:r w:rsidR="001A636B">
        <w:rPr>
          <w:b/>
          <w:bCs/>
          <w:sz w:val="20"/>
          <w:szCs w:val="18"/>
        </w:rPr>
        <w:t xml:space="preserve"> : Result Display Screen</w:t>
      </w:r>
    </w:p>
    <w:p w14:paraId="3FEDCFFE" w14:textId="77777777" w:rsidR="00864AF1" w:rsidRDefault="00864AF1" w:rsidP="006E52AB">
      <w:pPr>
        <w:pStyle w:val="ListParagraph0"/>
        <w:numPr>
          <w:ilvl w:val="0"/>
          <w:numId w:val="0"/>
        </w:numPr>
      </w:pPr>
    </w:p>
    <w:p w14:paraId="2151201D" w14:textId="77777777" w:rsidR="006E52AB" w:rsidRPr="00864AF1" w:rsidRDefault="006E52AB" w:rsidP="006E52AB">
      <w:pPr>
        <w:pStyle w:val="ListParagraph0"/>
        <w:numPr>
          <w:ilvl w:val="0"/>
          <w:numId w:val="0"/>
        </w:numPr>
      </w:pPr>
    </w:p>
    <w:p w14:paraId="4049AE09" w14:textId="77777777" w:rsidR="00864AF1" w:rsidRPr="00864AF1" w:rsidRDefault="00F347D7" w:rsidP="00437EF5">
      <w:pPr>
        <w:pStyle w:val="ListParagraph0"/>
        <w:numPr>
          <w:ilvl w:val="0"/>
          <w:numId w:val="0"/>
        </w:numPr>
        <w:rPr>
          <w:b/>
          <w:bCs/>
        </w:rPr>
      </w:pPr>
      <w:r w:rsidRPr="00864AF1">
        <w:rPr>
          <w:b/>
          <w:bCs/>
        </w:rPr>
        <w:lastRenderedPageBreak/>
        <w:t>History Page</w:t>
      </w:r>
    </w:p>
    <w:p w14:paraId="65A65D45" w14:textId="77777777" w:rsidR="00864AF1" w:rsidRPr="00864AF1" w:rsidRDefault="00F347D7" w:rsidP="006E52AB">
      <w:pPr>
        <w:pStyle w:val="ListParagraph0"/>
        <w:numPr>
          <w:ilvl w:val="0"/>
          <w:numId w:val="0"/>
        </w:numPr>
      </w:pPr>
      <w:r w:rsidRPr="00864AF1">
        <w:t>Stores last submitted inputs and responses</w:t>
      </w:r>
    </w:p>
    <w:p w14:paraId="3A54FD47" w14:textId="77777777" w:rsidR="00864AF1" w:rsidRPr="00864AF1" w:rsidRDefault="00F347D7" w:rsidP="006E52AB">
      <w:pPr>
        <w:pStyle w:val="ListParagraph0"/>
        <w:numPr>
          <w:ilvl w:val="0"/>
          <w:numId w:val="0"/>
        </w:numPr>
      </w:pPr>
      <w:r w:rsidRPr="00864AF1">
        <w:t>Features:</w:t>
      </w:r>
    </w:p>
    <w:p w14:paraId="69856522" w14:textId="77777777" w:rsidR="00864AF1" w:rsidRPr="00864AF1" w:rsidRDefault="00F347D7" w:rsidP="00670C6E">
      <w:pPr>
        <w:pStyle w:val="ListParagraph0"/>
        <w:numPr>
          <w:ilvl w:val="0"/>
          <w:numId w:val="41"/>
        </w:numPr>
      </w:pPr>
      <w:r w:rsidRPr="00864AF1">
        <w:t>View/delete previous queries</w:t>
      </w:r>
    </w:p>
    <w:p w14:paraId="3D85A91C" w14:textId="77777777" w:rsidR="00864AF1" w:rsidRPr="00864AF1" w:rsidRDefault="00F347D7" w:rsidP="00670C6E">
      <w:pPr>
        <w:pStyle w:val="ListParagraph0"/>
        <w:numPr>
          <w:ilvl w:val="0"/>
          <w:numId w:val="41"/>
        </w:numPr>
      </w:pPr>
      <w:r w:rsidRPr="00864AF1">
        <w:t>Timestamp of guidance received</w:t>
      </w:r>
    </w:p>
    <w:p w14:paraId="4BB57641" w14:textId="77777777" w:rsidR="00864AF1" w:rsidRPr="00864AF1" w:rsidRDefault="00F347D7" w:rsidP="006E52AB">
      <w:pPr>
        <w:pStyle w:val="ListParagraph0"/>
        <w:numPr>
          <w:ilvl w:val="0"/>
          <w:numId w:val="0"/>
        </w:numPr>
      </w:pPr>
      <w:r w:rsidRPr="00864AF1">
        <w:t>Useful for long-term reflection</w:t>
      </w:r>
    </w:p>
    <w:p w14:paraId="0B8688B6" w14:textId="77777777" w:rsidR="00864AF1" w:rsidRPr="00864AF1" w:rsidRDefault="00864AF1" w:rsidP="006E52AB">
      <w:pPr>
        <w:pStyle w:val="ListParagraph0"/>
        <w:numPr>
          <w:ilvl w:val="0"/>
          <w:numId w:val="0"/>
        </w:numPr>
      </w:pPr>
    </w:p>
    <w:p w14:paraId="43377393" w14:textId="77777777" w:rsidR="00864AF1" w:rsidRPr="00864AF1" w:rsidRDefault="00F347D7" w:rsidP="00437EF5">
      <w:pPr>
        <w:pStyle w:val="ListParagraph0"/>
        <w:numPr>
          <w:ilvl w:val="0"/>
          <w:numId w:val="0"/>
        </w:numPr>
        <w:rPr>
          <w:b/>
          <w:bCs/>
        </w:rPr>
      </w:pPr>
      <w:r w:rsidRPr="00864AF1">
        <w:rPr>
          <w:b/>
          <w:bCs/>
        </w:rPr>
        <w:t>Profile &amp; Account Settings</w:t>
      </w:r>
    </w:p>
    <w:p w14:paraId="4159B6DA" w14:textId="77777777" w:rsidR="00864AF1" w:rsidRPr="00864AF1" w:rsidRDefault="00F347D7" w:rsidP="00670C6E">
      <w:pPr>
        <w:pStyle w:val="ListParagraph0"/>
        <w:numPr>
          <w:ilvl w:val="0"/>
          <w:numId w:val="42"/>
        </w:numPr>
      </w:pPr>
      <w:r w:rsidRPr="00864AF1">
        <w:t>Update name, password, etc.</w:t>
      </w:r>
    </w:p>
    <w:p w14:paraId="29C8AAFA" w14:textId="77777777" w:rsidR="00864AF1" w:rsidRPr="00864AF1" w:rsidRDefault="00F347D7" w:rsidP="00670C6E">
      <w:pPr>
        <w:pStyle w:val="ListParagraph0"/>
        <w:numPr>
          <w:ilvl w:val="0"/>
          <w:numId w:val="42"/>
        </w:numPr>
      </w:pPr>
      <w:r w:rsidRPr="00864AF1">
        <w:t>Logout functionality</w:t>
      </w:r>
    </w:p>
    <w:p w14:paraId="1254143C" w14:textId="77777777" w:rsidR="008101A7" w:rsidRPr="006E6A0D" w:rsidRDefault="008101A7" w:rsidP="006E6A0D">
      <w:pPr>
        <w:pStyle w:val="ListParagraph0"/>
        <w:numPr>
          <w:ilvl w:val="0"/>
          <w:numId w:val="0"/>
        </w:numPr>
      </w:pPr>
    </w:p>
    <w:p w14:paraId="3E990C5A" w14:textId="77777777" w:rsidR="006E6A0D" w:rsidRDefault="006E6A0D" w:rsidP="006E6A0D">
      <w:pPr>
        <w:pStyle w:val="ListParagraph0"/>
        <w:numPr>
          <w:ilvl w:val="0"/>
          <w:numId w:val="0"/>
        </w:numPr>
      </w:pPr>
    </w:p>
    <w:p w14:paraId="107BA846" w14:textId="77777777" w:rsidR="00266582" w:rsidRDefault="00266582" w:rsidP="006E6A0D">
      <w:pPr>
        <w:pStyle w:val="ListParagraph0"/>
        <w:numPr>
          <w:ilvl w:val="0"/>
          <w:numId w:val="0"/>
        </w:numPr>
      </w:pPr>
    </w:p>
    <w:p w14:paraId="72F33528" w14:textId="77777777" w:rsidR="00266582" w:rsidRDefault="00266582" w:rsidP="006E6A0D">
      <w:pPr>
        <w:pStyle w:val="ListParagraph0"/>
        <w:numPr>
          <w:ilvl w:val="0"/>
          <w:numId w:val="0"/>
        </w:numPr>
      </w:pPr>
    </w:p>
    <w:p w14:paraId="774B346B" w14:textId="77777777" w:rsidR="00266582" w:rsidRDefault="00266582" w:rsidP="006E6A0D">
      <w:pPr>
        <w:pStyle w:val="ListParagraph0"/>
        <w:numPr>
          <w:ilvl w:val="0"/>
          <w:numId w:val="0"/>
        </w:numPr>
      </w:pPr>
    </w:p>
    <w:p w14:paraId="150DC288" w14:textId="77777777" w:rsidR="00F17E82" w:rsidRDefault="00F17E82" w:rsidP="006E6A0D">
      <w:pPr>
        <w:pStyle w:val="ListParagraph0"/>
        <w:numPr>
          <w:ilvl w:val="0"/>
          <w:numId w:val="0"/>
        </w:numPr>
        <w:sectPr w:rsidR="00F17E82" w:rsidSect="006E6A0D">
          <w:headerReference w:type="default" r:id="rId35"/>
          <w:headerReference w:type="first" r:id="rId36"/>
          <w:pgSz w:w="12240" w:h="15840"/>
          <w:pgMar w:top="1440" w:right="1440" w:bottom="1440" w:left="2160" w:header="576" w:footer="288" w:gutter="0"/>
          <w:cols w:space="720"/>
          <w:titlePg/>
          <w:docGrid w:linePitch="360"/>
        </w:sectPr>
      </w:pPr>
    </w:p>
    <w:p w14:paraId="3BB2EE12" w14:textId="77777777" w:rsidR="00266582" w:rsidRDefault="006E52AB" w:rsidP="00266582">
      <w:pPr>
        <w:pStyle w:val="ListParagraph0"/>
        <w:numPr>
          <w:ilvl w:val="0"/>
          <w:numId w:val="0"/>
        </w:numPr>
        <w:rPr>
          <w:b/>
          <w:bCs/>
          <w:sz w:val="32"/>
          <w:szCs w:val="32"/>
        </w:rPr>
      </w:pPr>
      <w:r>
        <w:rPr>
          <w:b/>
          <w:bCs/>
          <w:sz w:val="32"/>
          <w:szCs w:val="32"/>
        </w:rPr>
        <w:lastRenderedPageBreak/>
        <w:t>Chapter- 6</w:t>
      </w:r>
    </w:p>
    <w:p w14:paraId="5A63EB86" w14:textId="77777777" w:rsidR="006E52AB" w:rsidRDefault="00F347D7" w:rsidP="00266582">
      <w:pPr>
        <w:pStyle w:val="ListParagraph0"/>
        <w:numPr>
          <w:ilvl w:val="0"/>
          <w:numId w:val="0"/>
        </w:numPr>
        <w:rPr>
          <w:b/>
          <w:bCs/>
          <w:sz w:val="32"/>
          <w:szCs w:val="32"/>
        </w:rPr>
      </w:pPr>
      <w:r w:rsidRPr="006E52AB">
        <w:rPr>
          <w:b/>
          <w:bCs/>
          <w:sz w:val="32"/>
          <w:szCs w:val="32"/>
        </w:rPr>
        <w:t>Software Test Documentation (STD)</w:t>
      </w:r>
    </w:p>
    <w:p w14:paraId="464F5C5B" w14:textId="77777777" w:rsidR="006E52AB" w:rsidRPr="00266582" w:rsidRDefault="00000000" w:rsidP="00266582">
      <w:pPr>
        <w:pStyle w:val="ListParagraph0"/>
        <w:numPr>
          <w:ilvl w:val="0"/>
          <w:numId w:val="0"/>
        </w:numPr>
        <w:rPr>
          <w:b/>
          <w:bCs/>
        </w:rPr>
      </w:pPr>
      <w:r>
        <w:rPr>
          <w:b/>
          <w:bCs/>
          <w:noProof/>
        </w:rPr>
        <w:pict w14:anchorId="79FFACB8">
          <v:shape id="_x0000_s2061" type="#_x0000_t32" style="position:absolute;left:0;text-align:left;margin-left:-3.8pt;margin-top:9.05pt;width:440.75pt;height:.05pt;z-index:251664384" o:connectortype="straight" strokecolor="#943634" strokeweight="2pt"/>
        </w:pict>
      </w:r>
    </w:p>
    <w:p w14:paraId="6D96DF61" w14:textId="77777777" w:rsidR="00266582" w:rsidRPr="00266582" w:rsidRDefault="00F347D7" w:rsidP="00266582">
      <w:pPr>
        <w:pStyle w:val="ListParagraph0"/>
        <w:numPr>
          <w:ilvl w:val="0"/>
          <w:numId w:val="0"/>
        </w:numPr>
        <w:ind w:left="360" w:hanging="360"/>
        <w:rPr>
          <w:b/>
          <w:bCs/>
          <w:sz w:val="28"/>
          <w:szCs w:val="24"/>
        </w:rPr>
      </w:pPr>
      <w:r w:rsidRPr="00266582">
        <w:rPr>
          <w:b/>
          <w:bCs/>
          <w:sz w:val="28"/>
          <w:szCs w:val="24"/>
        </w:rPr>
        <w:t>6.1 Introduction</w:t>
      </w:r>
    </w:p>
    <w:p w14:paraId="500481A6" w14:textId="77777777" w:rsidR="00266582" w:rsidRPr="00266582" w:rsidRDefault="00F347D7" w:rsidP="00266582">
      <w:pPr>
        <w:pStyle w:val="ListParagraph0"/>
        <w:numPr>
          <w:ilvl w:val="0"/>
          <w:numId w:val="0"/>
        </w:numPr>
      </w:pPr>
      <w:r w:rsidRPr="00266582">
        <w:t>Software Testing ensures that the Krishna’s Lens application functions correctly, meets the requirements, and delivers high-quality performance to users. This chapter elaborates the testing strategy, test plan, execution steps, and verification procedures implemented during development.</w:t>
      </w:r>
    </w:p>
    <w:p w14:paraId="57EEAF6B" w14:textId="77777777" w:rsidR="00266582" w:rsidRPr="00266582" w:rsidRDefault="00F347D7" w:rsidP="00266582">
      <w:pPr>
        <w:pStyle w:val="ListParagraph0"/>
        <w:numPr>
          <w:ilvl w:val="0"/>
          <w:numId w:val="0"/>
        </w:numPr>
      </w:pPr>
      <w:r w:rsidRPr="00266582">
        <w:t>The primary goal of testing is to identify bugs, analyze system behavior under various inputs, and ensure user experience reliability — especially since this is a mental-wellness focused AI application.</w:t>
      </w:r>
    </w:p>
    <w:p w14:paraId="7ACC8E35" w14:textId="77777777" w:rsidR="00266582" w:rsidRPr="00266582" w:rsidRDefault="00266582" w:rsidP="00266582">
      <w:pPr>
        <w:pStyle w:val="ListParagraph0"/>
        <w:numPr>
          <w:ilvl w:val="0"/>
          <w:numId w:val="0"/>
        </w:numPr>
      </w:pPr>
    </w:p>
    <w:p w14:paraId="14788E81" w14:textId="1F6F0AB2" w:rsidR="00266582" w:rsidRPr="00266582" w:rsidRDefault="00F347D7" w:rsidP="00437EF5">
      <w:pPr>
        <w:pStyle w:val="ListParagraph0"/>
        <w:numPr>
          <w:ilvl w:val="0"/>
          <w:numId w:val="0"/>
        </w:numPr>
        <w:rPr>
          <w:b/>
          <w:bCs/>
        </w:rPr>
      </w:pPr>
      <w:r w:rsidRPr="00266582">
        <w:rPr>
          <w:b/>
          <w:bCs/>
        </w:rPr>
        <w:t>6.1.1 System Overview</w:t>
      </w:r>
    </w:p>
    <w:p w14:paraId="6FFF9917" w14:textId="77777777" w:rsidR="00266582" w:rsidRPr="00266582" w:rsidRDefault="00F347D7" w:rsidP="00437EF5">
      <w:pPr>
        <w:pStyle w:val="ListParagraph0"/>
        <w:numPr>
          <w:ilvl w:val="0"/>
          <w:numId w:val="0"/>
        </w:numPr>
      </w:pPr>
      <w:r w:rsidRPr="00266582">
        <w:t xml:space="preserve">The system accepts a user’s real-life concern and generates </w:t>
      </w:r>
      <w:r w:rsidRPr="00266582">
        <w:rPr>
          <w:b/>
          <w:bCs/>
        </w:rPr>
        <w:t>three different perspectives</w:t>
      </w:r>
      <w:r w:rsidRPr="00266582">
        <w:t>:</w:t>
      </w:r>
      <w:r w:rsidRPr="00266582">
        <w:br/>
        <w:t>Emotional</w:t>
      </w:r>
      <w:r>
        <w:t xml:space="preserve">, </w:t>
      </w:r>
      <w:r w:rsidRPr="00266582">
        <w:t>Spiritual</w:t>
      </w:r>
      <w:r w:rsidR="00F10E1B">
        <w:t xml:space="preserve">, </w:t>
      </w:r>
      <w:r w:rsidRPr="00266582">
        <w:t>Strategic</w:t>
      </w:r>
    </w:p>
    <w:p w14:paraId="3BA10A55" w14:textId="77777777" w:rsidR="00266582" w:rsidRPr="00266582" w:rsidRDefault="00F347D7" w:rsidP="00F10E1B">
      <w:pPr>
        <w:pStyle w:val="ListParagraph0"/>
        <w:numPr>
          <w:ilvl w:val="0"/>
          <w:numId w:val="0"/>
        </w:numPr>
      </w:pPr>
      <w:r w:rsidRPr="00266582">
        <w:t>Testing is conducted across different modules:</w:t>
      </w:r>
    </w:p>
    <w:p w14:paraId="2C1625D6" w14:textId="77777777" w:rsidR="00266582" w:rsidRPr="00266582" w:rsidRDefault="00F347D7" w:rsidP="00670C6E">
      <w:pPr>
        <w:pStyle w:val="ListParagraph0"/>
        <w:numPr>
          <w:ilvl w:val="0"/>
          <w:numId w:val="43"/>
        </w:numPr>
      </w:pPr>
      <w:r w:rsidRPr="00266582">
        <w:t>User Login and Registration</w:t>
      </w:r>
    </w:p>
    <w:p w14:paraId="68B65D1B" w14:textId="77777777" w:rsidR="00266582" w:rsidRPr="00266582" w:rsidRDefault="00F347D7" w:rsidP="00670C6E">
      <w:pPr>
        <w:pStyle w:val="ListParagraph0"/>
        <w:numPr>
          <w:ilvl w:val="0"/>
          <w:numId w:val="43"/>
        </w:numPr>
      </w:pPr>
      <w:r w:rsidRPr="00266582">
        <w:t>NLP Text Input Processing</w:t>
      </w:r>
    </w:p>
    <w:p w14:paraId="371EB0E5" w14:textId="77777777" w:rsidR="00266582" w:rsidRPr="00266582" w:rsidRDefault="00F347D7" w:rsidP="00670C6E">
      <w:pPr>
        <w:pStyle w:val="ListParagraph0"/>
        <w:numPr>
          <w:ilvl w:val="0"/>
          <w:numId w:val="43"/>
        </w:numPr>
      </w:pPr>
      <w:r w:rsidRPr="00266582">
        <w:t>AI Perspective Generation</w:t>
      </w:r>
    </w:p>
    <w:p w14:paraId="2F752419" w14:textId="77777777" w:rsidR="00266582" w:rsidRPr="00266582" w:rsidRDefault="00F347D7" w:rsidP="00670C6E">
      <w:pPr>
        <w:pStyle w:val="ListParagraph0"/>
        <w:numPr>
          <w:ilvl w:val="0"/>
          <w:numId w:val="43"/>
        </w:numPr>
      </w:pPr>
      <w:r w:rsidRPr="00266582">
        <w:t>User Query History Retrieval</w:t>
      </w:r>
    </w:p>
    <w:p w14:paraId="3BF6A3EE" w14:textId="77777777" w:rsidR="00266582" w:rsidRPr="00266582" w:rsidRDefault="00F347D7" w:rsidP="00670C6E">
      <w:pPr>
        <w:pStyle w:val="ListParagraph0"/>
        <w:numPr>
          <w:ilvl w:val="0"/>
          <w:numId w:val="43"/>
        </w:numPr>
      </w:pPr>
      <w:r w:rsidRPr="00266582">
        <w:t>Database Communication</w:t>
      </w:r>
    </w:p>
    <w:p w14:paraId="7FFBBAEC" w14:textId="77777777" w:rsidR="00266582" w:rsidRPr="00266582" w:rsidRDefault="00F347D7" w:rsidP="00F10E1B">
      <w:pPr>
        <w:pStyle w:val="ListParagraph0"/>
        <w:numPr>
          <w:ilvl w:val="0"/>
          <w:numId w:val="0"/>
        </w:numPr>
      </w:pPr>
      <w:r w:rsidRPr="00266582">
        <w:t>The overall objective is to ensure a secure, error-free, and psychologically safe user experience.</w:t>
      </w:r>
    </w:p>
    <w:p w14:paraId="773EEB4A" w14:textId="77777777" w:rsidR="00266582" w:rsidRDefault="00266582" w:rsidP="00F10E1B">
      <w:pPr>
        <w:pStyle w:val="ListParagraph0"/>
        <w:numPr>
          <w:ilvl w:val="0"/>
          <w:numId w:val="0"/>
        </w:numPr>
      </w:pPr>
    </w:p>
    <w:p w14:paraId="43D563F4" w14:textId="77777777" w:rsidR="00F10E1B" w:rsidRDefault="00F10E1B" w:rsidP="00F10E1B">
      <w:pPr>
        <w:pStyle w:val="ListParagraph0"/>
        <w:numPr>
          <w:ilvl w:val="0"/>
          <w:numId w:val="0"/>
        </w:numPr>
      </w:pPr>
    </w:p>
    <w:p w14:paraId="6C685B09" w14:textId="77777777" w:rsidR="00F10E1B" w:rsidRDefault="00F10E1B" w:rsidP="00F10E1B">
      <w:pPr>
        <w:pStyle w:val="ListParagraph0"/>
        <w:numPr>
          <w:ilvl w:val="0"/>
          <w:numId w:val="0"/>
        </w:numPr>
      </w:pPr>
    </w:p>
    <w:p w14:paraId="7A794879" w14:textId="77777777" w:rsidR="00F10E1B" w:rsidRDefault="00F10E1B" w:rsidP="00F10E1B">
      <w:pPr>
        <w:pStyle w:val="ListParagraph0"/>
        <w:numPr>
          <w:ilvl w:val="0"/>
          <w:numId w:val="0"/>
        </w:numPr>
      </w:pPr>
    </w:p>
    <w:p w14:paraId="19DE52DB" w14:textId="77777777" w:rsidR="00F10E1B" w:rsidRDefault="00F10E1B" w:rsidP="00F10E1B">
      <w:pPr>
        <w:pStyle w:val="ListParagraph0"/>
        <w:numPr>
          <w:ilvl w:val="0"/>
          <w:numId w:val="0"/>
        </w:numPr>
      </w:pPr>
    </w:p>
    <w:p w14:paraId="011D49A5" w14:textId="77777777" w:rsidR="00F10E1B" w:rsidRDefault="00F10E1B" w:rsidP="00F10E1B">
      <w:pPr>
        <w:pStyle w:val="ListParagraph0"/>
        <w:numPr>
          <w:ilvl w:val="0"/>
          <w:numId w:val="0"/>
        </w:numPr>
      </w:pPr>
    </w:p>
    <w:p w14:paraId="7A1A77CF" w14:textId="77777777" w:rsidR="006E52AB" w:rsidRPr="00266582" w:rsidRDefault="006E52AB" w:rsidP="00F10E1B">
      <w:pPr>
        <w:pStyle w:val="ListParagraph0"/>
        <w:numPr>
          <w:ilvl w:val="0"/>
          <w:numId w:val="0"/>
        </w:numPr>
      </w:pPr>
    </w:p>
    <w:p w14:paraId="64734BA4" w14:textId="77777777" w:rsidR="00266582" w:rsidRPr="00266582" w:rsidRDefault="00F347D7" w:rsidP="00437EF5">
      <w:pPr>
        <w:pStyle w:val="ListParagraph0"/>
        <w:numPr>
          <w:ilvl w:val="0"/>
          <w:numId w:val="0"/>
        </w:numPr>
        <w:rPr>
          <w:b/>
          <w:bCs/>
        </w:rPr>
      </w:pPr>
      <w:r w:rsidRPr="00266582">
        <w:rPr>
          <w:b/>
          <w:bCs/>
        </w:rPr>
        <w:lastRenderedPageBreak/>
        <w:t>6.1.2 Test Approach</w:t>
      </w:r>
    </w:p>
    <w:p w14:paraId="3629ADC4" w14:textId="77777777" w:rsidR="00266582" w:rsidRDefault="00F347D7" w:rsidP="00F10E1B">
      <w:pPr>
        <w:pStyle w:val="ListParagraph0"/>
        <w:numPr>
          <w:ilvl w:val="0"/>
          <w:numId w:val="0"/>
        </w:numPr>
      </w:pPr>
      <w:r w:rsidRPr="00266582">
        <w:t xml:space="preserve">A combination of </w:t>
      </w:r>
      <w:r w:rsidRPr="00266582">
        <w:rPr>
          <w:b/>
          <w:bCs/>
        </w:rPr>
        <w:t>Manual</w:t>
      </w:r>
      <w:r w:rsidRPr="00266582">
        <w:t xml:space="preserve"> and </w:t>
      </w:r>
      <w:r w:rsidRPr="00266582">
        <w:rPr>
          <w:b/>
          <w:bCs/>
        </w:rPr>
        <w:t>Automated</w:t>
      </w:r>
      <w:r w:rsidRPr="00266582">
        <w:t xml:space="preserve"> testing is used: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5378"/>
      </w:tblGrid>
      <w:tr w:rsidR="00164DB9" w14:paraId="4F3FD56A" w14:textId="77777777" w:rsidTr="00962F16">
        <w:trPr>
          <w:trHeight w:val="431"/>
          <w:jc w:val="center"/>
        </w:trPr>
        <w:tc>
          <w:tcPr>
            <w:tcW w:w="0" w:type="auto"/>
            <w:hideMark/>
          </w:tcPr>
          <w:p w14:paraId="77FC1436" w14:textId="77777777" w:rsidR="00F10E1B" w:rsidRPr="00AC613A" w:rsidRDefault="00F347D7" w:rsidP="00AC613A">
            <w:pPr>
              <w:pStyle w:val="ListParagraph0"/>
              <w:numPr>
                <w:ilvl w:val="0"/>
                <w:numId w:val="0"/>
              </w:numPr>
              <w:ind w:left="900"/>
              <w:rPr>
                <w:b/>
                <w:bCs/>
              </w:rPr>
            </w:pPr>
            <w:r w:rsidRPr="00AC613A">
              <w:rPr>
                <w:b/>
                <w:bCs/>
              </w:rPr>
              <w:t>Type</w:t>
            </w:r>
          </w:p>
        </w:tc>
        <w:tc>
          <w:tcPr>
            <w:tcW w:w="0" w:type="auto"/>
            <w:hideMark/>
          </w:tcPr>
          <w:p w14:paraId="1CA05DEC" w14:textId="77777777" w:rsidR="00F10E1B" w:rsidRPr="00266582" w:rsidRDefault="00F347D7" w:rsidP="00AC613A">
            <w:pPr>
              <w:pStyle w:val="ListParagraph0"/>
              <w:numPr>
                <w:ilvl w:val="0"/>
                <w:numId w:val="0"/>
              </w:numPr>
              <w:ind w:left="900"/>
              <w:rPr>
                <w:b/>
                <w:bCs/>
              </w:rPr>
            </w:pPr>
            <w:r w:rsidRPr="00266582">
              <w:rPr>
                <w:b/>
                <w:bCs/>
              </w:rPr>
              <w:t>Purpose</w:t>
            </w:r>
          </w:p>
        </w:tc>
      </w:tr>
      <w:tr w:rsidR="00164DB9" w14:paraId="5454A1AD" w14:textId="77777777" w:rsidTr="00437EF5">
        <w:trPr>
          <w:jc w:val="center"/>
        </w:trPr>
        <w:tc>
          <w:tcPr>
            <w:tcW w:w="0" w:type="auto"/>
            <w:hideMark/>
          </w:tcPr>
          <w:p w14:paraId="5EEB2390" w14:textId="77777777" w:rsidR="00F10E1B" w:rsidRPr="00266582" w:rsidRDefault="00F347D7" w:rsidP="00AC613A">
            <w:pPr>
              <w:pStyle w:val="ListParagraph0"/>
              <w:numPr>
                <w:ilvl w:val="0"/>
                <w:numId w:val="0"/>
              </w:numPr>
              <w:ind w:left="900"/>
            </w:pPr>
            <w:r w:rsidRPr="00266582">
              <w:t>Black-box Testing</w:t>
            </w:r>
          </w:p>
        </w:tc>
        <w:tc>
          <w:tcPr>
            <w:tcW w:w="0" w:type="auto"/>
            <w:hideMark/>
          </w:tcPr>
          <w:p w14:paraId="7DC04644" w14:textId="77777777" w:rsidR="00F10E1B" w:rsidRPr="00266582" w:rsidRDefault="00F347D7" w:rsidP="00962F16">
            <w:pPr>
              <w:pStyle w:val="ListParagraph0"/>
              <w:numPr>
                <w:ilvl w:val="0"/>
                <w:numId w:val="0"/>
              </w:numPr>
              <w:ind w:left="720"/>
              <w:jc w:val="center"/>
            </w:pPr>
            <w:r w:rsidRPr="00266582">
              <w:t>Functional testing of input/output correctness</w:t>
            </w:r>
          </w:p>
        </w:tc>
      </w:tr>
      <w:tr w:rsidR="00164DB9" w14:paraId="6B392DA2" w14:textId="77777777" w:rsidTr="00437EF5">
        <w:trPr>
          <w:jc w:val="center"/>
        </w:trPr>
        <w:tc>
          <w:tcPr>
            <w:tcW w:w="0" w:type="auto"/>
            <w:hideMark/>
          </w:tcPr>
          <w:p w14:paraId="4DCB572B" w14:textId="77777777" w:rsidR="00F10E1B" w:rsidRPr="00266582" w:rsidRDefault="00F347D7" w:rsidP="00AC613A">
            <w:pPr>
              <w:pStyle w:val="ListParagraph0"/>
              <w:numPr>
                <w:ilvl w:val="0"/>
                <w:numId w:val="0"/>
              </w:numPr>
              <w:ind w:left="900"/>
            </w:pPr>
            <w:r w:rsidRPr="00266582">
              <w:t>White-box Testing</w:t>
            </w:r>
          </w:p>
        </w:tc>
        <w:tc>
          <w:tcPr>
            <w:tcW w:w="0" w:type="auto"/>
            <w:hideMark/>
          </w:tcPr>
          <w:p w14:paraId="0CDBE6FD" w14:textId="77777777" w:rsidR="00F10E1B" w:rsidRPr="00266582" w:rsidRDefault="00F347D7" w:rsidP="00AC613A">
            <w:pPr>
              <w:pStyle w:val="ListParagraph0"/>
              <w:numPr>
                <w:ilvl w:val="0"/>
                <w:numId w:val="0"/>
              </w:numPr>
              <w:ind w:left="900"/>
            </w:pPr>
            <w:r w:rsidRPr="00266582">
              <w:t>Internal logic and unit testing</w:t>
            </w:r>
          </w:p>
        </w:tc>
      </w:tr>
      <w:tr w:rsidR="00164DB9" w14:paraId="61BAD29D" w14:textId="77777777" w:rsidTr="00437EF5">
        <w:trPr>
          <w:jc w:val="center"/>
        </w:trPr>
        <w:tc>
          <w:tcPr>
            <w:tcW w:w="0" w:type="auto"/>
            <w:hideMark/>
          </w:tcPr>
          <w:p w14:paraId="0B9882C3" w14:textId="77777777" w:rsidR="00F10E1B" w:rsidRPr="00266582" w:rsidRDefault="00F347D7" w:rsidP="00AC613A">
            <w:pPr>
              <w:pStyle w:val="ListParagraph0"/>
              <w:numPr>
                <w:ilvl w:val="0"/>
                <w:numId w:val="0"/>
              </w:numPr>
              <w:ind w:left="900"/>
            </w:pPr>
            <w:r w:rsidRPr="00266582">
              <w:t>Regression Testing</w:t>
            </w:r>
          </w:p>
        </w:tc>
        <w:tc>
          <w:tcPr>
            <w:tcW w:w="0" w:type="auto"/>
            <w:hideMark/>
          </w:tcPr>
          <w:p w14:paraId="74DD1D52" w14:textId="77777777" w:rsidR="00F10E1B" w:rsidRPr="00266582" w:rsidRDefault="00F347D7" w:rsidP="00AC613A">
            <w:pPr>
              <w:pStyle w:val="ListParagraph0"/>
              <w:numPr>
                <w:ilvl w:val="0"/>
                <w:numId w:val="0"/>
              </w:numPr>
              <w:ind w:left="900"/>
            </w:pPr>
            <w:r w:rsidRPr="00266582">
              <w:t>Ensure changes don't break existing features</w:t>
            </w:r>
          </w:p>
        </w:tc>
      </w:tr>
      <w:tr w:rsidR="00164DB9" w14:paraId="4F130D54" w14:textId="77777777" w:rsidTr="00437EF5">
        <w:trPr>
          <w:jc w:val="center"/>
        </w:trPr>
        <w:tc>
          <w:tcPr>
            <w:tcW w:w="0" w:type="auto"/>
            <w:hideMark/>
          </w:tcPr>
          <w:p w14:paraId="572ECCBE" w14:textId="77777777" w:rsidR="00F10E1B" w:rsidRPr="00266582" w:rsidRDefault="00F347D7" w:rsidP="00AC613A">
            <w:pPr>
              <w:pStyle w:val="ListParagraph0"/>
              <w:numPr>
                <w:ilvl w:val="0"/>
                <w:numId w:val="0"/>
              </w:numPr>
              <w:ind w:left="900"/>
            </w:pPr>
            <w:r w:rsidRPr="00266582">
              <w:t>Usability Testing</w:t>
            </w:r>
          </w:p>
        </w:tc>
        <w:tc>
          <w:tcPr>
            <w:tcW w:w="0" w:type="auto"/>
            <w:hideMark/>
          </w:tcPr>
          <w:p w14:paraId="39716A98" w14:textId="77777777" w:rsidR="00F10E1B" w:rsidRPr="00266582" w:rsidRDefault="00F347D7" w:rsidP="00AC613A">
            <w:pPr>
              <w:pStyle w:val="ListParagraph0"/>
              <w:numPr>
                <w:ilvl w:val="0"/>
                <w:numId w:val="0"/>
              </w:numPr>
              <w:ind w:left="900"/>
            </w:pPr>
            <w:r w:rsidRPr="00266582">
              <w:t>Validate user experience &amp; comfort</w:t>
            </w:r>
          </w:p>
        </w:tc>
      </w:tr>
      <w:tr w:rsidR="00164DB9" w14:paraId="31DAC818" w14:textId="77777777" w:rsidTr="00437EF5">
        <w:trPr>
          <w:jc w:val="center"/>
        </w:trPr>
        <w:tc>
          <w:tcPr>
            <w:tcW w:w="0" w:type="auto"/>
            <w:hideMark/>
          </w:tcPr>
          <w:p w14:paraId="28F32DA1" w14:textId="77777777" w:rsidR="00F10E1B" w:rsidRPr="00266582" w:rsidRDefault="00F347D7" w:rsidP="00AC613A">
            <w:pPr>
              <w:pStyle w:val="ListParagraph0"/>
              <w:numPr>
                <w:ilvl w:val="0"/>
                <w:numId w:val="0"/>
              </w:numPr>
              <w:ind w:left="900"/>
            </w:pPr>
            <w:r w:rsidRPr="00266582">
              <w:t>Compatibility Testing</w:t>
            </w:r>
          </w:p>
        </w:tc>
        <w:tc>
          <w:tcPr>
            <w:tcW w:w="0" w:type="auto"/>
            <w:hideMark/>
          </w:tcPr>
          <w:p w14:paraId="142A325D" w14:textId="77777777" w:rsidR="00F10E1B" w:rsidRPr="00266582" w:rsidRDefault="00F347D7" w:rsidP="00AC613A">
            <w:pPr>
              <w:pStyle w:val="ListParagraph0"/>
              <w:numPr>
                <w:ilvl w:val="0"/>
                <w:numId w:val="0"/>
              </w:numPr>
              <w:ind w:left="900"/>
            </w:pPr>
            <w:r w:rsidRPr="00266582">
              <w:t>Check UI on various screen sizes &amp; devices</w:t>
            </w:r>
          </w:p>
        </w:tc>
      </w:tr>
    </w:tbl>
    <w:p w14:paraId="313AFDF0" w14:textId="69E7E76E" w:rsidR="00266582" w:rsidRPr="002A7A29" w:rsidRDefault="00C46F05" w:rsidP="00C46F05">
      <w:pPr>
        <w:pStyle w:val="ListParagraph0"/>
        <w:numPr>
          <w:ilvl w:val="0"/>
          <w:numId w:val="0"/>
        </w:numPr>
        <w:jc w:val="center"/>
        <w:rPr>
          <w:b/>
          <w:bCs/>
          <w:sz w:val="20"/>
          <w:szCs w:val="18"/>
        </w:rPr>
      </w:pPr>
      <w:r w:rsidRPr="002A7A29">
        <w:rPr>
          <w:b/>
          <w:bCs/>
          <w:sz w:val="20"/>
          <w:szCs w:val="18"/>
        </w:rPr>
        <w:t xml:space="preserve">Table </w:t>
      </w:r>
      <w:r w:rsidR="00E70ADA" w:rsidRPr="002A7A29">
        <w:rPr>
          <w:b/>
          <w:bCs/>
          <w:sz w:val="20"/>
          <w:szCs w:val="18"/>
        </w:rPr>
        <w:t>–</w:t>
      </w:r>
      <w:r w:rsidRPr="002A7A29">
        <w:rPr>
          <w:b/>
          <w:bCs/>
          <w:sz w:val="20"/>
          <w:szCs w:val="18"/>
        </w:rPr>
        <w:t xml:space="preserve"> </w:t>
      </w:r>
      <w:r w:rsidR="00E70ADA" w:rsidRPr="002A7A29">
        <w:rPr>
          <w:b/>
          <w:bCs/>
          <w:sz w:val="20"/>
          <w:szCs w:val="18"/>
        </w:rPr>
        <w:t>6.1</w:t>
      </w:r>
      <w:r w:rsidR="001A636B">
        <w:rPr>
          <w:b/>
          <w:bCs/>
          <w:sz w:val="20"/>
          <w:szCs w:val="18"/>
        </w:rPr>
        <w:t xml:space="preserve"> : Test Approach</w:t>
      </w:r>
    </w:p>
    <w:p w14:paraId="3F2CA306" w14:textId="77777777" w:rsidR="00266582" w:rsidRPr="00266582" w:rsidRDefault="00F347D7" w:rsidP="00437EF5">
      <w:pPr>
        <w:pStyle w:val="ListParagraph0"/>
        <w:numPr>
          <w:ilvl w:val="0"/>
          <w:numId w:val="0"/>
        </w:numPr>
        <w:rPr>
          <w:b/>
          <w:bCs/>
        </w:rPr>
      </w:pPr>
      <w:r w:rsidRPr="00266582">
        <w:rPr>
          <w:b/>
          <w:bCs/>
        </w:rPr>
        <w:t>6.1.3 Testing Objectives</w:t>
      </w:r>
    </w:p>
    <w:p w14:paraId="2E76F7EB" w14:textId="77777777" w:rsidR="00266582" w:rsidRPr="00266582" w:rsidRDefault="00F347D7" w:rsidP="006E52AB">
      <w:pPr>
        <w:pStyle w:val="ListParagraph0"/>
        <w:numPr>
          <w:ilvl w:val="0"/>
          <w:numId w:val="0"/>
        </w:numPr>
      </w:pPr>
      <w:r w:rsidRPr="00266582">
        <w:t>Testing objectives include:</w:t>
      </w:r>
    </w:p>
    <w:p w14:paraId="2511CAF0" w14:textId="064E3563" w:rsidR="006E52AB" w:rsidRDefault="00266582" w:rsidP="00670C6E">
      <w:pPr>
        <w:pStyle w:val="ListParagraph0"/>
        <w:numPr>
          <w:ilvl w:val="0"/>
          <w:numId w:val="44"/>
        </w:numPr>
      </w:pPr>
      <w:r w:rsidRPr="00266582">
        <w:t>Verify core functionalities (auth, query input, outp</w:t>
      </w:r>
      <w:r w:rsidR="00DF3A8A">
        <w:t>w</w:t>
      </w:r>
      <w:r w:rsidRPr="00266582">
        <w:t>ut)</w:t>
      </w:r>
    </w:p>
    <w:p w14:paraId="36A3277D" w14:textId="77777777" w:rsidR="006E52AB" w:rsidRDefault="00266582" w:rsidP="00670C6E">
      <w:pPr>
        <w:pStyle w:val="ListParagraph0"/>
        <w:numPr>
          <w:ilvl w:val="0"/>
          <w:numId w:val="44"/>
        </w:numPr>
      </w:pPr>
      <w:r w:rsidRPr="00266582">
        <w:t>Ensure emotional safety of responses</w:t>
      </w:r>
    </w:p>
    <w:p w14:paraId="2C2EB922" w14:textId="77777777" w:rsidR="006E52AB" w:rsidRDefault="00266582" w:rsidP="00670C6E">
      <w:pPr>
        <w:pStyle w:val="ListParagraph0"/>
        <w:numPr>
          <w:ilvl w:val="0"/>
          <w:numId w:val="44"/>
        </w:numPr>
      </w:pPr>
      <w:r w:rsidRPr="00266582">
        <w:t>Validate text processing and perspective generation accuracy</w:t>
      </w:r>
    </w:p>
    <w:p w14:paraId="17811536" w14:textId="77777777" w:rsidR="006E52AB" w:rsidRDefault="00266582" w:rsidP="00670C6E">
      <w:pPr>
        <w:pStyle w:val="ListParagraph0"/>
        <w:numPr>
          <w:ilvl w:val="0"/>
          <w:numId w:val="44"/>
        </w:numPr>
      </w:pPr>
      <w:r w:rsidRPr="00266582">
        <w:t>Confirm proper storage and retrieval from database</w:t>
      </w:r>
    </w:p>
    <w:p w14:paraId="74B73996" w14:textId="76DD1514" w:rsidR="00266582" w:rsidRPr="00266582" w:rsidRDefault="00F347D7" w:rsidP="00962F16">
      <w:pPr>
        <w:pStyle w:val="ListParagraph0"/>
        <w:numPr>
          <w:ilvl w:val="0"/>
          <w:numId w:val="44"/>
        </w:numPr>
      </w:pPr>
      <w:r w:rsidRPr="00266582">
        <w:t>Maintain high user satisfaction &amp; minimal latency</w:t>
      </w:r>
    </w:p>
    <w:p w14:paraId="342916E5" w14:textId="77777777" w:rsidR="00266582" w:rsidRPr="00266582" w:rsidRDefault="00F347D7" w:rsidP="00437EF5">
      <w:pPr>
        <w:pStyle w:val="ListParagraph0"/>
        <w:numPr>
          <w:ilvl w:val="0"/>
          <w:numId w:val="0"/>
        </w:numPr>
        <w:rPr>
          <w:b/>
          <w:bCs/>
          <w:sz w:val="28"/>
          <w:szCs w:val="24"/>
        </w:rPr>
      </w:pPr>
      <w:r w:rsidRPr="00266582">
        <w:rPr>
          <w:b/>
          <w:bCs/>
          <w:sz w:val="28"/>
          <w:szCs w:val="24"/>
        </w:rPr>
        <w:t>6.2 Test Plan</w:t>
      </w:r>
    </w:p>
    <w:p w14:paraId="27601C25" w14:textId="77777777" w:rsidR="00266582" w:rsidRPr="00266582" w:rsidRDefault="00F347D7" w:rsidP="00F10E1B">
      <w:pPr>
        <w:pStyle w:val="ListParagraph0"/>
        <w:numPr>
          <w:ilvl w:val="0"/>
          <w:numId w:val="0"/>
        </w:numPr>
      </w:pPr>
      <w:r w:rsidRPr="00266582">
        <w:t>Testing is conducted at different levels to ensure full software coverage.</w:t>
      </w:r>
    </w:p>
    <w:p w14:paraId="2D247FD3" w14:textId="77777777" w:rsidR="00266582" w:rsidRDefault="00F347D7" w:rsidP="00437EF5">
      <w:pPr>
        <w:pStyle w:val="ListParagraph0"/>
        <w:numPr>
          <w:ilvl w:val="0"/>
          <w:numId w:val="0"/>
        </w:numPr>
        <w:rPr>
          <w:b/>
          <w:bCs/>
        </w:rPr>
      </w:pPr>
      <w:r w:rsidRPr="00266582">
        <w:rPr>
          <w:b/>
          <w:bCs/>
        </w:rPr>
        <w:t>6.2.1 Features to be Tested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5845"/>
      </w:tblGrid>
      <w:tr w:rsidR="00164DB9" w14:paraId="674752C2" w14:textId="77777777" w:rsidTr="00437EF5">
        <w:trPr>
          <w:jc w:val="center"/>
        </w:trPr>
        <w:tc>
          <w:tcPr>
            <w:tcW w:w="2785" w:type="dxa"/>
            <w:hideMark/>
          </w:tcPr>
          <w:p w14:paraId="6C4886F5" w14:textId="77777777" w:rsidR="00F10E1B" w:rsidRPr="00AC613A" w:rsidRDefault="00F347D7" w:rsidP="00AC613A">
            <w:pPr>
              <w:pStyle w:val="ListParagraph0"/>
              <w:numPr>
                <w:ilvl w:val="0"/>
                <w:numId w:val="0"/>
              </w:numPr>
              <w:ind w:left="900"/>
              <w:rPr>
                <w:b/>
                <w:bCs/>
              </w:rPr>
            </w:pPr>
            <w:r w:rsidRPr="00AC613A">
              <w:rPr>
                <w:b/>
                <w:bCs/>
              </w:rPr>
              <w:t>Feature</w:t>
            </w:r>
          </w:p>
        </w:tc>
        <w:tc>
          <w:tcPr>
            <w:tcW w:w="5845" w:type="dxa"/>
            <w:hideMark/>
          </w:tcPr>
          <w:p w14:paraId="356E65E2" w14:textId="77777777" w:rsidR="00F10E1B" w:rsidRPr="00266582" w:rsidRDefault="00F347D7" w:rsidP="00AC613A">
            <w:pPr>
              <w:pStyle w:val="ListParagraph0"/>
              <w:numPr>
                <w:ilvl w:val="0"/>
                <w:numId w:val="0"/>
              </w:numPr>
              <w:ind w:left="900"/>
              <w:rPr>
                <w:b/>
                <w:bCs/>
              </w:rPr>
            </w:pPr>
            <w:r w:rsidRPr="00266582">
              <w:rPr>
                <w:b/>
                <w:bCs/>
              </w:rPr>
              <w:t>Test Scope</w:t>
            </w:r>
          </w:p>
        </w:tc>
      </w:tr>
      <w:tr w:rsidR="00164DB9" w14:paraId="1EF4D44A" w14:textId="77777777" w:rsidTr="00437EF5">
        <w:trPr>
          <w:jc w:val="center"/>
        </w:trPr>
        <w:tc>
          <w:tcPr>
            <w:tcW w:w="2785" w:type="dxa"/>
            <w:hideMark/>
          </w:tcPr>
          <w:p w14:paraId="363EDD81" w14:textId="77777777" w:rsidR="00F10E1B" w:rsidRPr="00266582" w:rsidRDefault="00F347D7" w:rsidP="00437EF5">
            <w:pPr>
              <w:pStyle w:val="ListParagraph0"/>
              <w:numPr>
                <w:ilvl w:val="0"/>
                <w:numId w:val="0"/>
              </w:numPr>
              <w:ind w:left="330"/>
            </w:pPr>
            <w:r w:rsidRPr="00266582">
              <w:t>User Authentication</w:t>
            </w:r>
          </w:p>
        </w:tc>
        <w:tc>
          <w:tcPr>
            <w:tcW w:w="5845" w:type="dxa"/>
            <w:hideMark/>
          </w:tcPr>
          <w:p w14:paraId="24C46F76" w14:textId="77777777" w:rsidR="00F10E1B" w:rsidRPr="00266582" w:rsidRDefault="00F347D7" w:rsidP="00437EF5">
            <w:pPr>
              <w:pStyle w:val="ListParagraph0"/>
              <w:numPr>
                <w:ilvl w:val="0"/>
                <w:numId w:val="0"/>
              </w:numPr>
              <w:ind w:left="991" w:hanging="540"/>
            </w:pPr>
            <w:r w:rsidRPr="00266582">
              <w:t>Login/Register functionality, password validation</w:t>
            </w:r>
          </w:p>
        </w:tc>
      </w:tr>
      <w:tr w:rsidR="00164DB9" w14:paraId="0846EA11" w14:textId="77777777" w:rsidTr="00437EF5">
        <w:trPr>
          <w:jc w:val="center"/>
        </w:trPr>
        <w:tc>
          <w:tcPr>
            <w:tcW w:w="2785" w:type="dxa"/>
            <w:hideMark/>
          </w:tcPr>
          <w:p w14:paraId="3180ED3B" w14:textId="77777777" w:rsidR="00F10E1B" w:rsidRPr="00266582" w:rsidRDefault="00F347D7" w:rsidP="00437EF5">
            <w:pPr>
              <w:pStyle w:val="ListParagraph0"/>
              <w:numPr>
                <w:ilvl w:val="0"/>
                <w:numId w:val="0"/>
              </w:numPr>
              <w:ind w:left="330"/>
            </w:pPr>
            <w:r w:rsidRPr="00266582">
              <w:t>Data Input System</w:t>
            </w:r>
          </w:p>
        </w:tc>
        <w:tc>
          <w:tcPr>
            <w:tcW w:w="5845" w:type="dxa"/>
            <w:hideMark/>
          </w:tcPr>
          <w:p w14:paraId="3A19BBD0" w14:textId="77777777" w:rsidR="00F10E1B" w:rsidRPr="00266582" w:rsidRDefault="00F347D7" w:rsidP="00437EF5">
            <w:pPr>
              <w:pStyle w:val="ListParagraph0"/>
              <w:numPr>
                <w:ilvl w:val="0"/>
                <w:numId w:val="0"/>
              </w:numPr>
              <w:ind w:left="900" w:hanging="494"/>
            </w:pPr>
            <w:r w:rsidRPr="00266582">
              <w:t>Accepting and validating user problems</w:t>
            </w:r>
          </w:p>
        </w:tc>
      </w:tr>
      <w:tr w:rsidR="00164DB9" w14:paraId="6C423DA1" w14:textId="77777777" w:rsidTr="00437EF5">
        <w:trPr>
          <w:jc w:val="center"/>
        </w:trPr>
        <w:tc>
          <w:tcPr>
            <w:tcW w:w="2785" w:type="dxa"/>
            <w:hideMark/>
          </w:tcPr>
          <w:p w14:paraId="238E36F0" w14:textId="77777777" w:rsidR="00F10E1B" w:rsidRPr="00266582" w:rsidRDefault="00F347D7" w:rsidP="00437EF5">
            <w:pPr>
              <w:pStyle w:val="ListParagraph0"/>
              <w:numPr>
                <w:ilvl w:val="0"/>
                <w:numId w:val="0"/>
              </w:numPr>
              <w:ind w:left="330"/>
            </w:pPr>
            <w:r w:rsidRPr="00266582">
              <w:t>NLP &amp; AI Processing</w:t>
            </w:r>
          </w:p>
        </w:tc>
        <w:tc>
          <w:tcPr>
            <w:tcW w:w="5845" w:type="dxa"/>
            <w:hideMark/>
          </w:tcPr>
          <w:p w14:paraId="21DE67D6" w14:textId="673EC821" w:rsidR="00F10E1B" w:rsidRPr="00266582" w:rsidRDefault="00F347D7" w:rsidP="00962F16">
            <w:pPr>
              <w:pStyle w:val="ListParagraph0"/>
              <w:numPr>
                <w:ilvl w:val="0"/>
                <w:numId w:val="0"/>
              </w:numPr>
              <w:jc w:val="center"/>
            </w:pPr>
            <w:r w:rsidRPr="00266582">
              <w:t xml:space="preserve">Accuracy of processed </w:t>
            </w:r>
            <w:r w:rsidR="00962F16">
              <w:t>3 Lens</w:t>
            </w:r>
            <w:r w:rsidRPr="00266582">
              <w:t xml:space="preserve"> outputs</w:t>
            </w:r>
          </w:p>
        </w:tc>
      </w:tr>
      <w:tr w:rsidR="00164DB9" w14:paraId="55AAE0DC" w14:textId="77777777" w:rsidTr="00437EF5">
        <w:trPr>
          <w:jc w:val="center"/>
        </w:trPr>
        <w:tc>
          <w:tcPr>
            <w:tcW w:w="2785" w:type="dxa"/>
            <w:hideMark/>
          </w:tcPr>
          <w:p w14:paraId="44432EDE" w14:textId="77777777" w:rsidR="00F10E1B" w:rsidRPr="00266582" w:rsidRDefault="00F347D7" w:rsidP="00437EF5">
            <w:pPr>
              <w:pStyle w:val="ListParagraph0"/>
              <w:numPr>
                <w:ilvl w:val="0"/>
                <w:numId w:val="0"/>
              </w:numPr>
              <w:ind w:left="342"/>
            </w:pPr>
            <w:r w:rsidRPr="00266582">
              <w:t>Response Display UI</w:t>
            </w:r>
          </w:p>
        </w:tc>
        <w:tc>
          <w:tcPr>
            <w:tcW w:w="5845" w:type="dxa"/>
            <w:hideMark/>
          </w:tcPr>
          <w:p w14:paraId="6069CB58" w14:textId="77777777" w:rsidR="00F10E1B" w:rsidRPr="00266582" w:rsidRDefault="00F347D7" w:rsidP="00437EF5">
            <w:pPr>
              <w:pStyle w:val="ListParagraph0"/>
              <w:numPr>
                <w:ilvl w:val="0"/>
                <w:numId w:val="0"/>
              </w:numPr>
              <w:ind w:left="426"/>
            </w:pPr>
            <w:r w:rsidRPr="00266582">
              <w:t>Correctness of results and readability</w:t>
            </w:r>
          </w:p>
        </w:tc>
      </w:tr>
      <w:tr w:rsidR="00164DB9" w14:paraId="48B270BB" w14:textId="77777777" w:rsidTr="00437EF5">
        <w:trPr>
          <w:jc w:val="center"/>
        </w:trPr>
        <w:tc>
          <w:tcPr>
            <w:tcW w:w="2785" w:type="dxa"/>
            <w:hideMark/>
          </w:tcPr>
          <w:p w14:paraId="1781355C" w14:textId="77777777" w:rsidR="00F10E1B" w:rsidRPr="00266582" w:rsidRDefault="00F347D7" w:rsidP="00437EF5">
            <w:pPr>
              <w:pStyle w:val="ListParagraph0"/>
              <w:numPr>
                <w:ilvl w:val="0"/>
                <w:numId w:val="0"/>
              </w:numPr>
              <w:ind w:left="342"/>
            </w:pPr>
            <w:r w:rsidRPr="00266582">
              <w:t>Query History</w:t>
            </w:r>
          </w:p>
        </w:tc>
        <w:tc>
          <w:tcPr>
            <w:tcW w:w="5845" w:type="dxa"/>
            <w:hideMark/>
          </w:tcPr>
          <w:p w14:paraId="52E8D14E" w14:textId="77777777" w:rsidR="00F10E1B" w:rsidRPr="00266582" w:rsidRDefault="00F347D7" w:rsidP="00437EF5">
            <w:pPr>
              <w:pStyle w:val="ListParagraph0"/>
              <w:numPr>
                <w:ilvl w:val="0"/>
                <w:numId w:val="0"/>
              </w:numPr>
              <w:ind w:left="426"/>
            </w:pPr>
            <w:r w:rsidRPr="00266582">
              <w:t>Retrieval, sorting and deletion of records</w:t>
            </w:r>
          </w:p>
        </w:tc>
      </w:tr>
      <w:tr w:rsidR="00164DB9" w14:paraId="6938C60A" w14:textId="77777777" w:rsidTr="00437EF5">
        <w:trPr>
          <w:jc w:val="center"/>
        </w:trPr>
        <w:tc>
          <w:tcPr>
            <w:tcW w:w="2785" w:type="dxa"/>
            <w:hideMark/>
          </w:tcPr>
          <w:p w14:paraId="009B9625" w14:textId="77777777" w:rsidR="00F10E1B" w:rsidRPr="00266582" w:rsidRDefault="00F347D7" w:rsidP="00437EF5">
            <w:pPr>
              <w:pStyle w:val="ListParagraph0"/>
              <w:numPr>
                <w:ilvl w:val="0"/>
                <w:numId w:val="0"/>
              </w:numPr>
              <w:ind w:left="342"/>
            </w:pPr>
            <w:r w:rsidRPr="00266582">
              <w:t>Database Connectivity</w:t>
            </w:r>
          </w:p>
        </w:tc>
        <w:tc>
          <w:tcPr>
            <w:tcW w:w="5845" w:type="dxa"/>
            <w:hideMark/>
          </w:tcPr>
          <w:p w14:paraId="6BDBC59B" w14:textId="77777777" w:rsidR="00F10E1B" w:rsidRPr="00266582" w:rsidRDefault="00F347D7" w:rsidP="00437EF5">
            <w:pPr>
              <w:pStyle w:val="ListParagraph0"/>
              <w:numPr>
                <w:ilvl w:val="0"/>
                <w:numId w:val="0"/>
              </w:numPr>
              <w:ind w:left="426"/>
            </w:pPr>
            <w:r w:rsidRPr="00266582">
              <w:t>Secure CRUD operations</w:t>
            </w:r>
          </w:p>
        </w:tc>
      </w:tr>
    </w:tbl>
    <w:p w14:paraId="3EA58354" w14:textId="4C216A13" w:rsidR="00C46F05" w:rsidRPr="002A7A29" w:rsidRDefault="00C46F05" w:rsidP="00C46F05">
      <w:pPr>
        <w:pStyle w:val="ListParagraph0"/>
        <w:numPr>
          <w:ilvl w:val="0"/>
          <w:numId w:val="0"/>
        </w:numPr>
        <w:jc w:val="center"/>
        <w:rPr>
          <w:b/>
          <w:bCs/>
          <w:sz w:val="20"/>
          <w:szCs w:val="18"/>
        </w:rPr>
      </w:pPr>
      <w:r w:rsidRPr="002A7A29">
        <w:rPr>
          <w:b/>
          <w:bCs/>
          <w:sz w:val="20"/>
          <w:szCs w:val="18"/>
        </w:rPr>
        <w:t xml:space="preserve">Table – </w:t>
      </w:r>
      <w:r w:rsidR="00E70ADA" w:rsidRPr="002A7A29">
        <w:rPr>
          <w:b/>
          <w:bCs/>
          <w:sz w:val="20"/>
          <w:szCs w:val="18"/>
        </w:rPr>
        <w:t>6.2</w:t>
      </w:r>
      <w:r w:rsidR="001A636B">
        <w:rPr>
          <w:b/>
          <w:bCs/>
          <w:sz w:val="20"/>
          <w:szCs w:val="18"/>
        </w:rPr>
        <w:t xml:space="preserve"> : Test Plan</w:t>
      </w:r>
    </w:p>
    <w:p w14:paraId="570F87CB" w14:textId="77777777" w:rsidR="00266582" w:rsidRDefault="00F347D7" w:rsidP="00304A03">
      <w:pPr>
        <w:pStyle w:val="ListParagraph0"/>
        <w:numPr>
          <w:ilvl w:val="0"/>
          <w:numId w:val="0"/>
        </w:numPr>
        <w:rPr>
          <w:b/>
          <w:bCs/>
        </w:rPr>
      </w:pPr>
      <w:r w:rsidRPr="00266582">
        <w:rPr>
          <w:b/>
          <w:bCs/>
        </w:rPr>
        <w:lastRenderedPageBreak/>
        <w:t>6.2.2 Features NOT to be Tested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0"/>
        <w:gridCol w:w="4459"/>
      </w:tblGrid>
      <w:tr w:rsidR="00164DB9" w14:paraId="6A070BEF" w14:textId="77777777" w:rsidTr="00437EF5">
        <w:trPr>
          <w:jc w:val="center"/>
        </w:trPr>
        <w:tc>
          <w:tcPr>
            <w:tcW w:w="0" w:type="auto"/>
            <w:hideMark/>
          </w:tcPr>
          <w:p w14:paraId="09D96186" w14:textId="77777777" w:rsidR="00F10E1B" w:rsidRPr="00AC613A" w:rsidRDefault="00F347D7" w:rsidP="00AC613A">
            <w:pPr>
              <w:pStyle w:val="ListParagraph0"/>
              <w:numPr>
                <w:ilvl w:val="0"/>
                <w:numId w:val="0"/>
              </w:numPr>
              <w:ind w:left="900"/>
              <w:rPr>
                <w:b/>
                <w:bCs/>
              </w:rPr>
            </w:pPr>
            <w:r w:rsidRPr="00AC613A">
              <w:rPr>
                <w:b/>
                <w:bCs/>
              </w:rPr>
              <w:t>Feature</w:t>
            </w:r>
          </w:p>
        </w:tc>
        <w:tc>
          <w:tcPr>
            <w:tcW w:w="0" w:type="auto"/>
            <w:hideMark/>
          </w:tcPr>
          <w:p w14:paraId="737EFEEF" w14:textId="77777777" w:rsidR="00F10E1B" w:rsidRPr="00266582" w:rsidRDefault="00F347D7" w:rsidP="00AC613A">
            <w:pPr>
              <w:pStyle w:val="ListParagraph0"/>
              <w:numPr>
                <w:ilvl w:val="0"/>
                <w:numId w:val="0"/>
              </w:numPr>
              <w:ind w:left="900"/>
              <w:rPr>
                <w:b/>
                <w:bCs/>
              </w:rPr>
            </w:pPr>
            <w:r w:rsidRPr="00266582">
              <w:rPr>
                <w:b/>
                <w:bCs/>
              </w:rPr>
              <w:t>Reason</w:t>
            </w:r>
          </w:p>
        </w:tc>
      </w:tr>
      <w:tr w:rsidR="00164DB9" w14:paraId="473B329E" w14:textId="77777777" w:rsidTr="00437EF5">
        <w:trPr>
          <w:jc w:val="center"/>
        </w:trPr>
        <w:tc>
          <w:tcPr>
            <w:tcW w:w="0" w:type="auto"/>
            <w:hideMark/>
          </w:tcPr>
          <w:p w14:paraId="2B61CC6E" w14:textId="77777777" w:rsidR="00F10E1B" w:rsidRPr="00266582" w:rsidRDefault="00F347D7" w:rsidP="00437EF5">
            <w:pPr>
              <w:pStyle w:val="ListParagraph0"/>
              <w:numPr>
                <w:ilvl w:val="0"/>
                <w:numId w:val="0"/>
              </w:numPr>
              <w:ind w:left="432"/>
            </w:pPr>
            <w:r w:rsidRPr="00266582">
              <w:t>External API / Model Providers</w:t>
            </w:r>
          </w:p>
        </w:tc>
        <w:tc>
          <w:tcPr>
            <w:tcW w:w="0" w:type="auto"/>
            <w:hideMark/>
          </w:tcPr>
          <w:p w14:paraId="61EC746C" w14:textId="77777777" w:rsidR="00F10E1B" w:rsidRPr="00266582" w:rsidRDefault="00F347D7" w:rsidP="00437EF5">
            <w:pPr>
              <w:pStyle w:val="ListParagraph0"/>
              <w:numPr>
                <w:ilvl w:val="0"/>
                <w:numId w:val="0"/>
              </w:numPr>
              <w:ind w:left="390"/>
            </w:pPr>
            <w:r w:rsidRPr="00266582">
              <w:t>Managed by trusted third-party services</w:t>
            </w:r>
          </w:p>
        </w:tc>
      </w:tr>
      <w:tr w:rsidR="00164DB9" w14:paraId="744423F9" w14:textId="77777777" w:rsidTr="00437EF5">
        <w:trPr>
          <w:jc w:val="center"/>
        </w:trPr>
        <w:tc>
          <w:tcPr>
            <w:tcW w:w="0" w:type="auto"/>
            <w:hideMark/>
          </w:tcPr>
          <w:p w14:paraId="4511BA01" w14:textId="77777777" w:rsidR="00F10E1B" w:rsidRPr="00266582" w:rsidRDefault="00F347D7" w:rsidP="00437EF5">
            <w:pPr>
              <w:pStyle w:val="ListParagraph0"/>
              <w:numPr>
                <w:ilvl w:val="0"/>
                <w:numId w:val="0"/>
              </w:numPr>
              <w:ind w:left="432"/>
            </w:pPr>
            <w:r w:rsidRPr="00266582">
              <w:t>Advanced Analytics &amp; Leaderboard</w:t>
            </w:r>
          </w:p>
        </w:tc>
        <w:tc>
          <w:tcPr>
            <w:tcW w:w="0" w:type="auto"/>
            <w:hideMark/>
          </w:tcPr>
          <w:p w14:paraId="541993B3" w14:textId="77777777" w:rsidR="00F10E1B" w:rsidRPr="00266582" w:rsidRDefault="00F347D7" w:rsidP="00437EF5">
            <w:pPr>
              <w:pStyle w:val="ListParagraph0"/>
              <w:numPr>
                <w:ilvl w:val="0"/>
                <w:numId w:val="0"/>
              </w:numPr>
              <w:ind w:left="390"/>
            </w:pPr>
            <w:r w:rsidRPr="00266582">
              <w:t>Optional future scope feature</w:t>
            </w:r>
          </w:p>
        </w:tc>
      </w:tr>
      <w:tr w:rsidR="00164DB9" w14:paraId="581B4A7A" w14:textId="77777777" w:rsidTr="00437EF5">
        <w:trPr>
          <w:jc w:val="center"/>
        </w:trPr>
        <w:tc>
          <w:tcPr>
            <w:tcW w:w="0" w:type="auto"/>
            <w:hideMark/>
          </w:tcPr>
          <w:p w14:paraId="75250183" w14:textId="77777777" w:rsidR="00F10E1B" w:rsidRPr="00266582" w:rsidRDefault="00F347D7" w:rsidP="00437EF5">
            <w:pPr>
              <w:pStyle w:val="ListParagraph0"/>
              <w:numPr>
                <w:ilvl w:val="0"/>
                <w:numId w:val="0"/>
              </w:numPr>
              <w:ind w:left="432"/>
            </w:pPr>
            <w:r w:rsidRPr="00266582">
              <w:t>Speech-to-Text feature</w:t>
            </w:r>
          </w:p>
        </w:tc>
        <w:tc>
          <w:tcPr>
            <w:tcW w:w="0" w:type="auto"/>
            <w:hideMark/>
          </w:tcPr>
          <w:p w14:paraId="27B7FABF" w14:textId="77777777" w:rsidR="00F10E1B" w:rsidRPr="00266582" w:rsidRDefault="00F347D7" w:rsidP="00437EF5">
            <w:pPr>
              <w:pStyle w:val="ListParagraph0"/>
              <w:numPr>
                <w:ilvl w:val="0"/>
                <w:numId w:val="0"/>
              </w:numPr>
              <w:ind w:left="390"/>
            </w:pPr>
            <w:r w:rsidRPr="00266582">
              <w:t>Not implemented in current version</w:t>
            </w:r>
          </w:p>
        </w:tc>
      </w:tr>
      <w:tr w:rsidR="00164DB9" w14:paraId="794DE1B4" w14:textId="77777777" w:rsidTr="00437EF5">
        <w:trPr>
          <w:jc w:val="center"/>
        </w:trPr>
        <w:tc>
          <w:tcPr>
            <w:tcW w:w="0" w:type="auto"/>
            <w:hideMark/>
          </w:tcPr>
          <w:p w14:paraId="2A050309" w14:textId="77777777" w:rsidR="00F10E1B" w:rsidRPr="00266582" w:rsidRDefault="00F347D7" w:rsidP="00437EF5">
            <w:pPr>
              <w:pStyle w:val="ListParagraph0"/>
              <w:numPr>
                <w:ilvl w:val="0"/>
                <w:numId w:val="0"/>
              </w:numPr>
              <w:ind w:left="432"/>
            </w:pPr>
            <w:r w:rsidRPr="00266582">
              <w:t>Deep model re-training</w:t>
            </w:r>
          </w:p>
        </w:tc>
        <w:tc>
          <w:tcPr>
            <w:tcW w:w="0" w:type="auto"/>
            <w:hideMark/>
          </w:tcPr>
          <w:p w14:paraId="1D524C82" w14:textId="77777777" w:rsidR="00F10E1B" w:rsidRPr="00266582" w:rsidRDefault="00F347D7" w:rsidP="00437EF5">
            <w:pPr>
              <w:pStyle w:val="ListParagraph0"/>
              <w:numPr>
                <w:ilvl w:val="0"/>
                <w:numId w:val="0"/>
              </w:numPr>
              <w:ind w:left="390"/>
            </w:pPr>
            <w:r w:rsidRPr="00266582">
              <w:t>Handled offline; not part of runtime app</w:t>
            </w:r>
          </w:p>
        </w:tc>
      </w:tr>
    </w:tbl>
    <w:p w14:paraId="3BD8A55C" w14:textId="23A47F84" w:rsidR="00266582" w:rsidRPr="00C46F05" w:rsidRDefault="00C46F05" w:rsidP="00C46F05">
      <w:pPr>
        <w:pStyle w:val="ListParagraph0"/>
        <w:numPr>
          <w:ilvl w:val="0"/>
          <w:numId w:val="0"/>
        </w:numPr>
        <w:jc w:val="center"/>
        <w:rPr>
          <w:b/>
          <w:bCs/>
        </w:rPr>
      </w:pPr>
      <w:r w:rsidRPr="005A4B4B">
        <w:rPr>
          <w:b/>
          <w:bCs/>
          <w:sz w:val="20"/>
          <w:szCs w:val="18"/>
        </w:rPr>
        <w:t xml:space="preserve">Table – </w:t>
      </w:r>
      <w:r w:rsidR="00E70ADA" w:rsidRPr="005A4B4B">
        <w:rPr>
          <w:b/>
          <w:bCs/>
          <w:sz w:val="20"/>
          <w:szCs w:val="18"/>
        </w:rPr>
        <w:t>6.3</w:t>
      </w:r>
      <w:r w:rsidR="001A636B">
        <w:rPr>
          <w:b/>
          <w:bCs/>
          <w:sz w:val="20"/>
          <w:szCs w:val="18"/>
        </w:rPr>
        <w:t xml:space="preserve"> : Features Not To Be Test</w:t>
      </w:r>
    </w:p>
    <w:p w14:paraId="014C94B7" w14:textId="77777777" w:rsidR="00266582" w:rsidRDefault="00F347D7" w:rsidP="00437EF5">
      <w:pPr>
        <w:pStyle w:val="ListParagraph0"/>
        <w:numPr>
          <w:ilvl w:val="0"/>
          <w:numId w:val="0"/>
        </w:numPr>
        <w:rPr>
          <w:b/>
          <w:bCs/>
        </w:rPr>
      </w:pPr>
      <w:r w:rsidRPr="00266582">
        <w:rPr>
          <w:b/>
          <w:bCs/>
          <w:sz w:val="28"/>
          <w:szCs w:val="24"/>
        </w:rPr>
        <w:t>6.3 Test Cases</w:t>
      </w:r>
    </w:p>
    <w:p w14:paraId="71F1DF3C" w14:textId="77777777" w:rsidR="00981D99" w:rsidRPr="00981D99" w:rsidRDefault="00F347D7" w:rsidP="00437EF5">
      <w:pPr>
        <w:pStyle w:val="ListParagraph0"/>
        <w:numPr>
          <w:ilvl w:val="0"/>
          <w:numId w:val="0"/>
        </w:numPr>
        <w:rPr>
          <w:b/>
          <w:bCs/>
        </w:rPr>
      </w:pPr>
      <w:r w:rsidRPr="00981D99">
        <w:rPr>
          <w:b/>
          <w:bCs/>
        </w:rPr>
        <w:t>6.3.1 Unit Testing</w:t>
      </w:r>
    </w:p>
    <w:p w14:paraId="670DE7D3" w14:textId="77777777" w:rsidR="00981D99" w:rsidRPr="00981D99" w:rsidRDefault="00F347D7" w:rsidP="00437EF5">
      <w:pPr>
        <w:pStyle w:val="ListParagraph0"/>
        <w:numPr>
          <w:ilvl w:val="0"/>
          <w:numId w:val="0"/>
        </w:numPr>
      </w:pPr>
      <w:r w:rsidRPr="00981D99">
        <w:t>Unit Testing focuses on individual software units — such as functions, modules, or API components — to confirm that each performs as intended. Since “Krishna Lens” incorporates multiple independent modules like authentication, text preprocessing, API request handling, and AI response generation, each unit is tested in isolation before integration.</w:t>
      </w:r>
    </w:p>
    <w:p w14:paraId="1B8365BE" w14:textId="77777777" w:rsidR="00981D99" w:rsidRPr="00981D99" w:rsidRDefault="00F347D7" w:rsidP="00437EF5">
      <w:pPr>
        <w:pStyle w:val="ListParagraph0"/>
        <w:numPr>
          <w:ilvl w:val="0"/>
          <w:numId w:val="0"/>
        </w:numPr>
      </w:pPr>
      <w:r w:rsidRPr="00981D99">
        <w:t>Key aspects covered in unit testing for this system:</w:t>
      </w:r>
    </w:p>
    <w:p w14:paraId="1AE2E691" w14:textId="77777777" w:rsidR="00981D99" w:rsidRPr="00981D99" w:rsidRDefault="00F347D7" w:rsidP="00670C6E">
      <w:pPr>
        <w:pStyle w:val="ListParagraph0"/>
        <w:numPr>
          <w:ilvl w:val="0"/>
          <w:numId w:val="45"/>
        </w:numPr>
        <w:tabs>
          <w:tab w:val="clear" w:pos="720"/>
          <w:tab w:val="num" w:pos="360"/>
        </w:tabs>
        <w:ind w:left="360"/>
      </w:pPr>
      <w:r w:rsidRPr="00981D99">
        <w:rPr>
          <w:b/>
          <w:bCs/>
        </w:rPr>
        <w:t>Input validation</w:t>
      </w:r>
      <w:r w:rsidRPr="00981D99">
        <w:t xml:space="preserve"> (e.g., filtering inappropriate or null queries)</w:t>
      </w:r>
    </w:p>
    <w:p w14:paraId="0DB41987" w14:textId="77777777" w:rsidR="00981D99" w:rsidRPr="00981D99" w:rsidRDefault="00F347D7" w:rsidP="00670C6E">
      <w:pPr>
        <w:pStyle w:val="ListParagraph0"/>
        <w:numPr>
          <w:ilvl w:val="0"/>
          <w:numId w:val="45"/>
        </w:numPr>
        <w:tabs>
          <w:tab w:val="clear" w:pos="720"/>
          <w:tab w:val="num" w:pos="360"/>
        </w:tabs>
        <w:ind w:left="360"/>
      </w:pPr>
      <w:r w:rsidRPr="00981D99">
        <w:rPr>
          <w:b/>
          <w:bCs/>
        </w:rPr>
        <w:t>Authentication module</w:t>
      </w:r>
      <w:r w:rsidRPr="00981D99">
        <w:t xml:space="preserve"> (accurate login/signup verification)</w:t>
      </w:r>
    </w:p>
    <w:p w14:paraId="51440325" w14:textId="77777777" w:rsidR="00981D99" w:rsidRPr="00981D99" w:rsidRDefault="00F347D7" w:rsidP="00670C6E">
      <w:pPr>
        <w:pStyle w:val="ListParagraph0"/>
        <w:numPr>
          <w:ilvl w:val="0"/>
          <w:numId w:val="45"/>
        </w:numPr>
        <w:tabs>
          <w:tab w:val="clear" w:pos="720"/>
          <w:tab w:val="num" w:pos="360"/>
        </w:tabs>
        <w:ind w:left="360"/>
      </w:pPr>
      <w:r w:rsidRPr="00981D99">
        <w:rPr>
          <w:b/>
          <w:bCs/>
        </w:rPr>
        <w:t>API interfacing</w:t>
      </w:r>
      <w:r w:rsidRPr="00981D99">
        <w:t xml:space="preserve"> between frontend and backend</w:t>
      </w:r>
    </w:p>
    <w:p w14:paraId="393977A3" w14:textId="77777777" w:rsidR="00981D99" w:rsidRPr="00981D99" w:rsidRDefault="00F347D7" w:rsidP="00670C6E">
      <w:pPr>
        <w:pStyle w:val="ListParagraph0"/>
        <w:numPr>
          <w:ilvl w:val="0"/>
          <w:numId w:val="45"/>
        </w:numPr>
        <w:tabs>
          <w:tab w:val="clear" w:pos="720"/>
          <w:tab w:val="num" w:pos="360"/>
        </w:tabs>
        <w:ind w:left="360"/>
      </w:pPr>
      <w:r w:rsidRPr="00981D99">
        <w:rPr>
          <w:b/>
          <w:bCs/>
        </w:rPr>
        <w:t>Text parsing and model request functions</w:t>
      </w:r>
    </w:p>
    <w:p w14:paraId="6CAF6FD8" w14:textId="77777777" w:rsidR="00981D99" w:rsidRPr="00981D99" w:rsidRDefault="00F347D7" w:rsidP="00670C6E">
      <w:pPr>
        <w:pStyle w:val="ListParagraph0"/>
        <w:numPr>
          <w:ilvl w:val="0"/>
          <w:numId w:val="45"/>
        </w:numPr>
        <w:tabs>
          <w:tab w:val="clear" w:pos="720"/>
          <w:tab w:val="num" w:pos="360"/>
        </w:tabs>
        <w:ind w:left="360"/>
      </w:pPr>
      <w:r w:rsidRPr="00981D99">
        <w:rPr>
          <w:b/>
          <w:bCs/>
        </w:rPr>
        <w:t>Error handling</w:t>
      </w:r>
      <w:r w:rsidRPr="00981D99">
        <w:t xml:space="preserve"> for empty, long, or unsupported user queries</w:t>
      </w:r>
    </w:p>
    <w:p w14:paraId="4B527479" w14:textId="35720FD1" w:rsidR="006E52AB" w:rsidRPr="00981D99" w:rsidRDefault="00F347D7" w:rsidP="00437EF5">
      <w:pPr>
        <w:pStyle w:val="ListParagraph0"/>
        <w:numPr>
          <w:ilvl w:val="0"/>
          <w:numId w:val="0"/>
        </w:numPr>
      </w:pPr>
      <w:r w:rsidRPr="00981D99">
        <w:t xml:space="preserve">Tools commonly used for unit testing include </w:t>
      </w:r>
      <w:r w:rsidRPr="00981D99">
        <w:rPr>
          <w:b/>
          <w:bCs/>
        </w:rPr>
        <w:t>PyTest / Unittest for Python</w:t>
      </w:r>
      <w:r w:rsidRPr="00981D99">
        <w:t>. Automated unit tests ensure defects are detected early in the development lifecycle, reducing overall debugging time and cost.</w:t>
      </w:r>
      <w:r w:rsidR="00437EF5" w:rsidRPr="00437EF5">
        <w:t xml:space="preserve"> </w:t>
      </w:r>
      <w:r w:rsidR="00437EF5" w:rsidRPr="00981D99">
        <w:t>Unit testing outcomes contribute significantly to system robustness before moving to higher-level testing phases.</w:t>
      </w:r>
    </w:p>
    <w:p w14:paraId="354B195A" w14:textId="77777777" w:rsidR="00981D99" w:rsidRPr="00981D99" w:rsidRDefault="00F347D7" w:rsidP="00437EF5">
      <w:pPr>
        <w:pStyle w:val="ListParagraph0"/>
        <w:numPr>
          <w:ilvl w:val="0"/>
          <w:numId w:val="0"/>
        </w:numPr>
        <w:rPr>
          <w:b/>
          <w:bCs/>
        </w:rPr>
      </w:pPr>
      <w:r w:rsidRPr="00981D99">
        <w:rPr>
          <w:b/>
          <w:bCs/>
        </w:rPr>
        <w:t>6.3.2 Functional Testing</w:t>
      </w:r>
    </w:p>
    <w:p w14:paraId="1D1871E8" w14:textId="77777777" w:rsidR="00981D99" w:rsidRDefault="00F347D7" w:rsidP="00437EF5">
      <w:pPr>
        <w:pStyle w:val="ListParagraph0"/>
        <w:numPr>
          <w:ilvl w:val="0"/>
          <w:numId w:val="0"/>
        </w:numPr>
      </w:pPr>
      <w:r w:rsidRPr="00981D99">
        <w:t>Functional Testing validates the system against its stated functional requirements. It ensures each feature performs its expected role from the end-user’s perspective. For “Krishna Lens,” core functionalities include user authentication, query submission, predictive generation of three perspectives, and UI response display.</w:t>
      </w:r>
    </w:p>
    <w:p w14:paraId="4DD68D73" w14:textId="77777777" w:rsidR="00981D99" w:rsidRPr="00981D99" w:rsidRDefault="00981D99" w:rsidP="00437EF5">
      <w:pPr>
        <w:pStyle w:val="ListParagraph0"/>
        <w:numPr>
          <w:ilvl w:val="0"/>
          <w:numId w:val="0"/>
        </w:numPr>
      </w:pPr>
    </w:p>
    <w:p w14:paraId="3AFD4926" w14:textId="77777777" w:rsidR="00981D99" w:rsidRPr="00981D99" w:rsidRDefault="00F347D7" w:rsidP="00437EF5">
      <w:pPr>
        <w:pStyle w:val="ListParagraph0"/>
        <w:numPr>
          <w:ilvl w:val="0"/>
          <w:numId w:val="0"/>
        </w:numPr>
        <w:ind w:firstLine="360"/>
      </w:pPr>
      <w:r w:rsidRPr="00981D99">
        <w:t>Major test scenarios in functional testing:</w:t>
      </w:r>
    </w:p>
    <w:p w14:paraId="21EBFE83" w14:textId="77777777" w:rsidR="00981D99" w:rsidRPr="00981D99" w:rsidRDefault="00F347D7" w:rsidP="00670C6E">
      <w:pPr>
        <w:pStyle w:val="ListParagraph0"/>
        <w:numPr>
          <w:ilvl w:val="0"/>
          <w:numId w:val="47"/>
        </w:numPr>
        <w:tabs>
          <w:tab w:val="clear" w:pos="720"/>
          <w:tab w:val="num" w:pos="360"/>
        </w:tabs>
        <w:ind w:left="360"/>
      </w:pPr>
      <w:r w:rsidRPr="00981D99">
        <w:rPr>
          <w:b/>
          <w:bCs/>
        </w:rPr>
        <w:t>User Account Management</w:t>
      </w:r>
      <w:r w:rsidRPr="00981D99">
        <w:t>: Sign-up, login, logout operations</w:t>
      </w:r>
    </w:p>
    <w:p w14:paraId="758FBAE8" w14:textId="77777777" w:rsidR="00981D99" w:rsidRPr="00981D99" w:rsidRDefault="00F347D7" w:rsidP="00670C6E">
      <w:pPr>
        <w:pStyle w:val="ListParagraph0"/>
        <w:numPr>
          <w:ilvl w:val="0"/>
          <w:numId w:val="47"/>
        </w:numPr>
        <w:tabs>
          <w:tab w:val="clear" w:pos="720"/>
          <w:tab w:val="num" w:pos="360"/>
        </w:tabs>
        <w:ind w:left="360"/>
      </w:pPr>
      <w:r w:rsidRPr="00981D99">
        <w:rPr>
          <w:b/>
          <w:bCs/>
        </w:rPr>
        <w:t>Query Input &amp; NLP Processing</w:t>
      </w:r>
      <w:r w:rsidRPr="00981D99">
        <w:t>: User event submission must trigger accurate model inference</w:t>
      </w:r>
    </w:p>
    <w:p w14:paraId="260255E3" w14:textId="77777777" w:rsidR="00981D99" w:rsidRPr="00981D99" w:rsidRDefault="00F347D7" w:rsidP="00670C6E">
      <w:pPr>
        <w:pStyle w:val="ListParagraph0"/>
        <w:numPr>
          <w:ilvl w:val="0"/>
          <w:numId w:val="47"/>
        </w:numPr>
        <w:tabs>
          <w:tab w:val="clear" w:pos="720"/>
          <w:tab w:val="num" w:pos="360"/>
        </w:tabs>
        <w:ind w:left="360"/>
      </w:pPr>
      <w:r w:rsidRPr="00981D99">
        <w:rPr>
          <w:b/>
          <w:bCs/>
        </w:rPr>
        <w:t>Perspective Segmentation</w:t>
      </w:r>
      <w:r w:rsidRPr="00981D99">
        <w:t>: Emotional, Spiritual, and Strategic outputs displayed distinctly</w:t>
      </w:r>
    </w:p>
    <w:p w14:paraId="42A5A5D4" w14:textId="77777777" w:rsidR="00981D99" w:rsidRPr="00981D99" w:rsidRDefault="00F347D7" w:rsidP="00670C6E">
      <w:pPr>
        <w:pStyle w:val="ListParagraph0"/>
        <w:numPr>
          <w:ilvl w:val="0"/>
          <w:numId w:val="47"/>
        </w:numPr>
        <w:tabs>
          <w:tab w:val="clear" w:pos="720"/>
          <w:tab w:val="num" w:pos="360"/>
        </w:tabs>
        <w:ind w:left="360"/>
      </w:pPr>
      <w:r w:rsidRPr="00981D99">
        <w:rPr>
          <w:b/>
          <w:bCs/>
        </w:rPr>
        <w:t>Session Tracking</w:t>
      </w:r>
      <w:r w:rsidRPr="00981D99">
        <w:t>: Saving past inputs and generated results in database</w:t>
      </w:r>
    </w:p>
    <w:p w14:paraId="67D790FA" w14:textId="77777777" w:rsidR="00981D99" w:rsidRDefault="00F347D7" w:rsidP="00670C6E">
      <w:pPr>
        <w:pStyle w:val="ListParagraph0"/>
        <w:numPr>
          <w:ilvl w:val="0"/>
          <w:numId w:val="47"/>
        </w:numPr>
        <w:tabs>
          <w:tab w:val="clear" w:pos="720"/>
          <w:tab w:val="num" w:pos="360"/>
        </w:tabs>
        <w:ind w:left="360"/>
      </w:pPr>
      <w:r w:rsidRPr="00981D99">
        <w:rPr>
          <w:b/>
          <w:bCs/>
        </w:rPr>
        <w:t>System Feedback Handling</w:t>
      </w:r>
      <w:r w:rsidRPr="00981D99">
        <w:t>: Response accuracy and user rating options</w:t>
      </w:r>
      <w:r>
        <w:t>.</w:t>
      </w:r>
    </w:p>
    <w:p w14:paraId="53E1B44A" w14:textId="77777777" w:rsidR="00981D99" w:rsidRPr="00981D99" w:rsidRDefault="00981D99" w:rsidP="00437EF5">
      <w:pPr>
        <w:pStyle w:val="ListParagraph0"/>
        <w:numPr>
          <w:ilvl w:val="0"/>
          <w:numId w:val="0"/>
        </w:numPr>
        <w:ind w:left="360"/>
      </w:pPr>
    </w:p>
    <w:p w14:paraId="6D68E258" w14:textId="1B75B7DE" w:rsidR="00981D99" w:rsidRDefault="00F347D7" w:rsidP="00437EF5">
      <w:pPr>
        <w:pStyle w:val="ListParagraph0"/>
        <w:numPr>
          <w:ilvl w:val="0"/>
          <w:numId w:val="0"/>
        </w:numPr>
      </w:pPr>
      <w:r w:rsidRPr="00981D99">
        <w:t>Black-box testing methods are mainly used here to check that outputs match expected behaviors without analyzing internal code</w:t>
      </w:r>
      <w:r w:rsidR="00437EF5">
        <w:t>.</w:t>
      </w:r>
    </w:p>
    <w:p w14:paraId="6BC04706" w14:textId="77777777" w:rsidR="00981D99" w:rsidRPr="00981D99" w:rsidRDefault="00981D99" w:rsidP="006E52AB">
      <w:pPr>
        <w:pStyle w:val="ListParagraph0"/>
        <w:numPr>
          <w:ilvl w:val="0"/>
          <w:numId w:val="0"/>
        </w:numPr>
      </w:pPr>
    </w:p>
    <w:p w14:paraId="4A71912A" w14:textId="77777777" w:rsidR="00981D99" w:rsidRPr="00981D99" w:rsidRDefault="00F347D7" w:rsidP="00437EF5">
      <w:pPr>
        <w:pStyle w:val="ListParagraph0"/>
        <w:numPr>
          <w:ilvl w:val="0"/>
          <w:numId w:val="0"/>
        </w:numPr>
        <w:tabs>
          <w:tab w:val="left" w:pos="360"/>
        </w:tabs>
        <w:rPr>
          <w:b/>
          <w:bCs/>
        </w:rPr>
      </w:pPr>
      <w:r w:rsidRPr="00981D99">
        <w:rPr>
          <w:b/>
          <w:bCs/>
        </w:rPr>
        <w:t>6.3.3 System Testing</w:t>
      </w:r>
    </w:p>
    <w:p w14:paraId="01DAC5F6" w14:textId="77777777" w:rsidR="00981D99" w:rsidRDefault="00F347D7" w:rsidP="00437EF5">
      <w:pPr>
        <w:pStyle w:val="ListParagraph0"/>
        <w:numPr>
          <w:ilvl w:val="0"/>
          <w:numId w:val="0"/>
        </w:numPr>
      </w:pPr>
      <w:r w:rsidRPr="00981D99">
        <w:t xml:space="preserve">System Testing evaluates the </w:t>
      </w:r>
      <w:r w:rsidRPr="00981D99">
        <w:rPr>
          <w:b/>
          <w:bCs/>
        </w:rPr>
        <w:t>entire application as a fully integrated product</w:t>
      </w:r>
      <w:r w:rsidRPr="00981D99">
        <w:t>. It confirms that all modules — frontend, backend, database, and AI models — work cohesively to achieve the project goals.</w:t>
      </w:r>
    </w:p>
    <w:p w14:paraId="40E92FB4" w14:textId="77777777" w:rsidR="00981D99" w:rsidRPr="00981D99" w:rsidRDefault="00981D99" w:rsidP="00981D99">
      <w:pPr>
        <w:pStyle w:val="ListParagraph0"/>
        <w:numPr>
          <w:ilvl w:val="0"/>
          <w:numId w:val="0"/>
        </w:numPr>
        <w:ind w:left="90"/>
      </w:pPr>
    </w:p>
    <w:p w14:paraId="4CD7F538" w14:textId="77777777" w:rsidR="00981D99" w:rsidRPr="00981D99" w:rsidRDefault="00F347D7" w:rsidP="00981D99">
      <w:pPr>
        <w:pStyle w:val="ListParagraph0"/>
        <w:numPr>
          <w:ilvl w:val="0"/>
          <w:numId w:val="0"/>
        </w:numPr>
        <w:ind w:left="90"/>
      </w:pPr>
      <w:r w:rsidRPr="00981D99">
        <w:t>System-level testing ensures:</w:t>
      </w:r>
    </w:p>
    <w:p w14:paraId="13E7343F" w14:textId="77777777" w:rsidR="00981D99" w:rsidRPr="00981D99" w:rsidRDefault="00F347D7" w:rsidP="00670C6E">
      <w:pPr>
        <w:pStyle w:val="ListParagraph0"/>
        <w:numPr>
          <w:ilvl w:val="0"/>
          <w:numId w:val="48"/>
        </w:numPr>
        <w:tabs>
          <w:tab w:val="clear" w:pos="720"/>
          <w:tab w:val="num" w:pos="360"/>
        </w:tabs>
        <w:ind w:left="360"/>
      </w:pPr>
      <w:r w:rsidRPr="00981D99">
        <w:rPr>
          <w:b/>
          <w:bCs/>
        </w:rPr>
        <w:t>Full workflow validation</w:t>
      </w:r>
      <w:r w:rsidRPr="00981D99">
        <w:t>, from login → input → processing → response</w:t>
      </w:r>
    </w:p>
    <w:p w14:paraId="27CC12A1" w14:textId="77777777" w:rsidR="00981D99" w:rsidRPr="00981D99" w:rsidRDefault="00F347D7" w:rsidP="00670C6E">
      <w:pPr>
        <w:pStyle w:val="ListParagraph0"/>
        <w:numPr>
          <w:ilvl w:val="0"/>
          <w:numId w:val="48"/>
        </w:numPr>
        <w:tabs>
          <w:tab w:val="clear" w:pos="720"/>
          <w:tab w:val="num" w:pos="360"/>
        </w:tabs>
        <w:ind w:left="360"/>
      </w:pPr>
      <w:r w:rsidRPr="00981D99">
        <w:rPr>
          <w:b/>
          <w:bCs/>
        </w:rPr>
        <w:t>Model performance stability</w:t>
      </w:r>
      <w:r w:rsidRPr="00981D99">
        <w:t xml:space="preserve"> under different load conditions</w:t>
      </w:r>
    </w:p>
    <w:p w14:paraId="5AF377BD" w14:textId="77777777" w:rsidR="00981D99" w:rsidRPr="00981D99" w:rsidRDefault="00F347D7" w:rsidP="00670C6E">
      <w:pPr>
        <w:pStyle w:val="ListParagraph0"/>
        <w:numPr>
          <w:ilvl w:val="0"/>
          <w:numId w:val="48"/>
        </w:numPr>
        <w:tabs>
          <w:tab w:val="clear" w:pos="720"/>
          <w:tab w:val="num" w:pos="360"/>
        </w:tabs>
        <w:ind w:left="360"/>
      </w:pPr>
      <w:r w:rsidRPr="00981D99">
        <w:rPr>
          <w:b/>
          <w:bCs/>
        </w:rPr>
        <w:t>System recovery capability</w:t>
      </w:r>
      <w:r w:rsidRPr="00981D99">
        <w:t>, such as resuming after errors</w:t>
      </w:r>
    </w:p>
    <w:p w14:paraId="494571EA" w14:textId="77777777" w:rsidR="00981D99" w:rsidRPr="00981D99" w:rsidRDefault="00F347D7" w:rsidP="00670C6E">
      <w:pPr>
        <w:pStyle w:val="ListParagraph0"/>
        <w:numPr>
          <w:ilvl w:val="0"/>
          <w:numId w:val="48"/>
        </w:numPr>
        <w:tabs>
          <w:tab w:val="clear" w:pos="720"/>
          <w:tab w:val="num" w:pos="360"/>
        </w:tabs>
        <w:ind w:left="360"/>
      </w:pPr>
      <w:r w:rsidRPr="00981D99">
        <w:rPr>
          <w:b/>
          <w:bCs/>
        </w:rPr>
        <w:t>Usability</w:t>
      </w:r>
      <w:r w:rsidRPr="00981D99">
        <w:t>, accessibility, and smooth UX design compliance</w:t>
      </w:r>
    </w:p>
    <w:p w14:paraId="082FF933" w14:textId="77777777" w:rsidR="00981D99" w:rsidRPr="00981D99" w:rsidRDefault="00F347D7" w:rsidP="00670C6E">
      <w:pPr>
        <w:pStyle w:val="ListParagraph0"/>
        <w:numPr>
          <w:ilvl w:val="0"/>
          <w:numId w:val="48"/>
        </w:numPr>
        <w:tabs>
          <w:tab w:val="clear" w:pos="720"/>
          <w:tab w:val="num" w:pos="360"/>
        </w:tabs>
        <w:ind w:left="360"/>
      </w:pPr>
      <w:r w:rsidRPr="00981D99">
        <w:rPr>
          <w:b/>
          <w:bCs/>
        </w:rPr>
        <w:t>Cross-platform behaviour</w:t>
      </w:r>
      <w:r w:rsidRPr="00981D99">
        <w:t xml:space="preserve"> (Android/iOS or web versions)</w:t>
      </w:r>
    </w:p>
    <w:p w14:paraId="1653CD4A" w14:textId="0C61C881" w:rsidR="00981D99" w:rsidRDefault="00F347D7" w:rsidP="00981D99">
      <w:pPr>
        <w:pStyle w:val="ListParagraph0"/>
        <w:numPr>
          <w:ilvl w:val="0"/>
          <w:numId w:val="0"/>
        </w:numPr>
      </w:pPr>
      <w:r w:rsidRPr="00981D99">
        <w:t>System testing includes both functional and non-functional aspects like performance, reliability, and scalability. It helps determine whether the overall system meets industry-level deployment standards.</w:t>
      </w:r>
    </w:p>
    <w:p w14:paraId="12067027" w14:textId="77777777" w:rsidR="00F17E82" w:rsidRPr="00981D99" w:rsidRDefault="00F17E82" w:rsidP="00981D99">
      <w:pPr>
        <w:pStyle w:val="ListParagraph0"/>
        <w:numPr>
          <w:ilvl w:val="0"/>
          <w:numId w:val="0"/>
        </w:numPr>
      </w:pPr>
    </w:p>
    <w:p w14:paraId="27F73E7D" w14:textId="77777777" w:rsidR="00981D99" w:rsidRPr="00981D99" w:rsidRDefault="00F347D7" w:rsidP="00437EF5">
      <w:pPr>
        <w:pStyle w:val="ListParagraph0"/>
        <w:numPr>
          <w:ilvl w:val="0"/>
          <w:numId w:val="0"/>
        </w:numPr>
        <w:tabs>
          <w:tab w:val="left" w:pos="360"/>
        </w:tabs>
        <w:rPr>
          <w:b/>
          <w:bCs/>
        </w:rPr>
      </w:pPr>
      <w:r w:rsidRPr="00981D99">
        <w:rPr>
          <w:b/>
          <w:bCs/>
        </w:rPr>
        <w:t>6.3.4 Integration Testing</w:t>
      </w:r>
    </w:p>
    <w:p w14:paraId="53251A80" w14:textId="77777777" w:rsidR="00981D99" w:rsidRPr="00981D99" w:rsidRDefault="00F347D7" w:rsidP="00981D99">
      <w:pPr>
        <w:pStyle w:val="ListParagraph0"/>
        <w:numPr>
          <w:ilvl w:val="0"/>
          <w:numId w:val="0"/>
        </w:numPr>
      </w:pPr>
      <w:r w:rsidRPr="00981D99">
        <w:t>Integration Testing verifies the interaction between modules. Even if each unit functions independently, failures can emerge when modules communicate.</w:t>
      </w:r>
    </w:p>
    <w:p w14:paraId="51767937" w14:textId="77777777" w:rsidR="00981D99" w:rsidRPr="00981D99" w:rsidRDefault="00F347D7" w:rsidP="00981D99">
      <w:pPr>
        <w:pStyle w:val="ListParagraph0"/>
        <w:numPr>
          <w:ilvl w:val="0"/>
          <w:numId w:val="0"/>
        </w:numPr>
      </w:pPr>
      <w:r w:rsidRPr="00981D99">
        <w:lastRenderedPageBreak/>
        <w:t>In “Krishna Lens,” integration testing focuses on:</w:t>
      </w:r>
    </w:p>
    <w:p w14:paraId="49150F38" w14:textId="77777777" w:rsidR="00981D99" w:rsidRPr="00981D99" w:rsidRDefault="00F347D7" w:rsidP="00670C6E">
      <w:pPr>
        <w:pStyle w:val="ListParagraph0"/>
        <w:numPr>
          <w:ilvl w:val="0"/>
          <w:numId w:val="49"/>
        </w:numPr>
        <w:tabs>
          <w:tab w:val="clear" w:pos="720"/>
          <w:tab w:val="num" w:pos="360"/>
        </w:tabs>
        <w:ind w:left="360"/>
      </w:pPr>
      <w:r w:rsidRPr="00981D99">
        <w:rPr>
          <w:b/>
          <w:bCs/>
        </w:rPr>
        <w:t>Frontend–Backend communication</w:t>
      </w:r>
      <w:r w:rsidRPr="00981D99">
        <w:t xml:space="preserve"> using APIs</w:t>
      </w:r>
    </w:p>
    <w:p w14:paraId="47F5A1D3" w14:textId="77777777" w:rsidR="00981D99" w:rsidRPr="00981D99" w:rsidRDefault="00F347D7" w:rsidP="00670C6E">
      <w:pPr>
        <w:pStyle w:val="ListParagraph0"/>
        <w:numPr>
          <w:ilvl w:val="0"/>
          <w:numId w:val="49"/>
        </w:numPr>
        <w:tabs>
          <w:tab w:val="clear" w:pos="720"/>
          <w:tab w:val="num" w:pos="360"/>
        </w:tabs>
        <w:ind w:left="360"/>
      </w:pPr>
      <w:r w:rsidRPr="00981D99">
        <w:rPr>
          <w:b/>
          <w:bCs/>
        </w:rPr>
        <w:t>Database connectivity and data retrieval accuracy</w:t>
      </w:r>
    </w:p>
    <w:p w14:paraId="354DE442" w14:textId="77777777" w:rsidR="00981D99" w:rsidRPr="00981D99" w:rsidRDefault="00F347D7" w:rsidP="00670C6E">
      <w:pPr>
        <w:pStyle w:val="ListParagraph0"/>
        <w:numPr>
          <w:ilvl w:val="0"/>
          <w:numId w:val="49"/>
        </w:numPr>
        <w:tabs>
          <w:tab w:val="clear" w:pos="720"/>
          <w:tab w:val="num" w:pos="360"/>
        </w:tabs>
        <w:ind w:left="360"/>
      </w:pPr>
      <w:r w:rsidRPr="00981D99">
        <w:rPr>
          <w:b/>
          <w:bCs/>
        </w:rPr>
        <w:t>User request–model response flow</w:t>
      </w:r>
    </w:p>
    <w:p w14:paraId="083A9232" w14:textId="77777777" w:rsidR="00981D99" w:rsidRPr="00981D99" w:rsidRDefault="00F347D7" w:rsidP="00670C6E">
      <w:pPr>
        <w:pStyle w:val="ListParagraph0"/>
        <w:numPr>
          <w:ilvl w:val="0"/>
          <w:numId w:val="50"/>
        </w:numPr>
        <w:tabs>
          <w:tab w:val="clear" w:pos="720"/>
          <w:tab w:val="num" w:pos="360"/>
        </w:tabs>
        <w:ind w:left="360"/>
      </w:pPr>
      <w:r w:rsidRPr="00981D99">
        <w:rPr>
          <w:b/>
          <w:bCs/>
        </w:rPr>
        <w:t>Top-down testing</w:t>
      </w:r>
      <w:r w:rsidRPr="00981D99">
        <w:t xml:space="preserve"> — starting from main modules to sub-modules</w:t>
      </w:r>
    </w:p>
    <w:p w14:paraId="4A072FF3" w14:textId="77777777" w:rsidR="00981D99" w:rsidRPr="00981D99" w:rsidRDefault="00F347D7" w:rsidP="00670C6E">
      <w:pPr>
        <w:pStyle w:val="ListParagraph0"/>
        <w:numPr>
          <w:ilvl w:val="0"/>
          <w:numId w:val="50"/>
        </w:numPr>
        <w:tabs>
          <w:tab w:val="clear" w:pos="720"/>
          <w:tab w:val="num" w:pos="360"/>
        </w:tabs>
        <w:ind w:left="360"/>
      </w:pPr>
      <w:r w:rsidRPr="00981D99">
        <w:rPr>
          <w:b/>
          <w:bCs/>
        </w:rPr>
        <w:t>Bottom-up testing</w:t>
      </w:r>
      <w:r w:rsidRPr="00981D99">
        <w:t xml:space="preserve"> — beginning from core helpers up to UI</w:t>
      </w:r>
    </w:p>
    <w:p w14:paraId="10C7686E" w14:textId="77777777" w:rsidR="00981D99" w:rsidRPr="00981D99" w:rsidRDefault="00F347D7" w:rsidP="00670C6E">
      <w:pPr>
        <w:pStyle w:val="ListParagraph0"/>
        <w:numPr>
          <w:ilvl w:val="0"/>
          <w:numId w:val="50"/>
        </w:numPr>
        <w:tabs>
          <w:tab w:val="clear" w:pos="720"/>
          <w:tab w:val="num" w:pos="360"/>
        </w:tabs>
        <w:ind w:left="360"/>
      </w:pPr>
      <w:r w:rsidRPr="00981D99">
        <w:rPr>
          <w:b/>
          <w:bCs/>
        </w:rPr>
        <w:t>Hybrid</w:t>
      </w:r>
      <w:r w:rsidRPr="00981D99">
        <w:t xml:space="preserve"> — depending on dependency graph</w:t>
      </w:r>
    </w:p>
    <w:p w14:paraId="728C032A" w14:textId="4093DE26" w:rsidR="00FF0D8A" w:rsidRPr="00981D99" w:rsidRDefault="00F347D7" w:rsidP="00981D99">
      <w:pPr>
        <w:pStyle w:val="ListParagraph0"/>
        <w:numPr>
          <w:ilvl w:val="0"/>
          <w:numId w:val="0"/>
        </w:numPr>
      </w:pPr>
      <w:r w:rsidRPr="00981D99">
        <w:t xml:space="preserve">Successful integration testing ensures </w:t>
      </w:r>
      <w:r w:rsidRPr="00981D99">
        <w:rPr>
          <w:b/>
          <w:bCs/>
        </w:rPr>
        <w:t>smooth internal communication</w:t>
      </w:r>
      <w:r w:rsidRPr="00981D99">
        <w:t>, preventing structural breakdown during real-world use.</w:t>
      </w:r>
    </w:p>
    <w:p w14:paraId="00624DDC" w14:textId="77777777" w:rsidR="00981D99" w:rsidRPr="00981D99" w:rsidRDefault="00F347D7" w:rsidP="00437EF5">
      <w:pPr>
        <w:pStyle w:val="ListParagraph0"/>
        <w:numPr>
          <w:ilvl w:val="0"/>
          <w:numId w:val="0"/>
        </w:numPr>
        <w:tabs>
          <w:tab w:val="left" w:pos="360"/>
        </w:tabs>
        <w:rPr>
          <w:b/>
          <w:bCs/>
        </w:rPr>
      </w:pPr>
      <w:r w:rsidRPr="00981D99">
        <w:rPr>
          <w:b/>
          <w:bCs/>
        </w:rPr>
        <w:t>6.3.5 Validation Testing</w:t>
      </w:r>
    </w:p>
    <w:p w14:paraId="56519E1A" w14:textId="77777777" w:rsidR="00981D99" w:rsidRPr="00981D99" w:rsidRDefault="00F347D7" w:rsidP="00981D99">
      <w:pPr>
        <w:pStyle w:val="ListParagraph0"/>
        <w:numPr>
          <w:ilvl w:val="0"/>
          <w:numId w:val="0"/>
        </w:numPr>
      </w:pPr>
      <w:r w:rsidRPr="00981D99">
        <w:t xml:space="preserve">Validation Testing determines whether the final delivered product satisfies the </w:t>
      </w:r>
      <w:r w:rsidRPr="00981D99">
        <w:rPr>
          <w:b/>
          <w:bCs/>
        </w:rPr>
        <w:t>actual needs and expectations</w:t>
      </w:r>
      <w:r w:rsidRPr="00981D99">
        <w:t xml:space="preserve"> of users. Since the primary purpose of this project is to reduce anxiety and promote mental well-being through cognitive reframing, validation requires real-world assessment.</w:t>
      </w:r>
    </w:p>
    <w:p w14:paraId="142B3998" w14:textId="77777777" w:rsidR="00981D99" w:rsidRPr="00981D99" w:rsidRDefault="00F347D7" w:rsidP="00981D99">
      <w:pPr>
        <w:pStyle w:val="ListParagraph0"/>
        <w:numPr>
          <w:ilvl w:val="0"/>
          <w:numId w:val="0"/>
        </w:numPr>
      </w:pPr>
      <w:r w:rsidRPr="00981D99">
        <w:t>Validation areas for “Krishna Lens”:</w:t>
      </w:r>
    </w:p>
    <w:p w14:paraId="594D3E87" w14:textId="77777777" w:rsidR="00981D99" w:rsidRPr="00981D99" w:rsidRDefault="00F347D7" w:rsidP="00670C6E">
      <w:pPr>
        <w:pStyle w:val="ListParagraph0"/>
        <w:numPr>
          <w:ilvl w:val="0"/>
          <w:numId w:val="51"/>
        </w:numPr>
        <w:tabs>
          <w:tab w:val="clear" w:pos="720"/>
          <w:tab w:val="num" w:pos="360"/>
        </w:tabs>
        <w:ind w:left="360"/>
      </w:pPr>
      <w:r w:rsidRPr="00981D99">
        <w:rPr>
          <w:b/>
          <w:bCs/>
        </w:rPr>
        <w:t>Accuracy and relevance</w:t>
      </w:r>
      <w:r w:rsidRPr="00981D99">
        <w:t xml:space="preserve"> of the AI-generated 3-perspective interpretations</w:t>
      </w:r>
    </w:p>
    <w:p w14:paraId="0364B7BC" w14:textId="77777777" w:rsidR="00981D99" w:rsidRPr="00981D99" w:rsidRDefault="00F347D7" w:rsidP="00670C6E">
      <w:pPr>
        <w:pStyle w:val="ListParagraph0"/>
        <w:numPr>
          <w:ilvl w:val="0"/>
          <w:numId w:val="51"/>
        </w:numPr>
        <w:tabs>
          <w:tab w:val="clear" w:pos="720"/>
          <w:tab w:val="num" w:pos="360"/>
        </w:tabs>
        <w:ind w:left="360"/>
      </w:pPr>
      <w:r w:rsidRPr="00981D99">
        <w:rPr>
          <w:b/>
          <w:bCs/>
        </w:rPr>
        <w:t>User satisfaction surveys</w:t>
      </w:r>
      <w:r w:rsidRPr="00981D99">
        <w:t>, ratings, and feedback</w:t>
      </w:r>
    </w:p>
    <w:p w14:paraId="49E94FFC" w14:textId="77777777" w:rsidR="00981D99" w:rsidRPr="00981D99" w:rsidRDefault="00F347D7" w:rsidP="00670C6E">
      <w:pPr>
        <w:pStyle w:val="ListParagraph0"/>
        <w:numPr>
          <w:ilvl w:val="0"/>
          <w:numId w:val="51"/>
        </w:numPr>
        <w:tabs>
          <w:tab w:val="clear" w:pos="720"/>
          <w:tab w:val="num" w:pos="360"/>
        </w:tabs>
        <w:ind w:left="360"/>
      </w:pPr>
      <w:r w:rsidRPr="00981D99">
        <w:rPr>
          <w:b/>
          <w:bCs/>
        </w:rPr>
        <w:t>Compliance with original project objectives</w:t>
      </w:r>
      <w:r w:rsidRPr="00981D99">
        <w:t xml:space="preserve"> like usefulness in stress relief</w:t>
      </w:r>
    </w:p>
    <w:p w14:paraId="16AE423A" w14:textId="77777777" w:rsidR="00981D99" w:rsidRPr="00981D99" w:rsidRDefault="00F347D7" w:rsidP="00670C6E">
      <w:pPr>
        <w:pStyle w:val="ListParagraph0"/>
        <w:numPr>
          <w:ilvl w:val="0"/>
          <w:numId w:val="51"/>
        </w:numPr>
        <w:tabs>
          <w:tab w:val="clear" w:pos="720"/>
          <w:tab w:val="num" w:pos="360"/>
        </w:tabs>
        <w:ind w:left="360"/>
      </w:pPr>
      <w:r w:rsidRPr="00981D99">
        <w:rPr>
          <w:b/>
          <w:bCs/>
        </w:rPr>
        <w:t>Accessibility and inclusivity</w:t>
      </w:r>
      <w:r w:rsidRPr="00981D99">
        <w:t xml:space="preserve"> for diverse age groups</w:t>
      </w:r>
    </w:p>
    <w:p w14:paraId="362F7015" w14:textId="77777777" w:rsidR="00981D99" w:rsidRPr="00981D99" w:rsidRDefault="00F347D7" w:rsidP="00670C6E">
      <w:pPr>
        <w:pStyle w:val="ListParagraph0"/>
        <w:numPr>
          <w:ilvl w:val="0"/>
          <w:numId w:val="51"/>
        </w:numPr>
        <w:tabs>
          <w:tab w:val="clear" w:pos="720"/>
          <w:tab w:val="num" w:pos="360"/>
        </w:tabs>
        <w:ind w:left="360"/>
      </w:pPr>
      <w:r w:rsidRPr="00981D99">
        <w:rPr>
          <w:b/>
          <w:bCs/>
        </w:rPr>
        <w:t>Non-harmful motivational content</w:t>
      </w:r>
      <w:r w:rsidRPr="00981D99">
        <w:t xml:space="preserve"> aligned with ethical guidelines</w:t>
      </w:r>
    </w:p>
    <w:p w14:paraId="54EB9445" w14:textId="77777777" w:rsidR="00981D99" w:rsidRPr="00981D99" w:rsidRDefault="00F347D7" w:rsidP="00437EF5">
      <w:pPr>
        <w:pStyle w:val="ListParagraph0"/>
        <w:ind w:left="990"/>
      </w:pPr>
      <w:r w:rsidRPr="00981D99">
        <w:t>Validation also checks alignment with:</w:t>
      </w:r>
    </w:p>
    <w:p w14:paraId="6CA3EF35" w14:textId="77777777" w:rsidR="00981D99" w:rsidRPr="00981D99" w:rsidRDefault="00F347D7" w:rsidP="00670C6E">
      <w:pPr>
        <w:pStyle w:val="ListParagraph0"/>
        <w:numPr>
          <w:ilvl w:val="0"/>
          <w:numId w:val="52"/>
        </w:numPr>
        <w:tabs>
          <w:tab w:val="clear" w:pos="720"/>
          <w:tab w:val="num" w:pos="360"/>
        </w:tabs>
        <w:ind w:left="360"/>
      </w:pPr>
      <w:r w:rsidRPr="00981D99">
        <w:t>Project constraints</w:t>
      </w:r>
    </w:p>
    <w:p w14:paraId="681CC3C8" w14:textId="77777777" w:rsidR="00981D99" w:rsidRPr="00981D99" w:rsidRDefault="00F347D7" w:rsidP="00670C6E">
      <w:pPr>
        <w:pStyle w:val="ListParagraph0"/>
        <w:numPr>
          <w:ilvl w:val="0"/>
          <w:numId w:val="52"/>
        </w:numPr>
        <w:tabs>
          <w:tab w:val="clear" w:pos="720"/>
          <w:tab w:val="num" w:pos="360"/>
        </w:tabs>
        <w:ind w:left="360"/>
      </w:pPr>
      <w:r w:rsidRPr="00981D99">
        <w:t>Initial system acceptance criteria</w:t>
      </w:r>
    </w:p>
    <w:p w14:paraId="7F857BD7" w14:textId="394BB2F2" w:rsidR="00981D99" w:rsidRDefault="00F347D7" w:rsidP="00670C6E">
      <w:pPr>
        <w:pStyle w:val="ListParagraph0"/>
        <w:numPr>
          <w:ilvl w:val="0"/>
          <w:numId w:val="52"/>
        </w:numPr>
        <w:tabs>
          <w:tab w:val="clear" w:pos="720"/>
          <w:tab w:val="num" w:pos="360"/>
        </w:tabs>
        <w:ind w:left="360"/>
      </w:pPr>
      <w:r w:rsidRPr="00981D99">
        <w:t>Performance expectations (loading time, error rate, UX clarity)</w:t>
      </w:r>
    </w:p>
    <w:p w14:paraId="3EECD34D" w14:textId="77777777" w:rsidR="00981D99" w:rsidRDefault="00981D99" w:rsidP="00981D99">
      <w:pPr>
        <w:pStyle w:val="ListParagraph0"/>
        <w:numPr>
          <w:ilvl w:val="0"/>
          <w:numId w:val="0"/>
        </w:numPr>
      </w:pPr>
    </w:p>
    <w:p w14:paraId="1E55587D" w14:textId="77777777" w:rsidR="00E70ADA" w:rsidRDefault="00E70ADA" w:rsidP="00981D99">
      <w:pPr>
        <w:pStyle w:val="ListParagraph0"/>
        <w:numPr>
          <w:ilvl w:val="0"/>
          <w:numId w:val="0"/>
        </w:numPr>
      </w:pPr>
    </w:p>
    <w:p w14:paraId="1C0945E9" w14:textId="77777777" w:rsidR="00F17E82" w:rsidRDefault="00F17E82" w:rsidP="00981D99">
      <w:pPr>
        <w:pStyle w:val="ListParagraph0"/>
        <w:numPr>
          <w:ilvl w:val="0"/>
          <w:numId w:val="0"/>
        </w:numPr>
        <w:sectPr w:rsidR="00F17E82" w:rsidSect="006E6A0D">
          <w:headerReference w:type="default" r:id="rId37"/>
          <w:headerReference w:type="first" r:id="rId38"/>
          <w:pgSz w:w="12240" w:h="15840"/>
          <w:pgMar w:top="1440" w:right="1440" w:bottom="1440" w:left="2160" w:header="576" w:footer="288" w:gutter="0"/>
          <w:cols w:space="720"/>
          <w:titlePg/>
          <w:docGrid w:linePitch="360"/>
        </w:sectPr>
      </w:pPr>
    </w:p>
    <w:p w14:paraId="4FC5CEB7" w14:textId="77777777" w:rsidR="001E19CF" w:rsidRPr="00AD3CF6" w:rsidRDefault="00F347D7" w:rsidP="001E19CF">
      <w:pPr>
        <w:pStyle w:val="ListParagraph0"/>
        <w:numPr>
          <w:ilvl w:val="0"/>
          <w:numId w:val="0"/>
        </w:numPr>
        <w:rPr>
          <w:b/>
          <w:bCs/>
          <w:sz w:val="32"/>
          <w:szCs w:val="32"/>
        </w:rPr>
      </w:pPr>
      <w:r w:rsidRPr="00045C01">
        <w:rPr>
          <w:b/>
          <w:bCs/>
          <w:sz w:val="32"/>
          <w:szCs w:val="32"/>
        </w:rPr>
        <w:lastRenderedPageBreak/>
        <w:t>Chapter</w:t>
      </w:r>
      <w:r w:rsidRPr="00AD3CF6">
        <w:rPr>
          <w:b/>
          <w:bCs/>
          <w:sz w:val="32"/>
          <w:szCs w:val="32"/>
        </w:rPr>
        <w:t>-</w:t>
      </w:r>
      <w:r>
        <w:rPr>
          <w:b/>
          <w:bCs/>
          <w:sz w:val="32"/>
          <w:szCs w:val="32"/>
        </w:rPr>
        <w:t>7</w:t>
      </w:r>
    </w:p>
    <w:p w14:paraId="729822C3" w14:textId="77777777" w:rsidR="001E19CF" w:rsidRPr="00FF2687" w:rsidRDefault="00F347D7" w:rsidP="001E19CF">
      <w:pPr>
        <w:pStyle w:val="ListParagraph0"/>
        <w:numPr>
          <w:ilvl w:val="0"/>
          <w:numId w:val="0"/>
        </w:numPr>
        <w:rPr>
          <w:b/>
          <w:bCs/>
          <w:sz w:val="32"/>
          <w:szCs w:val="32"/>
        </w:rPr>
      </w:pPr>
      <w:r w:rsidRPr="001E19CF">
        <w:rPr>
          <w:b/>
          <w:bCs/>
          <w:sz w:val="32"/>
          <w:szCs w:val="32"/>
        </w:rPr>
        <w:t>Conclusion and Future Scope</w:t>
      </w:r>
    </w:p>
    <w:p w14:paraId="517A7C57" w14:textId="77777777" w:rsidR="001E19CF" w:rsidRPr="00266582" w:rsidRDefault="00000000" w:rsidP="001E19CF">
      <w:pPr>
        <w:pStyle w:val="ListParagraph0"/>
        <w:numPr>
          <w:ilvl w:val="0"/>
          <w:numId w:val="0"/>
        </w:numPr>
        <w:rPr>
          <w:b/>
          <w:bCs/>
        </w:rPr>
      </w:pPr>
      <w:r>
        <w:rPr>
          <w:b/>
          <w:bCs/>
          <w:noProof/>
        </w:rPr>
        <w:pict w14:anchorId="6091FF62">
          <v:shape id="_x0000_s2062" type="#_x0000_t32" style="position:absolute;left:0;text-align:left;margin-left:-3.8pt;margin-top:9.2pt;width:440.75pt;height:.05pt;z-index:251665408" o:connectortype="straight" strokecolor="#943634" strokeweight="2pt"/>
        </w:pict>
      </w:r>
    </w:p>
    <w:p w14:paraId="6300E5DA" w14:textId="77777777" w:rsidR="001E19CF" w:rsidRDefault="001E19CF" w:rsidP="001E19CF">
      <w:pPr>
        <w:pStyle w:val="ListParagraph0"/>
        <w:numPr>
          <w:ilvl w:val="0"/>
          <w:numId w:val="0"/>
        </w:numPr>
        <w:ind w:left="720"/>
        <w:rPr>
          <w:b/>
          <w:bCs/>
        </w:rPr>
      </w:pPr>
    </w:p>
    <w:p w14:paraId="347ECAA4" w14:textId="77777777" w:rsidR="001E19CF" w:rsidRPr="001E19CF" w:rsidRDefault="00F347D7" w:rsidP="001E19CF">
      <w:pPr>
        <w:pStyle w:val="ListParagraph0"/>
        <w:numPr>
          <w:ilvl w:val="0"/>
          <w:numId w:val="0"/>
        </w:numPr>
        <w:rPr>
          <w:b/>
          <w:bCs/>
          <w:sz w:val="28"/>
          <w:szCs w:val="24"/>
        </w:rPr>
      </w:pPr>
      <w:r w:rsidRPr="001E19CF">
        <w:rPr>
          <w:b/>
          <w:bCs/>
          <w:sz w:val="28"/>
          <w:szCs w:val="24"/>
        </w:rPr>
        <w:t>7.1 Conclusion</w:t>
      </w:r>
    </w:p>
    <w:p w14:paraId="7F30C560" w14:textId="637B7E83" w:rsidR="001E19CF" w:rsidRPr="001E19CF" w:rsidRDefault="00F347D7" w:rsidP="001E19CF">
      <w:pPr>
        <w:pStyle w:val="ListParagraph0"/>
        <w:numPr>
          <w:ilvl w:val="0"/>
          <w:numId w:val="0"/>
        </w:numPr>
      </w:pPr>
      <w:r w:rsidRPr="001E19CF">
        <w:t xml:space="preserve">The proposed project, </w:t>
      </w:r>
      <w:r w:rsidRPr="00437EF5">
        <w:t>“Krishna Lens – AI-Based Cognitive Reframing Application Inspired by the Bhagavad Gita,”</w:t>
      </w:r>
      <w:r w:rsidRPr="001E19CF">
        <w:t xml:space="preserve"> successfully demonstrates how artificial intelligence can be utilized to improve mental well-being by transforming negative thoughts into constructive and balanced perspectives. Rooted in the philosophical principle of </w:t>
      </w:r>
      <w:r w:rsidRPr="00437EF5">
        <w:t xml:space="preserve">Samatvam </w:t>
      </w:r>
      <w:r w:rsidRPr="001E19CF">
        <w:t xml:space="preserve">(equanimity), this system encourages users to reflect upon challenges not merely through emotions </w:t>
      </w:r>
      <w:r w:rsidR="007E4706">
        <w:tab/>
      </w:r>
      <w:r w:rsidRPr="001E19CF">
        <w:t>but through strategic reasoning and spiritual understanding as well.</w:t>
      </w:r>
    </w:p>
    <w:p w14:paraId="0D10DEE0" w14:textId="77777777" w:rsidR="001E19CF" w:rsidRDefault="00F347D7" w:rsidP="001E19CF">
      <w:pPr>
        <w:pStyle w:val="ListParagraph0"/>
        <w:numPr>
          <w:ilvl w:val="0"/>
          <w:numId w:val="0"/>
        </w:numPr>
      </w:pPr>
      <w:r w:rsidRPr="001E19CF">
        <w:t>Throughout the development process, several key accomplishments were achieved. The NLP model was fine-tuned to generate relevant outputs in three specific perspectives: Emotional, Strategic, and Spiritual. The user interface was designed to be interactive, intuitive, and supportive for individuals dealing with stress or failure. Security mechanisms were implemented to protect users’ personal logs and conversations, ensuring privacy in emotional disclosure. Furthermore, the application architecture ensures smooth communication between the database, backend API, and the AI model.</w:t>
      </w:r>
    </w:p>
    <w:p w14:paraId="5B42F989" w14:textId="77777777" w:rsidR="001E19CF" w:rsidRPr="001E19CF" w:rsidRDefault="001E19CF" w:rsidP="001E19CF">
      <w:pPr>
        <w:pStyle w:val="ListParagraph0"/>
        <w:numPr>
          <w:ilvl w:val="0"/>
          <w:numId w:val="0"/>
        </w:numPr>
      </w:pPr>
    </w:p>
    <w:p w14:paraId="336BE585" w14:textId="77777777" w:rsidR="001E19CF" w:rsidRPr="001E19CF" w:rsidRDefault="00F347D7" w:rsidP="001E19CF">
      <w:pPr>
        <w:pStyle w:val="ListParagraph0"/>
        <w:numPr>
          <w:ilvl w:val="0"/>
          <w:numId w:val="0"/>
        </w:numPr>
      </w:pPr>
      <w:r w:rsidRPr="001E19CF">
        <w:t xml:space="preserve">The project validates the potential of integrating ancient wisdom with modern artificial intelligence. By providing a psychologically grounded and empathetic guidance system, </w:t>
      </w:r>
      <w:r w:rsidRPr="001E19CF">
        <w:rPr>
          <w:i/>
          <w:iCs/>
        </w:rPr>
        <w:t>Krishna’s Lens</w:t>
      </w:r>
      <w:r w:rsidRPr="001E19CF">
        <w:t xml:space="preserve"> contributes meaningfully to reducing anxiety, reframing failures as learning opportunities, and improving mental resilience among youth. Overall, the system meets the objectives defined in the initial planning stages and establishes a promising foundation for real-world deployment in mental wellness support systems.</w:t>
      </w:r>
    </w:p>
    <w:p w14:paraId="4D50F69B" w14:textId="77777777" w:rsidR="001E19CF" w:rsidRDefault="001E19CF" w:rsidP="001E19CF">
      <w:pPr>
        <w:pStyle w:val="ListParagraph0"/>
        <w:numPr>
          <w:ilvl w:val="0"/>
          <w:numId w:val="0"/>
        </w:numPr>
        <w:ind w:left="1350" w:hanging="360"/>
      </w:pPr>
    </w:p>
    <w:p w14:paraId="3611899A" w14:textId="77777777" w:rsidR="001E19CF" w:rsidRDefault="001E19CF" w:rsidP="001E19CF">
      <w:pPr>
        <w:pStyle w:val="ListParagraph0"/>
        <w:numPr>
          <w:ilvl w:val="0"/>
          <w:numId w:val="0"/>
        </w:numPr>
        <w:ind w:left="1350" w:hanging="360"/>
      </w:pPr>
    </w:p>
    <w:p w14:paraId="3B5C3CB6" w14:textId="77777777" w:rsidR="00CC2521" w:rsidRDefault="00CC2521" w:rsidP="001E19CF">
      <w:pPr>
        <w:pStyle w:val="ListParagraph0"/>
        <w:numPr>
          <w:ilvl w:val="0"/>
          <w:numId w:val="0"/>
        </w:numPr>
        <w:ind w:left="1350" w:hanging="360"/>
      </w:pPr>
    </w:p>
    <w:p w14:paraId="6463AFB1" w14:textId="77777777" w:rsidR="00CC2521" w:rsidRDefault="00CC2521" w:rsidP="001E19CF">
      <w:pPr>
        <w:pStyle w:val="ListParagraph0"/>
        <w:numPr>
          <w:ilvl w:val="0"/>
          <w:numId w:val="0"/>
        </w:numPr>
        <w:ind w:left="1350" w:hanging="360"/>
      </w:pPr>
    </w:p>
    <w:p w14:paraId="673EB27C" w14:textId="77777777" w:rsidR="001E19CF" w:rsidRPr="001E19CF" w:rsidRDefault="001E19CF" w:rsidP="00437EF5">
      <w:pPr>
        <w:pStyle w:val="ListParagraph0"/>
        <w:numPr>
          <w:ilvl w:val="0"/>
          <w:numId w:val="0"/>
        </w:numPr>
      </w:pPr>
    </w:p>
    <w:p w14:paraId="6B5235CE" w14:textId="77777777" w:rsidR="001E19CF" w:rsidRPr="001E19CF" w:rsidRDefault="00F347D7" w:rsidP="001E19CF">
      <w:pPr>
        <w:pStyle w:val="ListParagraph0"/>
        <w:numPr>
          <w:ilvl w:val="0"/>
          <w:numId w:val="0"/>
        </w:numPr>
        <w:rPr>
          <w:b/>
          <w:bCs/>
          <w:sz w:val="28"/>
          <w:szCs w:val="24"/>
        </w:rPr>
      </w:pPr>
      <w:r w:rsidRPr="001E19CF">
        <w:rPr>
          <w:b/>
          <w:bCs/>
          <w:sz w:val="28"/>
          <w:szCs w:val="24"/>
        </w:rPr>
        <w:lastRenderedPageBreak/>
        <w:t>7.2 Future Scope</w:t>
      </w:r>
    </w:p>
    <w:p w14:paraId="4BE71C37" w14:textId="77777777" w:rsidR="001E19CF" w:rsidRDefault="00F347D7" w:rsidP="001E19CF">
      <w:pPr>
        <w:pStyle w:val="ListParagraph0"/>
        <w:numPr>
          <w:ilvl w:val="0"/>
          <w:numId w:val="0"/>
        </w:numPr>
      </w:pPr>
      <w:r w:rsidRPr="001E19CF">
        <w:t>Although the current system performs effectively for core functionalities, there are several opportunities to enhance the application and expand its value in future editions.</w:t>
      </w:r>
    </w:p>
    <w:p w14:paraId="7C3257E6" w14:textId="77777777" w:rsidR="001E19CF" w:rsidRDefault="001E19CF" w:rsidP="001E19CF">
      <w:pPr>
        <w:pStyle w:val="ListParagraph0"/>
        <w:numPr>
          <w:ilvl w:val="0"/>
          <w:numId w:val="0"/>
        </w:numPr>
      </w:pPr>
    </w:p>
    <w:p w14:paraId="3262FE4E" w14:textId="77777777" w:rsidR="001E19CF" w:rsidRPr="001E19CF" w:rsidRDefault="00F347D7" w:rsidP="00670C6E">
      <w:pPr>
        <w:pStyle w:val="ListParagraph0"/>
        <w:numPr>
          <w:ilvl w:val="0"/>
          <w:numId w:val="46"/>
        </w:numPr>
        <w:rPr>
          <w:b/>
          <w:bCs/>
        </w:rPr>
      </w:pPr>
      <w:r w:rsidRPr="001E19CF">
        <w:rPr>
          <w:b/>
          <w:bCs/>
        </w:rPr>
        <w:t>Advanced Psychological Modeling</w:t>
      </w:r>
    </w:p>
    <w:p w14:paraId="1AC2B19B" w14:textId="77777777" w:rsidR="001E19CF" w:rsidRDefault="00F347D7" w:rsidP="001E19CF">
      <w:pPr>
        <w:pStyle w:val="ListParagraph0"/>
        <w:numPr>
          <w:ilvl w:val="0"/>
          <w:numId w:val="0"/>
        </w:numPr>
        <w:ind w:left="360"/>
      </w:pPr>
      <w:r w:rsidRPr="001E19CF">
        <w:t>The AI can be enhanced to incorporate behavioral psychology frameworks such as Cognitive Behavioral Therapy (CBT), Positive Psychology, and emotional regulation patterns to provide deeper, clinically-informed guidance.</w:t>
      </w:r>
    </w:p>
    <w:p w14:paraId="3A2454C9" w14:textId="77777777" w:rsidR="001E19CF" w:rsidRPr="001E19CF" w:rsidRDefault="00F347D7" w:rsidP="00670C6E">
      <w:pPr>
        <w:pStyle w:val="ListParagraph0"/>
        <w:numPr>
          <w:ilvl w:val="0"/>
          <w:numId w:val="46"/>
        </w:numPr>
        <w:rPr>
          <w:b/>
          <w:bCs/>
        </w:rPr>
      </w:pPr>
      <w:r w:rsidRPr="001E19CF">
        <w:rPr>
          <w:b/>
          <w:bCs/>
        </w:rPr>
        <w:t>Speech-Based Input and Voice Assistant</w:t>
      </w:r>
    </w:p>
    <w:p w14:paraId="1ED575D1" w14:textId="77777777" w:rsidR="001E19CF" w:rsidRDefault="00F347D7" w:rsidP="001E19CF">
      <w:pPr>
        <w:pStyle w:val="ListParagraph0"/>
        <w:numPr>
          <w:ilvl w:val="0"/>
          <w:numId w:val="0"/>
        </w:numPr>
        <w:ind w:left="360"/>
      </w:pPr>
      <w:r w:rsidRPr="001E19CF">
        <w:t>Future upgrades may include voice-based query submission and conversational AI so that users can express feelings more naturally without typing.</w:t>
      </w:r>
    </w:p>
    <w:p w14:paraId="7E15A1BF" w14:textId="77777777" w:rsidR="001E19CF" w:rsidRPr="001E19CF" w:rsidRDefault="00F347D7" w:rsidP="00670C6E">
      <w:pPr>
        <w:pStyle w:val="ListParagraph0"/>
        <w:numPr>
          <w:ilvl w:val="0"/>
          <w:numId w:val="46"/>
        </w:numPr>
        <w:rPr>
          <w:b/>
          <w:bCs/>
        </w:rPr>
      </w:pPr>
      <w:r w:rsidRPr="001E19CF">
        <w:rPr>
          <w:b/>
          <w:bCs/>
        </w:rPr>
        <w:t>Personalized Learning System</w:t>
      </w:r>
    </w:p>
    <w:p w14:paraId="1EEB1FE3" w14:textId="77777777" w:rsidR="001E19CF" w:rsidRDefault="00F347D7" w:rsidP="001E19CF">
      <w:pPr>
        <w:pStyle w:val="ListParagraph0"/>
        <w:numPr>
          <w:ilvl w:val="0"/>
          <w:numId w:val="0"/>
        </w:numPr>
        <w:ind w:left="360"/>
      </w:pPr>
      <w:r w:rsidRPr="001E19CF">
        <w:t>The application can track users’ progress over time to personalize responses based on prior emotional trends and coping improvements.</w:t>
      </w:r>
    </w:p>
    <w:p w14:paraId="3D3318EA" w14:textId="77777777" w:rsidR="001E19CF" w:rsidRDefault="00F347D7" w:rsidP="00670C6E">
      <w:pPr>
        <w:pStyle w:val="ListParagraph0"/>
        <w:numPr>
          <w:ilvl w:val="0"/>
          <w:numId w:val="46"/>
        </w:numPr>
      </w:pPr>
      <w:r w:rsidRPr="001E19CF">
        <w:rPr>
          <w:b/>
          <w:bCs/>
        </w:rPr>
        <w:t>Multilingual Support</w:t>
      </w:r>
    </w:p>
    <w:p w14:paraId="6C4F8D7D" w14:textId="77777777" w:rsidR="001E19CF" w:rsidRDefault="00F347D7" w:rsidP="001E19CF">
      <w:pPr>
        <w:pStyle w:val="ListParagraph0"/>
        <w:numPr>
          <w:ilvl w:val="0"/>
          <w:numId w:val="0"/>
        </w:numPr>
        <w:ind w:left="360"/>
      </w:pPr>
      <w:r w:rsidRPr="001E19CF">
        <w:t>Integrating multiple regional languages, especially Hindi and Sanskrit, would broaden accessibility in India and worldwide.</w:t>
      </w:r>
    </w:p>
    <w:p w14:paraId="42F3F55D" w14:textId="77777777" w:rsidR="001E19CF" w:rsidRPr="001E19CF" w:rsidRDefault="00F347D7" w:rsidP="00670C6E">
      <w:pPr>
        <w:pStyle w:val="ListParagraph0"/>
        <w:numPr>
          <w:ilvl w:val="0"/>
          <w:numId w:val="46"/>
        </w:numPr>
        <w:rPr>
          <w:b/>
          <w:bCs/>
        </w:rPr>
      </w:pPr>
      <w:r w:rsidRPr="001E19CF">
        <w:rPr>
          <w:b/>
          <w:bCs/>
        </w:rPr>
        <w:t>Collaboration With Wellness Institutions</w:t>
      </w:r>
    </w:p>
    <w:p w14:paraId="2418BB7E" w14:textId="77777777" w:rsidR="001E19CF" w:rsidRDefault="00F347D7" w:rsidP="001E19CF">
      <w:pPr>
        <w:pStyle w:val="ListParagraph0"/>
        <w:numPr>
          <w:ilvl w:val="0"/>
          <w:numId w:val="0"/>
        </w:numPr>
        <w:ind w:left="360"/>
      </w:pPr>
      <w:r w:rsidRPr="001E19CF">
        <w:t>The platform can be integrated with mental health organizations, counselors, student support groups, and universities to offer professional assistance when needed.</w:t>
      </w:r>
    </w:p>
    <w:p w14:paraId="63DD87EB" w14:textId="77777777" w:rsidR="001E19CF" w:rsidRPr="001E19CF" w:rsidRDefault="00F347D7" w:rsidP="00670C6E">
      <w:pPr>
        <w:pStyle w:val="ListParagraph0"/>
        <w:numPr>
          <w:ilvl w:val="0"/>
          <w:numId w:val="46"/>
        </w:numPr>
        <w:rPr>
          <w:b/>
          <w:bCs/>
        </w:rPr>
      </w:pPr>
      <w:r w:rsidRPr="001E19CF">
        <w:rPr>
          <w:b/>
          <w:bCs/>
        </w:rPr>
        <w:t>Gamification and Motivation Tracking</w:t>
      </w:r>
    </w:p>
    <w:p w14:paraId="44B43696" w14:textId="77777777" w:rsidR="001E19CF" w:rsidRDefault="00F347D7" w:rsidP="001E19CF">
      <w:pPr>
        <w:pStyle w:val="ListParagraph0"/>
        <w:numPr>
          <w:ilvl w:val="0"/>
          <w:numId w:val="0"/>
        </w:numPr>
        <w:ind w:left="360"/>
      </w:pPr>
      <w:r w:rsidRPr="001E19CF">
        <w:t>Features like positivity streaks, badges, mindfulness tasks, and guided meditation may create better engagement and encourage emotional recovery.</w:t>
      </w:r>
    </w:p>
    <w:p w14:paraId="509EE7C4" w14:textId="77777777" w:rsidR="001E19CF" w:rsidRPr="001E19CF" w:rsidRDefault="00F347D7" w:rsidP="00670C6E">
      <w:pPr>
        <w:pStyle w:val="ListParagraph0"/>
        <w:numPr>
          <w:ilvl w:val="0"/>
          <w:numId w:val="46"/>
        </w:numPr>
        <w:rPr>
          <w:b/>
          <w:bCs/>
        </w:rPr>
      </w:pPr>
      <w:r w:rsidRPr="001E19CF">
        <w:rPr>
          <w:b/>
          <w:bCs/>
        </w:rPr>
        <w:t>Offline and Low-Bandwidth Mode</w:t>
      </w:r>
    </w:p>
    <w:p w14:paraId="7B2E2AC8" w14:textId="77777777" w:rsidR="001E19CF" w:rsidRDefault="00F347D7" w:rsidP="001E19CF">
      <w:pPr>
        <w:pStyle w:val="ListParagraph0"/>
        <w:numPr>
          <w:ilvl w:val="0"/>
          <w:numId w:val="0"/>
        </w:numPr>
        <w:ind w:left="360"/>
      </w:pPr>
      <w:r w:rsidRPr="001E19CF">
        <w:t>A lightweight model version could be developed for users with limited internet connectivity, especially in rural regions.</w:t>
      </w:r>
    </w:p>
    <w:p w14:paraId="352C4008" w14:textId="77777777" w:rsidR="001E19CF" w:rsidRPr="001E19CF" w:rsidRDefault="00F347D7" w:rsidP="00670C6E">
      <w:pPr>
        <w:pStyle w:val="ListParagraph0"/>
        <w:numPr>
          <w:ilvl w:val="0"/>
          <w:numId w:val="46"/>
        </w:numPr>
        <w:rPr>
          <w:b/>
          <w:bCs/>
        </w:rPr>
      </w:pPr>
      <w:r w:rsidRPr="001E19CF">
        <w:rPr>
          <w:b/>
          <w:bCs/>
        </w:rPr>
        <w:t>Data Analytics Dashboard</w:t>
      </w:r>
    </w:p>
    <w:p w14:paraId="7DA132AB" w14:textId="77777777" w:rsidR="001E19CF" w:rsidRDefault="00F347D7" w:rsidP="001E19CF">
      <w:pPr>
        <w:pStyle w:val="ListParagraph0"/>
        <w:numPr>
          <w:ilvl w:val="0"/>
          <w:numId w:val="0"/>
        </w:numPr>
        <w:ind w:left="360"/>
      </w:pPr>
      <w:r w:rsidRPr="001E19CF">
        <w:t>An administrative dashboard could help researchers analyze anonymized stress trends, enabling data-driven improvements to public mental health programs.</w:t>
      </w:r>
    </w:p>
    <w:p w14:paraId="36794542" w14:textId="77777777" w:rsidR="00C25F48" w:rsidRDefault="00C25F48" w:rsidP="001E19CF">
      <w:pPr>
        <w:pStyle w:val="ListParagraph0"/>
        <w:numPr>
          <w:ilvl w:val="0"/>
          <w:numId w:val="0"/>
        </w:numPr>
        <w:ind w:left="360"/>
      </w:pPr>
    </w:p>
    <w:p w14:paraId="51D0224E" w14:textId="77777777" w:rsidR="00C25F48" w:rsidRDefault="00C25F48" w:rsidP="001E19CF">
      <w:pPr>
        <w:pStyle w:val="ListParagraph0"/>
        <w:numPr>
          <w:ilvl w:val="0"/>
          <w:numId w:val="0"/>
        </w:numPr>
        <w:ind w:left="360"/>
        <w:sectPr w:rsidR="00C25F48" w:rsidSect="006E6A0D">
          <w:headerReference w:type="default" r:id="rId39"/>
          <w:headerReference w:type="first" r:id="rId40"/>
          <w:pgSz w:w="12240" w:h="15840"/>
          <w:pgMar w:top="1440" w:right="1440" w:bottom="1440" w:left="2160" w:header="576" w:footer="288" w:gutter="0"/>
          <w:cols w:space="720"/>
          <w:titlePg/>
          <w:docGrid w:linePitch="360"/>
        </w:sectPr>
      </w:pPr>
    </w:p>
    <w:p w14:paraId="2BCF7BE1" w14:textId="6C737BCB" w:rsidR="00C25F48" w:rsidRPr="00C25F48" w:rsidRDefault="00C25F48" w:rsidP="00E31175">
      <w:pPr>
        <w:pStyle w:val="ListParagraph0"/>
        <w:numPr>
          <w:ilvl w:val="0"/>
          <w:numId w:val="0"/>
        </w:numPr>
        <w:ind w:left="360"/>
        <w:jc w:val="center"/>
        <w:rPr>
          <w:b/>
          <w:bCs/>
          <w:sz w:val="28"/>
          <w:szCs w:val="24"/>
        </w:rPr>
      </w:pPr>
      <w:r w:rsidRPr="00C25F48">
        <w:rPr>
          <w:b/>
          <w:bCs/>
          <w:sz w:val="28"/>
          <w:szCs w:val="24"/>
        </w:rPr>
        <w:lastRenderedPageBreak/>
        <w:t>References</w:t>
      </w:r>
    </w:p>
    <w:p w14:paraId="6A422B47" w14:textId="4F3945A4" w:rsidR="00E31175" w:rsidRPr="00E31175" w:rsidRDefault="00E31175" w:rsidP="00E31175">
      <w:pPr>
        <w:pStyle w:val="ListParagraph0"/>
        <w:numPr>
          <w:ilvl w:val="0"/>
          <w:numId w:val="0"/>
        </w:numPr>
        <w:rPr>
          <w:b/>
          <w:bCs/>
        </w:rPr>
      </w:pPr>
      <w:r w:rsidRPr="00E31175">
        <w:rPr>
          <w:b/>
          <w:bCs/>
        </w:rPr>
        <w:t>Journal</w:t>
      </w:r>
      <w:r>
        <w:rPr>
          <w:b/>
          <w:bCs/>
        </w:rPr>
        <w:t>s:</w:t>
      </w:r>
    </w:p>
    <w:p w14:paraId="0783216E" w14:textId="7933122E" w:rsidR="00E31175" w:rsidRPr="00E31175" w:rsidRDefault="00E31175" w:rsidP="00BD4CF0">
      <w:pPr>
        <w:pStyle w:val="ListParagraph0"/>
        <w:numPr>
          <w:ilvl w:val="0"/>
          <w:numId w:val="61"/>
        </w:numPr>
        <w:ind w:hanging="720"/>
      </w:pPr>
      <w:r w:rsidRPr="00E53FDA">
        <w:t>J.</w:t>
      </w:r>
      <w:r w:rsidRPr="00E31175">
        <w:t xml:space="preserve"> S. Kumar, “Emotion Detection from Text Using Machine Learning,” International</w:t>
      </w:r>
      <w:r w:rsidR="00BD4CF0" w:rsidRPr="00E53FDA">
        <w:t xml:space="preserve"> </w:t>
      </w:r>
      <w:r w:rsidRPr="00E31175">
        <w:t>Journal of Computer Applications, vol. 182, no. 45, pp. 12–18, 2023.</w:t>
      </w:r>
    </w:p>
    <w:p w14:paraId="4CA63C3F" w14:textId="78EB9EA8" w:rsidR="00E31175" w:rsidRPr="00E31175" w:rsidRDefault="00E31175" w:rsidP="00BD4CF0">
      <w:pPr>
        <w:pStyle w:val="ListParagraph0"/>
        <w:numPr>
          <w:ilvl w:val="0"/>
          <w:numId w:val="61"/>
        </w:numPr>
        <w:ind w:hanging="720"/>
      </w:pPr>
      <w:r w:rsidRPr="00E31175">
        <w:t>M. Y. Hassan, “Sentiment &amp; Context Based Emotional Support Chatbot,” IEEE Proceedings on AI and Human Behavior Computing, pp. 223–230, 2022.</w:t>
      </w:r>
    </w:p>
    <w:p w14:paraId="20621B13" w14:textId="79AF99C5" w:rsidR="00E31175" w:rsidRPr="00E31175" w:rsidRDefault="00E31175" w:rsidP="00BD4CF0">
      <w:pPr>
        <w:pStyle w:val="ListParagraph0"/>
        <w:numPr>
          <w:ilvl w:val="0"/>
          <w:numId w:val="61"/>
        </w:numPr>
        <w:ind w:hanging="720"/>
      </w:pPr>
      <w:r w:rsidRPr="00E31175">
        <w:t>R. Mehta and S. K. Sharma, “Integrating Spiritual Texts with Psychological Healing Approaches,” Journal of Mental Wellness &amp; Culture, vol. 14, no. 3, pp. 45–52, 2021.</w:t>
      </w:r>
    </w:p>
    <w:p w14:paraId="4059B492" w14:textId="2BD47415" w:rsidR="00E31175" w:rsidRPr="00E31175" w:rsidRDefault="00E31175" w:rsidP="00E31175">
      <w:pPr>
        <w:pStyle w:val="ListParagraph0"/>
        <w:numPr>
          <w:ilvl w:val="0"/>
          <w:numId w:val="0"/>
        </w:numPr>
        <w:rPr>
          <w:b/>
          <w:bCs/>
        </w:rPr>
      </w:pPr>
      <w:r w:rsidRPr="00E31175">
        <w:rPr>
          <w:b/>
          <w:bCs/>
        </w:rPr>
        <w:t>Books</w:t>
      </w:r>
      <w:r>
        <w:rPr>
          <w:b/>
          <w:bCs/>
        </w:rPr>
        <w:t>:</w:t>
      </w:r>
    </w:p>
    <w:p w14:paraId="4C712911" w14:textId="2D70ACC1" w:rsidR="00E31175" w:rsidRPr="00E31175" w:rsidRDefault="00E31175" w:rsidP="00BD4CF0">
      <w:pPr>
        <w:pStyle w:val="ListParagraph0"/>
        <w:numPr>
          <w:ilvl w:val="0"/>
          <w:numId w:val="63"/>
        </w:numPr>
        <w:ind w:hanging="720"/>
      </w:pPr>
      <w:r w:rsidRPr="00E31175">
        <w:t>Bhagavad Gita – Translated by Swami Chinmayananda, Chinmaya Mission Trust, Revised Edition, 2020.</w:t>
      </w:r>
    </w:p>
    <w:p w14:paraId="2C415DD3" w14:textId="02B20AD5" w:rsidR="00E31175" w:rsidRPr="00E31175" w:rsidRDefault="00E31175" w:rsidP="00BD4CF0">
      <w:pPr>
        <w:pStyle w:val="ListParagraph0"/>
        <w:numPr>
          <w:ilvl w:val="0"/>
          <w:numId w:val="63"/>
        </w:numPr>
        <w:ind w:hanging="720"/>
      </w:pPr>
      <w:r w:rsidRPr="00E31175">
        <w:t>Bhagavad Gita As It Is – A.C. Bhaktivedanta Swami Prabhupada, ISKCON Publication, India, 2019.</w:t>
      </w:r>
    </w:p>
    <w:p w14:paraId="62B929AA" w14:textId="2D0B6FF6" w:rsidR="00E31175" w:rsidRPr="00E53FDA" w:rsidRDefault="00E31175" w:rsidP="00BD4CF0">
      <w:pPr>
        <w:pStyle w:val="ListParagraph0"/>
        <w:numPr>
          <w:ilvl w:val="0"/>
          <w:numId w:val="63"/>
        </w:numPr>
        <w:ind w:hanging="720"/>
      </w:pPr>
      <w:r w:rsidRPr="00E31175">
        <w:t>Daniel Goleman, Emotional Intelligence, Bantam Books, New York, 2006.</w:t>
      </w:r>
    </w:p>
    <w:p w14:paraId="30BB954E" w14:textId="7B681E20" w:rsidR="0039032D" w:rsidRPr="0039032D" w:rsidRDefault="0039032D" w:rsidP="00E31175">
      <w:pPr>
        <w:pStyle w:val="ListParagraph0"/>
        <w:numPr>
          <w:ilvl w:val="0"/>
          <w:numId w:val="0"/>
        </w:numPr>
        <w:rPr>
          <w:b/>
          <w:bCs/>
        </w:rPr>
      </w:pPr>
      <w:r w:rsidRPr="0039032D">
        <w:rPr>
          <w:b/>
          <w:bCs/>
        </w:rPr>
        <w:t>Conferences:</w:t>
      </w:r>
    </w:p>
    <w:p w14:paraId="539DEE71" w14:textId="189F83C4" w:rsidR="0039032D" w:rsidRDefault="0039032D" w:rsidP="00BD4CF0">
      <w:pPr>
        <w:pStyle w:val="ListParagraph0"/>
        <w:numPr>
          <w:ilvl w:val="0"/>
          <w:numId w:val="68"/>
        </w:numPr>
        <w:ind w:left="720" w:hanging="720"/>
      </w:pPr>
      <w:r>
        <w:t>Singh and R. K. Gupta, “AI-Based Sentiment Support System for Mental Wellness,” in Proceedings of the IEEE International Conference on Intelligent Human Computing (IHCI), 2022.</w:t>
      </w:r>
    </w:p>
    <w:p w14:paraId="203E7D85" w14:textId="5AE3EA9E" w:rsidR="0039032D" w:rsidRDefault="0039032D" w:rsidP="00BD4CF0">
      <w:pPr>
        <w:pStyle w:val="ListParagraph0"/>
        <w:numPr>
          <w:ilvl w:val="0"/>
          <w:numId w:val="68"/>
        </w:numPr>
        <w:ind w:left="720" w:hanging="720"/>
      </w:pPr>
      <w:r>
        <w:t>P. Verma and S. Bansal, “Emotion Recognition from User-Generated Text using Deep Learning,” in IEEE International Conference on Machine Learning and Data Analytics (ICMLDA), 2023.</w:t>
      </w:r>
    </w:p>
    <w:p w14:paraId="5276BF57" w14:textId="6D25B672" w:rsidR="0039032D" w:rsidRDefault="0039032D" w:rsidP="0039032D">
      <w:pPr>
        <w:pStyle w:val="ListParagraph0"/>
        <w:numPr>
          <w:ilvl w:val="0"/>
          <w:numId w:val="0"/>
        </w:numPr>
        <w:ind w:left="360" w:hanging="360"/>
        <w:rPr>
          <w:b/>
          <w:bCs/>
        </w:rPr>
      </w:pPr>
      <w:r w:rsidRPr="0039032D">
        <w:rPr>
          <w:b/>
          <w:bCs/>
        </w:rPr>
        <w:t>Reports:</w:t>
      </w:r>
    </w:p>
    <w:p w14:paraId="6F1B5D7E" w14:textId="25127670" w:rsidR="00BD4CF0" w:rsidRPr="00BD4CF0" w:rsidRDefault="00BD4CF0" w:rsidP="00E53FDA">
      <w:pPr>
        <w:pStyle w:val="ListParagraph0"/>
        <w:numPr>
          <w:ilvl w:val="0"/>
          <w:numId w:val="69"/>
        </w:numPr>
        <w:ind w:hanging="720"/>
      </w:pPr>
      <w:r w:rsidRPr="00BD4CF0">
        <w:t>Google Research, “Supporting Mental Health with AI-driven Empathy Models,”</w:t>
      </w:r>
      <w:r>
        <w:t xml:space="preserve"> </w:t>
      </w:r>
      <w:r w:rsidRPr="00BD4CF0">
        <w:t>Technical Report, Google AI Labs, 2023.</w:t>
      </w:r>
    </w:p>
    <w:p w14:paraId="3EFF1398" w14:textId="505673B7" w:rsidR="0039032D" w:rsidRDefault="00BD4CF0" w:rsidP="00E53FDA">
      <w:pPr>
        <w:pStyle w:val="ListParagraph0"/>
        <w:numPr>
          <w:ilvl w:val="0"/>
          <w:numId w:val="69"/>
        </w:numPr>
        <w:ind w:hanging="720"/>
      </w:pPr>
      <w:r w:rsidRPr="00BD4CF0">
        <w:t>Microsoft Azure Cognitive Services, “Text Analytics &amp; Emotional Interpretation Engine,”</w:t>
      </w:r>
      <w:r>
        <w:t xml:space="preserve"> </w:t>
      </w:r>
      <w:r w:rsidRPr="00BD4CF0">
        <w:t>Research Documentation Report, 2022.</w:t>
      </w:r>
    </w:p>
    <w:p w14:paraId="6501CE47" w14:textId="1FA202D5" w:rsidR="00BD4CF0" w:rsidRDefault="00BD4CF0" w:rsidP="00E53FDA">
      <w:pPr>
        <w:pStyle w:val="ListParagraph0"/>
        <w:numPr>
          <w:ilvl w:val="0"/>
          <w:numId w:val="69"/>
        </w:numPr>
        <w:ind w:hanging="720"/>
      </w:pPr>
      <w:r>
        <w:t>UNICEF Innovation Lab, “AI Companion Systems for Adolescents Emotional Stability,” Mental Health AI Initiative Report, 2021.</w:t>
      </w:r>
    </w:p>
    <w:p w14:paraId="45C1D3C1" w14:textId="77777777" w:rsidR="00BD4CF0" w:rsidRDefault="00BD4CF0" w:rsidP="00BD4CF0">
      <w:pPr>
        <w:pStyle w:val="ListParagraph0"/>
        <w:numPr>
          <w:ilvl w:val="0"/>
          <w:numId w:val="0"/>
        </w:numPr>
        <w:ind w:left="360" w:hanging="360"/>
      </w:pPr>
    </w:p>
    <w:p w14:paraId="78CAF036" w14:textId="77777777" w:rsidR="00BD4CF0" w:rsidRDefault="00BD4CF0" w:rsidP="00BD4CF0">
      <w:pPr>
        <w:pStyle w:val="ListParagraph0"/>
        <w:numPr>
          <w:ilvl w:val="0"/>
          <w:numId w:val="0"/>
        </w:numPr>
        <w:ind w:left="360" w:hanging="360"/>
      </w:pPr>
    </w:p>
    <w:p w14:paraId="14034EF3" w14:textId="77777777" w:rsidR="00BD4CF0" w:rsidRDefault="00BD4CF0" w:rsidP="00BD4CF0">
      <w:pPr>
        <w:pStyle w:val="ListParagraph0"/>
        <w:numPr>
          <w:ilvl w:val="0"/>
          <w:numId w:val="0"/>
        </w:numPr>
        <w:ind w:left="360" w:hanging="360"/>
      </w:pPr>
    </w:p>
    <w:p w14:paraId="20779989" w14:textId="02CAF6CE" w:rsidR="00BD4CF0" w:rsidRDefault="00BD4CF0" w:rsidP="00BD4CF0">
      <w:pPr>
        <w:pStyle w:val="ListParagraph0"/>
        <w:numPr>
          <w:ilvl w:val="0"/>
          <w:numId w:val="0"/>
        </w:numPr>
        <w:ind w:left="360" w:hanging="360"/>
        <w:rPr>
          <w:b/>
          <w:bCs/>
        </w:rPr>
      </w:pPr>
      <w:r>
        <w:rPr>
          <w:b/>
          <w:bCs/>
        </w:rPr>
        <w:t>Project Report/ Thesis:</w:t>
      </w:r>
    </w:p>
    <w:p w14:paraId="022368E9" w14:textId="23762DA1" w:rsidR="00BD4CF0" w:rsidRDefault="00BD4CF0" w:rsidP="00E53FDA">
      <w:pPr>
        <w:pStyle w:val="ListParagraph0"/>
        <w:numPr>
          <w:ilvl w:val="0"/>
          <w:numId w:val="70"/>
        </w:numPr>
        <w:ind w:hanging="720"/>
      </w:pPr>
      <w:r>
        <w:t>S. Sharma, “Context-Aware Chatbot for Emotional Awareness,”</w:t>
      </w:r>
    </w:p>
    <w:p w14:paraId="753012E6" w14:textId="07C146AB" w:rsidR="00BD4CF0" w:rsidRDefault="00BD4CF0" w:rsidP="00E53FDA">
      <w:pPr>
        <w:pStyle w:val="ListParagraph0"/>
        <w:numPr>
          <w:ilvl w:val="0"/>
          <w:numId w:val="0"/>
        </w:numPr>
        <w:ind w:left="720"/>
      </w:pPr>
      <w:r>
        <w:t>M.Tech Thesis, Dept. of Computer Science, NIT Bhopal, 2022.</w:t>
      </w:r>
    </w:p>
    <w:p w14:paraId="50520906" w14:textId="1CC0C50C" w:rsidR="00BD4CF0" w:rsidRDefault="00BD4CF0" w:rsidP="00E53FDA">
      <w:pPr>
        <w:pStyle w:val="ListParagraph0"/>
        <w:numPr>
          <w:ilvl w:val="0"/>
          <w:numId w:val="70"/>
        </w:numPr>
        <w:ind w:hanging="720"/>
      </w:pPr>
      <w:r>
        <w:t>R. Patel, “AI-Based Spiritual Counseling System Using Bhagavad Gita Verses,”</w:t>
      </w:r>
    </w:p>
    <w:p w14:paraId="7631149A" w14:textId="2A54164E" w:rsidR="00BD4CF0" w:rsidRDefault="00BD4CF0" w:rsidP="00E53FDA">
      <w:pPr>
        <w:pStyle w:val="ListParagraph0"/>
        <w:numPr>
          <w:ilvl w:val="0"/>
          <w:numId w:val="0"/>
        </w:numPr>
        <w:ind w:left="720"/>
      </w:pPr>
      <w:r>
        <w:t>B.Tech Major Project Report, Dept. of CSE, IIT Indore, 2021.</w:t>
      </w:r>
    </w:p>
    <w:p w14:paraId="39B9634F" w14:textId="76E889F8" w:rsidR="00BD4CF0" w:rsidRDefault="00BD4CF0" w:rsidP="00E53FDA">
      <w:pPr>
        <w:pStyle w:val="ListParagraph0"/>
        <w:numPr>
          <w:ilvl w:val="0"/>
          <w:numId w:val="70"/>
        </w:numPr>
        <w:ind w:hanging="720"/>
      </w:pPr>
      <w:r>
        <w:t>M. Jain, “Sentiment-driven Conversational Support System for Youth,”</w:t>
      </w:r>
    </w:p>
    <w:p w14:paraId="02CBD32D" w14:textId="5201F4EA" w:rsidR="00BD4CF0" w:rsidRPr="00BD4CF0" w:rsidRDefault="00BD4CF0" w:rsidP="00E53FDA">
      <w:pPr>
        <w:pStyle w:val="ListParagraph0"/>
        <w:numPr>
          <w:ilvl w:val="0"/>
          <w:numId w:val="0"/>
        </w:numPr>
        <w:ind w:left="720"/>
      </w:pPr>
      <w:r>
        <w:t>M.Tech Dissertation, IIIT Hyderabad, 2023.</w:t>
      </w:r>
    </w:p>
    <w:p w14:paraId="4F61229E" w14:textId="77777777" w:rsidR="00BD4CF0" w:rsidRDefault="00BD4CF0" w:rsidP="00BD4CF0">
      <w:pPr>
        <w:pStyle w:val="ListParagraph0"/>
        <w:numPr>
          <w:ilvl w:val="0"/>
          <w:numId w:val="0"/>
        </w:numPr>
        <w:ind w:left="360" w:hanging="360"/>
      </w:pPr>
    </w:p>
    <w:p w14:paraId="4AB4537A" w14:textId="77777777" w:rsidR="00BD4CF0" w:rsidRPr="00E31175" w:rsidRDefault="00BD4CF0" w:rsidP="00BD4CF0">
      <w:pPr>
        <w:pStyle w:val="ListParagraph0"/>
        <w:numPr>
          <w:ilvl w:val="0"/>
          <w:numId w:val="0"/>
        </w:numPr>
        <w:ind w:left="360" w:hanging="360"/>
      </w:pPr>
    </w:p>
    <w:p w14:paraId="762D7592" w14:textId="69A3B81E" w:rsidR="00E31175" w:rsidRPr="00E31175" w:rsidRDefault="00E31175" w:rsidP="0039032D">
      <w:pPr>
        <w:pStyle w:val="ListParagraph0"/>
        <w:numPr>
          <w:ilvl w:val="0"/>
          <w:numId w:val="0"/>
        </w:numPr>
        <w:rPr>
          <w:b/>
          <w:bCs/>
        </w:rPr>
      </w:pPr>
      <w:r w:rsidRPr="00E31175">
        <w:rPr>
          <w:b/>
          <w:bCs/>
        </w:rPr>
        <w:t>Website</w:t>
      </w:r>
      <w:r w:rsidR="0039032D">
        <w:rPr>
          <w:b/>
          <w:bCs/>
        </w:rPr>
        <w:t>:</w:t>
      </w:r>
    </w:p>
    <w:p w14:paraId="490452A8" w14:textId="30B7710B" w:rsidR="00E31175" w:rsidRPr="00E31175" w:rsidRDefault="00E31175" w:rsidP="00E53FDA">
      <w:pPr>
        <w:pStyle w:val="ListParagraph0"/>
        <w:numPr>
          <w:ilvl w:val="0"/>
          <w:numId w:val="71"/>
        </w:numPr>
        <w:ind w:left="720" w:hanging="720"/>
        <w:jc w:val="left"/>
      </w:pPr>
      <w:r w:rsidRPr="00E31175">
        <w:t xml:space="preserve">OpenAI GPT Documentation – </w:t>
      </w:r>
      <w:hyperlink r:id="rId41" w:tgtFrame="_new" w:history="1">
        <w:r w:rsidRPr="00E31175">
          <w:rPr>
            <w:rStyle w:val="Hyperlink"/>
          </w:rPr>
          <w:t>https://platform.openai.com/docs</w:t>
        </w:r>
      </w:hyperlink>
      <w:r w:rsidRPr="00E31175">
        <w:br/>
        <w:t>(Used for generating multi-lens conversational responses)</w:t>
      </w:r>
    </w:p>
    <w:p w14:paraId="45E3D12C" w14:textId="12B23EDF" w:rsidR="00E31175" w:rsidRPr="00E31175" w:rsidRDefault="00E31175" w:rsidP="00E53FDA">
      <w:pPr>
        <w:pStyle w:val="ListParagraph0"/>
        <w:numPr>
          <w:ilvl w:val="0"/>
          <w:numId w:val="71"/>
        </w:numPr>
        <w:ind w:left="720" w:hanging="720"/>
        <w:jc w:val="left"/>
      </w:pPr>
      <w:r w:rsidRPr="00E31175">
        <w:t xml:space="preserve">Firebase Firestore Documentation – </w:t>
      </w:r>
      <w:hyperlink r:id="rId42" w:tgtFrame="_new" w:history="1">
        <w:r w:rsidRPr="00E31175">
          <w:rPr>
            <w:rStyle w:val="Hyperlink"/>
          </w:rPr>
          <w:t>https://firebase.google.com/docs/firestore</w:t>
        </w:r>
      </w:hyperlink>
      <w:r w:rsidRPr="00E31175">
        <w:br/>
        <w:t>(Used for user data storage &amp; journaling system)</w:t>
      </w:r>
    </w:p>
    <w:p w14:paraId="4FDC4C2A" w14:textId="14ECBAF0" w:rsidR="00E31175" w:rsidRPr="00E53FDA" w:rsidRDefault="00E31175" w:rsidP="00E53FDA">
      <w:pPr>
        <w:pStyle w:val="ListParagraph0"/>
        <w:numPr>
          <w:ilvl w:val="0"/>
          <w:numId w:val="71"/>
        </w:numPr>
        <w:ind w:left="720" w:hanging="720"/>
        <w:jc w:val="left"/>
      </w:pPr>
      <w:r w:rsidRPr="00E31175">
        <w:t>Flutter</w:t>
      </w:r>
      <w:r w:rsidR="0039032D" w:rsidRPr="00E53FDA">
        <w:t xml:space="preserve"> </w:t>
      </w:r>
      <w:r w:rsidRPr="00E31175">
        <w:t xml:space="preserve">Framework – </w:t>
      </w:r>
      <w:hyperlink r:id="rId43" w:history="1">
        <w:r w:rsidR="00E53FDA" w:rsidRPr="00E31175">
          <w:rPr>
            <w:rStyle w:val="Hyperlink"/>
          </w:rPr>
          <w:t>https://flutter.dev</w:t>
        </w:r>
      </w:hyperlink>
      <w:r w:rsidRPr="00E31175">
        <w:br/>
        <w:t>(Used for mobile app development)</w:t>
      </w:r>
    </w:p>
    <w:p w14:paraId="5B3CB850" w14:textId="147D6532" w:rsidR="0039032D" w:rsidRPr="00E53FDA" w:rsidRDefault="0039032D" w:rsidP="00E53FDA">
      <w:pPr>
        <w:pStyle w:val="ListParagraph0"/>
        <w:numPr>
          <w:ilvl w:val="0"/>
          <w:numId w:val="71"/>
        </w:numPr>
        <w:ind w:left="720" w:hanging="720"/>
        <w:jc w:val="left"/>
      </w:pPr>
      <w:r w:rsidRPr="00E53FDA">
        <w:t>The World’s Largest Technical Professional Organization,” IEEE, 2024.</w:t>
      </w:r>
    </w:p>
    <w:p w14:paraId="18A455FE" w14:textId="33D17BC8" w:rsidR="00C25F48" w:rsidRPr="00E53FDA" w:rsidRDefault="00E53FDA" w:rsidP="00E53FDA">
      <w:pPr>
        <w:pStyle w:val="ListParagraph0"/>
        <w:numPr>
          <w:ilvl w:val="0"/>
          <w:numId w:val="0"/>
        </w:numPr>
        <w:ind w:left="1440" w:hanging="720"/>
        <w:jc w:val="left"/>
      </w:pPr>
      <w:r w:rsidRPr="00E53FDA">
        <w:t xml:space="preserve">Web Link- </w:t>
      </w:r>
      <w:hyperlink r:id="rId44" w:history="1">
        <w:r w:rsidRPr="00E31175">
          <w:rPr>
            <w:rStyle w:val="Hyperlink"/>
          </w:rPr>
          <w:t>https://</w:t>
        </w:r>
        <w:r w:rsidRPr="00E53FDA">
          <w:rPr>
            <w:rStyle w:val="Hyperlink"/>
          </w:rPr>
          <w:t>www.ieee.org/</w:t>
        </w:r>
      </w:hyperlink>
    </w:p>
    <w:sectPr w:rsidR="00C25F48" w:rsidRPr="00E53FDA" w:rsidSect="006E6A0D">
      <w:headerReference w:type="default" r:id="rId45"/>
      <w:headerReference w:type="first" r:id="rId46"/>
      <w:pgSz w:w="12240" w:h="15840"/>
      <w:pgMar w:top="1440" w:right="1440" w:bottom="1440" w:left="216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AC84" w14:textId="77777777" w:rsidR="006A11A1" w:rsidRDefault="006A11A1">
      <w:pPr>
        <w:spacing w:after="0" w:line="240" w:lineRule="auto"/>
      </w:pPr>
      <w:r>
        <w:separator/>
      </w:r>
    </w:p>
  </w:endnote>
  <w:endnote w:type="continuationSeparator" w:id="0">
    <w:p w14:paraId="025F2276" w14:textId="77777777" w:rsidR="006A11A1" w:rsidRDefault="006A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Lucida Sans Unicode"/>
    <w:charset w:val="00"/>
    <w:family w:val="swiss"/>
    <w:pitch w:val="variable"/>
  </w:font>
  <w:font w:name="Verdana">
    <w:panose1 w:val="020B0604030504040204"/>
    <w:charset w:val="00"/>
    <w:family w:val="swiss"/>
    <w:pitch w:val="variable"/>
    <w:sig w:usb0="A00006FF" w:usb1="4000205B" w:usb2="00000010" w:usb3="00000000" w:csb0="0000019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940536"/>
      <w:docPartObj>
        <w:docPartGallery w:val="Page Numbers (Bottom of Page)"/>
        <w:docPartUnique/>
      </w:docPartObj>
    </w:sdtPr>
    <w:sdtEndPr>
      <w:rPr>
        <w:rFonts w:ascii="Times New Roman" w:hAnsi="Times New Roman"/>
        <w:noProof/>
        <w:sz w:val="24"/>
        <w:szCs w:val="24"/>
      </w:rPr>
    </w:sdtEndPr>
    <w:sdtContent>
      <w:p w14:paraId="3C419716" w14:textId="1340EE0F" w:rsidR="00ED6A25" w:rsidRPr="00ED6A25" w:rsidRDefault="00ED6A25">
        <w:pPr>
          <w:pStyle w:val="Footer"/>
          <w:jc w:val="center"/>
          <w:rPr>
            <w:rFonts w:ascii="Times New Roman" w:hAnsi="Times New Roman"/>
            <w:sz w:val="24"/>
            <w:szCs w:val="24"/>
          </w:rPr>
        </w:pPr>
        <w:r w:rsidRPr="00ED6A25">
          <w:rPr>
            <w:rFonts w:ascii="Times New Roman" w:hAnsi="Times New Roman"/>
            <w:sz w:val="24"/>
            <w:szCs w:val="24"/>
          </w:rPr>
          <w:fldChar w:fldCharType="begin"/>
        </w:r>
        <w:r w:rsidRPr="00ED6A25">
          <w:rPr>
            <w:rFonts w:ascii="Times New Roman" w:hAnsi="Times New Roman"/>
            <w:sz w:val="24"/>
            <w:szCs w:val="24"/>
          </w:rPr>
          <w:instrText xml:space="preserve"> PAGE   \* MERGEFORMAT </w:instrText>
        </w:r>
        <w:r w:rsidRPr="00ED6A25">
          <w:rPr>
            <w:rFonts w:ascii="Times New Roman" w:hAnsi="Times New Roman"/>
            <w:sz w:val="24"/>
            <w:szCs w:val="24"/>
          </w:rPr>
          <w:fldChar w:fldCharType="separate"/>
        </w:r>
        <w:r w:rsidRPr="00ED6A25">
          <w:rPr>
            <w:rFonts w:ascii="Times New Roman" w:hAnsi="Times New Roman"/>
            <w:noProof/>
            <w:sz w:val="24"/>
            <w:szCs w:val="24"/>
          </w:rPr>
          <w:t>2</w:t>
        </w:r>
        <w:r w:rsidRPr="00ED6A25">
          <w:rPr>
            <w:rFonts w:ascii="Times New Roman" w:hAnsi="Times New Roman"/>
            <w:noProof/>
            <w:sz w:val="24"/>
            <w:szCs w:val="24"/>
          </w:rPr>
          <w:fldChar w:fldCharType="end"/>
        </w:r>
      </w:p>
    </w:sdtContent>
  </w:sdt>
  <w:p w14:paraId="1600EAEF" w14:textId="77777777" w:rsidR="00ED6A25" w:rsidRDefault="00ED6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017E" w14:textId="77777777" w:rsidR="001F1ED5" w:rsidRDefault="00F347D7" w:rsidP="001F1ED5">
    <w:pPr>
      <w:pBdr>
        <w:top w:val="thinThickSmallGap" w:sz="24" w:space="1" w:color="622423"/>
      </w:pBdr>
      <w:tabs>
        <w:tab w:val="center" w:pos="4680"/>
        <w:tab w:val="right" w:pos="9360"/>
      </w:tabs>
      <w:suppressAutoHyphens w:val="0"/>
      <w:spacing w:after="0" w:line="240" w:lineRule="auto"/>
      <w:jc w:val="both"/>
      <w:textboxTightWrap w:val="allLines"/>
      <w:rPr>
        <w:rFonts w:ascii="Cambria" w:eastAsia="Times New Roman" w:hAnsi="Cambria"/>
        <w:sz w:val="24"/>
        <w:lang w:eastAsia="en-US"/>
      </w:rPr>
    </w:pPr>
    <w:r>
      <w:rPr>
        <w:rFonts w:ascii="Cambria" w:eastAsia="Times New Roman" w:hAnsi="Cambria"/>
        <w:sz w:val="24"/>
        <w:lang w:eastAsia="en-US"/>
      </w:rPr>
      <w:t>Krishna’s Lens</w:t>
    </w:r>
  </w:p>
  <w:p w14:paraId="331102CF" w14:textId="77777777" w:rsidR="001F1ED5" w:rsidRDefault="001F1ED5" w:rsidP="001F1ED5">
    <w:pPr>
      <w:pBdr>
        <w:top w:val="thinThickSmallGap" w:sz="24" w:space="1" w:color="622423"/>
      </w:pBdr>
      <w:tabs>
        <w:tab w:val="center" w:pos="4680"/>
        <w:tab w:val="right" w:pos="9360"/>
      </w:tabs>
      <w:suppressAutoHyphens w:val="0"/>
      <w:spacing w:after="0" w:line="240" w:lineRule="auto"/>
      <w:jc w:val="both"/>
      <w:textboxTightWrap w:val="allLines"/>
      <w:rPr>
        <w:rFonts w:ascii="Cambria" w:eastAsia="Times New Roman" w:hAnsi="Cambria"/>
        <w:sz w:val="24"/>
        <w:lang w:eastAsia="en-US"/>
      </w:rPr>
    </w:pPr>
  </w:p>
  <w:p w14:paraId="2EA59658" w14:textId="77777777" w:rsidR="001F1ED5" w:rsidRPr="001F1ED5" w:rsidRDefault="00F347D7" w:rsidP="001F1ED5">
    <w:pPr>
      <w:pBdr>
        <w:top w:val="thinThickSmallGap" w:sz="24" w:space="1" w:color="622423"/>
      </w:pBdr>
      <w:tabs>
        <w:tab w:val="right" w:pos="8640"/>
      </w:tabs>
      <w:suppressAutoHyphens w:val="0"/>
      <w:spacing w:after="0" w:line="240" w:lineRule="auto"/>
      <w:jc w:val="both"/>
      <w:textboxTightWrap w:val="allLines"/>
      <w:rPr>
        <w:rFonts w:ascii="Cambria" w:eastAsia="Times New Roman" w:hAnsi="Cambria"/>
        <w:sz w:val="24"/>
        <w:lang w:eastAsia="en-US"/>
      </w:rPr>
    </w:pPr>
    <w:r>
      <w:rPr>
        <w:rFonts w:ascii="Cambria" w:eastAsia="Times New Roman" w:hAnsi="Cambria"/>
        <w:sz w:val="24"/>
        <w:lang w:eastAsia="en-US"/>
      </w:rPr>
      <w:tab/>
    </w:r>
    <w:r>
      <w:rPr>
        <w:rFonts w:eastAsia="Times New Roman"/>
        <w:sz w:val="24"/>
        <w:lang w:eastAsia="en-US"/>
      </w:rPr>
      <w:fldChar w:fldCharType="begin"/>
    </w:r>
    <w:r>
      <w:rPr>
        <w:rFonts w:ascii="Times New Roman" w:hAnsi="Times New Roman"/>
        <w:sz w:val="24"/>
        <w:lang w:eastAsia="en-US"/>
      </w:rPr>
      <w:instrText xml:space="preserve"> PAGE   \* MERGEFORMAT </w:instrText>
    </w:r>
    <w:r>
      <w:rPr>
        <w:rFonts w:eastAsia="Times New Roman"/>
        <w:sz w:val="24"/>
        <w:lang w:eastAsia="en-US"/>
      </w:rPr>
      <w:fldChar w:fldCharType="separate"/>
    </w:r>
    <w:r>
      <w:rPr>
        <w:rFonts w:eastAsia="Times New Roman"/>
        <w:sz w:val="24"/>
        <w:lang w:eastAsia="en-US"/>
      </w:rPr>
      <w:t>1</w:t>
    </w:r>
    <w:r>
      <w:rPr>
        <w:rFonts w:ascii="Cambria" w:eastAsia="Times New Roman" w:hAnsi="Cambria"/>
        <w:noProof/>
        <w:sz w:val="24"/>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FC93" w14:textId="77777777" w:rsidR="001F1ED5" w:rsidRDefault="00F347D7" w:rsidP="001F1ED5">
    <w:pPr>
      <w:pBdr>
        <w:top w:val="thinThickSmallGap" w:sz="24" w:space="1" w:color="622423"/>
      </w:pBdr>
      <w:tabs>
        <w:tab w:val="center" w:pos="4680"/>
        <w:tab w:val="right" w:pos="9360"/>
      </w:tabs>
      <w:suppressAutoHyphens w:val="0"/>
      <w:spacing w:after="0" w:line="240" w:lineRule="auto"/>
      <w:jc w:val="both"/>
      <w:textboxTightWrap w:val="allLines"/>
      <w:rPr>
        <w:rFonts w:ascii="Cambria" w:eastAsia="Times New Roman" w:hAnsi="Cambria"/>
        <w:sz w:val="24"/>
        <w:lang w:eastAsia="en-US"/>
      </w:rPr>
    </w:pPr>
    <w:r>
      <w:rPr>
        <w:rFonts w:ascii="Cambria" w:eastAsia="Times New Roman" w:hAnsi="Cambria"/>
        <w:sz w:val="24"/>
        <w:lang w:eastAsia="en-US"/>
      </w:rPr>
      <w:t>Krishna’s Lens</w:t>
    </w:r>
  </w:p>
  <w:p w14:paraId="097892A2" w14:textId="77777777" w:rsidR="001F1ED5" w:rsidRDefault="001F1ED5" w:rsidP="001F1ED5">
    <w:pPr>
      <w:pBdr>
        <w:top w:val="thinThickSmallGap" w:sz="24" w:space="1" w:color="622423"/>
      </w:pBdr>
      <w:tabs>
        <w:tab w:val="center" w:pos="4680"/>
        <w:tab w:val="right" w:pos="9360"/>
      </w:tabs>
      <w:suppressAutoHyphens w:val="0"/>
      <w:spacing w:after="0" w:line="240" w:lineRule="auto"/>
      <w:jc w:val="both"/>
      <w:textboxTightWrap w:val="allLines"/>
      <w:rPr>
        <w:rFonts w:ascii="Cambria" w:eastAsia="Times New Roman" w:hAnsi="Cambria"/>
        <w:sz w:val="24"/>
        <w:lang w:eastAsia="en-US"/>
      </w:rPr>
    </w:pPr>
  </w:p>
  <w:p w14:paraId="719E14CF" w14:textId="77777777" w:rsidR="001F1ED5" w:rsidRPr="001F1ED5" w:rsidRDefault="00F347D7" w:rsidP="001F1ED5">
    <w:pPr>
      <w:pBdr>
        <w:top w:val="thinThickSmallGap" w:sz="24" w:space="1" w:color="622423"/>
      </w:pBdr>
      <w:tabs>
        <w:tab w:val="right" w:pos="8640"/>
      </w:tabs>
      <w:suppressAutoHyphens w:val="0"/>
      <w:spacing w:after="0" w:line="240" w:lineRule="auto"/>
      <w:jc w:val="both"/>
      <w:textboxTightWrap w:val="allLines"/>
      <w:rPr>
        <w:rFonts w:ascii="Cambria" w:eastAsia="Times New Roman" w:hAnsi="Cambria"/>
        <w:sz w:val="24"/>
        <w:lang w:eastAsia="en-US"/>
      </w:rPr>
    </w:pPr>
    <w:r>
      <w:rPr>
        <w:rFonts w:ascii="Cambria" w:eastAsia="Times New Roman" w:hAnsi="Cambria"/>
        <w:sz w:val="24"/>
        <w:lang w:eastAsia="en-US"/>
      </w:rPr>
      <w:tab/>
    </w:r>
    <w:r>
      <w:rPr>
        <w:rFonts w:eastAsia="Times New Roman"/>
        <w:sz w:val="24"/>
        <w:lang w:eastAsia="en-US"/>
      </w:rPr>
      <w:fldChar w:fldCharType="begin"/>
    </w:r>
    <w:r>
      <w:rPr>
        <w:rFonts w:ascii="Times New Roman" w:hAnsi="Times New Roman"/>
        <w:sz w:val="24"/>
        <w:lang w:eastAsia="en-US"/>
      </w:rPr>
      <w:instrText xml:space="preserve"> PAGE   \* MERGEFORMAT </w:instrText>
    </w:r>
    <w:r>
      <w:rPr>
        <w:rFonts w:eastAsia="Times New Roman"/>
        <w:sz w:val="24"/>
        <w:lang w:eastAsia="en-US"/>
      </w:rPr>
      <w:fldChar w:fldCharType="separate"/>
    </w:r>
    <w:r>
      <w:rPr>
        <w:rFonts w:eastAsia="Times New Roman"/>
        <w:sz w:val="24"/>
        <w:lang w:eastAsia="en-US"/>
      </w:rPr>
      <w:t>1</w:t>
    </w:r>
    <w:r>
      <w:rPr>
        <w:rFonts w:ascii="Cambria" w:eastAsia="Times New Roman" w:hAnsi="Cambria"/>
        <w:noProof/>
        <w:sz w:val="24"/>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FF5E" w14:textId="77777777" w:rsidR="006A11A1" w:rsidRDefault="006A11A1">
      <w:pPr>
        <w:spacing w:after="0" w:line="240" w:lineRule="auto"/>
      </w:pPr>
      <w:r>
        <w:separator/>
      </w:r>
    </w:p>
  </w:footnote>
  <w:footnote w:type="continuationSeparator" w:id="0">
    <w:p w14:paraId="58E5BB11" w14:textId="77777777" w:rsidR="006A11A1" w:rsidRDefault="006A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CC7D" w14:textId="77777777" w:rsidR="000D3526" w:rsidRPr="000D3526" w:rsidRDefault="00F347D7" w:rsidP="000D3526">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Introduction</w:t>
    </w:r>
  </w:p>
  <w:p w14:paraId="2CC39FDE" w14:textId="77777777" w:rsidR="0019583F" w:rsidRPr="000D3526" w:rsidRDefault="0019583F" w:rsidP="000D3526">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33AA" w14:textId="77777777" w:rsidR="003B06DD" w:rsidRPr="000D3526" w:rsidRDefault="000D3526" w:rsidP="000D3526">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F6EC" w14:textId="77777777" w:rsidR="000D3526" w:rsidRPr="00234C0F" w:rsidRDefault="00F347D7"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Literature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8C3D" w14:textId="77777777" w:rsidR="000D3526" w:rsidRPr="000D3526" w:rsidRDefault="00F347D7" w:rsidP="000D3526">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Literature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0852B" w14:textId="77777777" w:rsidR="00234C0F" w:rsidRPr="00234C0F" w:rsidRDefault="00F347D7"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Software Requirements Specifications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5915" w14:textId="77777777" w:rsidR="003B06DD" w:rsidRDefault="00FF2687" w:rsidP="00C82AE9">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Software Requirements Specifications</w:t>
    </w:r>
  </w:p>
  <w:p w14:paraId="04776422" w14:textId="77777777" w:rsidR="003B06DD" w:rsidRDefault="003B06DD" w:rsidP="00045C01">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p w14:paraId="7349163C" w14:textId="77777777" w:rsidR="003B06DD" w:rsidRDefault="003B06DD">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1C7A" w14:textId="77777777" w:rsidR="00234C0F" w:rsidRPr="00234C0F" w:rsidRDefault="00F347D7"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Methodology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6BB53" w14:textId="77777777" w:rsidR="00234C0F" w:rsidRDefault="00F347D7"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Methodology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4F1B" w14:textId="77777777" w:rsidR="0048038B" w:rsidRPr="00234C0F" w:rsidRDefault="0048038B" w:rsidP="0048038B">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Software Design Description</w:t>
    </w:r>
  </w:p>
  <w:p w14:paraId="7385FD6D" w14:textId="4DC4177F" w:rsidR="00F17E82" w:rsidRPr="0048038B" w:rsidRDefault="00F17E82" w:rsidP="0048038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42F1" w14:textId="731BC582" w:rsidR="00234C0F" w:rsidRPr="00234C0F" w:rsidRDefault="00F17E82"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Software Design Description</w:t>
    </w:r>
  </w:p>
  <w:p w14:paraId="7D0DDC2F" w14:textId="77777777" w:rsidR="00234C0F" w:rsidRPr="00234C0F" w:rsidRDefault="00234C0F" w:rsidP="00234C0F">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0C2D" w14:textId="77777777" w:rsidR="0048038B" w:rsidRPr="00234C0F" w:rsidRDefault="0048038B" w:rsidP="0048038B">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Software Test Documentation</w:t>
    </w:r>
  </w:p>
  <w:p w14:paraId="252549EA" w14:textId="77777777" w:rsidR="0048038B" w:rsidRPr="0048038B" w:rsidRDefault="0048038B" w:rsidP="0048038B">
    <w:pPr>
      <w:pStyle w:val="Header"/>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C114" w14:textId="431A0A8D" w:rsidR="0048038B" w:rsidRPr="00234C0F" w:rsidRDefault="0048038B"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Software Test Documentation</w:t>
    </w:r>
  </w:p>
  <w:p w14:paraId="270204F1" w14:textId="77777777" w:rsidR="0048038B" w:rsidRPr="00234C0F" w:rsidRDefault="0048038B" w:rsidP="00234C0F">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344A" w14:textId="3B79A13C" w:rsidR="00F17E82" w:rsidRPr="00234C0F" w:rsidRDefault="00F17E82"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Conclusion and Future Scope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B5F4" w14:textId="46E9D608" w:rsidR="00F17E82" w:rsidRPr="00234C0F" w:rsidRDefault="00F17E82" w:rsidP="00234C0F">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r>
      <w:rPr>
        <w:rFonts w:ascii="Cambria" w:eastAsia="Times New Roman" w:hAnsi="Cambria"/>
        <w:sz w:val="32"/>
        <w:szCs w:val="32"/>
        <w:lang w:eastAsia="en-US"/>
      </w:rPr>
      <w:t>Conclusion and Future Scope</w:t>
    </w:r>
  </w:p>
  <w:p w14:paraId="67692855" w14:textId="77777777" w:rsidR="00F17E82" w:rsidRPr="00234C0F" w:rsidRDefault="00F17E82" w:rsidP="00234C0F">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10CC" w14:textId="6D16B28D" w:rsidR="00E53FDA" w:rsidRDefault="00E53FDA" w:rsidP="006E52AB">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p>
  <w:p w14:paraId="5A033C19" w14:textId="77777777" w:rsidR="00E53FDA" w:rsidRDefault="00E53FDA">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5189" w14:textId="77777777" w:rsidR="00F17E82" w:rsidRPr="00234C0F" w:rsidRDefault="00F17E82" w:rsidP="00F17E82">
    <w:pPr>
      <w:pBdr>
        <w:bottom w:val="thickThinSmallGap" w:sz="24" w:space="1" w:color="622423"/>
      </w:pBdr>
      <w:tabs>
        <w:tab w:val="center" w:pos="4680"/>
        <w:tab w:val="right" w:pos="9360"/>
      </w:tabs>
      <w:suppressAutoHyphens w:val="0"/>
      <w:spacing w:after="0" w:line="240" w:lineRule="auto"/>
      <w:jc w:val="right"/>
      <w:textboxTightWrap w:val="allLines"/>
      <w:rPr>
        <w:rFonts w:ascii="Cambria" w:eastAsia="Times New Roman" w:hAnsi="Cambria"/>
        <w:sz w:val="32"/>
        <w:szCs w:val="32"/>
        <w:lang w:eastAsia="en-US"/>
      </w:rPr>
    </w:pPr>
  </w:p>
  <w:p w14:paraId="29B80C3D" w14:textId="77777777" w:rsidR="00F17E82" w:rsidRPr="00234C0F" w:rsidRDefault="00F17E82" w:rsidP="00234C0F">
    <w:pPr>
      <w:tabs>
        <w:tab w:val="center" w:pos="4680"/>
        <w:tab w:val="right" w:pos="9360"/>
      </w:tabs>
      <w:suppressAutoHyphens w:val="0"/>
      <w:spacing w:after="0" w:line="240" w:lineRule="auto"/>
      <w:jc w:val="both"/>
      <w:textboxTightWrap w:val="allLines"/>
      <w:rPr>
        <w:rFonts w:ascii="Times New Roman" w:hAnsi="Times New Roman"/>
        <w:sz w:val="24"/>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90"/>
        </w:tabs>
        <w:ind w:left="90" w:firstLine="0"/>
      </w:pPr>
    </w:lvl>
    <w:lvl w:ilvl="1">
      <w:start w:val="1"/>
      <w:numFmt w:val="none"/>
      <w:pStyle w:val="Heading2"/>
      <w:suff w:val="nothing"/>
      <w:lvlText w:val=""/>
      <w:lvlJc w:val="left"/>
      <w:pPr>
        <w:tabs>
          <w:tab w:val="num" w:pos="90"/>
        </w:tabs>
        <w:ind w:left="90" w:firstLine="0"/>
      </w:pPr>
    </w:lvl>
    <w:lvl w:ilvl="2">
      <w:start w:val="1"/>
      <w:numFmt w:val="none"/>
      <w:pStyle w:val="Heading3"/>
      <w:suff w:val="nothing"/>
      <w:lvlText w:val=""/>
      <w:lvlJc w:val="left"/>
      <w:pPr>
        <w:tabs>
          <w:tab w:val="num" w:pos="90"/>
        </w:tabs>
        <w:ind w:left="90" w:firstLine="0"/>
      </w:pPr>
    </w:lvl>
    <w:lvl w:ilvl="3">
      <w:start w:val="1"/>
      <w:numFmt w:val="none"/>
      <w:pStyle w:val="Heading4"/>
      <w:suff w:val="nothing"/>
      <w:lvlText w:val=""/>
      <w:lvlJc w:val="left"/>
      <w:pPr>
        <w:tabs>
          <w:tab w:val="num" w:pos="90"/>
        </w:tabs>
        <w:ind w:left="90" w:firstLine="0"/>
      </w:pPr>
    </w:lvl>
    <w:lvl w:ilvl="4">
      <w:start w:val="1"/>
      <w:numFmt w:val="none"/>
      <w:suff w:val="nothing"/>
      <w:lvlText w:val=""/>
      <w:lvlJc w:val="left"/>
      <w:pPr>
        <w:tabs>
          <w:tab w:val="num" w:pos="90"/>
        </w:tabs>
        <w:ind w:left="90" w:firstLine="0"/>
      </w:pPr>
    </w:lvl>
    <w:lvl w:ilvl="5">
      <w:start w:val="1"/>
      <w:numFmt w:val="none"/>
      <w:suff w:val="nothing"/>
      <w:lvlText w:val=""/>
      <w:lvlJc w:val="left"/>
      <w:pPr>
        <w:tabs>
          <w:tab w:val="num" w:pos="90"/>
        </w:tabs>
        <w:ind w:left="90" w:firstLine="0"/>
      </w:pPr>
    </w:lvl>
    <w:lvl w:ilvl="6">
      <w:start w:val="1"/>
      <w:numFmt w:val="none"/>
      <w:suff w:val="nothing"/>
      <w:lvlText w:val=""/>
      <w:lvlJc w:val="left"/>
      <w:pPr>
        <w:tabs>
          <w:tab w:val="num" w:pos="90"/>
        </w:tabs>
        <w:ind w:left="90" w:firstLine="0"/>
      </w:pPr>
    </w:lvl>
    <w:lvl w:ilvl="7">
      <w:start w:val="1"/>
      <w:numFmt w:val="none"/>
      <w:suff w:val="nothing"/>
      <w:lvlText w:val=""/>
      <w:lvlJc w:val="left"/>
      <w:pPr>
        <w:tabs>
          <w:tab w:val="num" w:pos="90"/>
        </w:tabs>
        <w:ind w:left="90" w:firstLine="0"/>
      </w:pPr>
    </w:lvl>
    <w:lvl w:ilvl="8">
      <w:start w:val="1"/>
      <w:numFmt w:val="none"/>
      <w:suff w:val="nothing"/>
      <w:lvlText w:val=""/>
      <w:lvlJc w:val="left"/>
      <w:pPr>
        <w:tabs>
          <w:tab w:val="num" w:pos="90"/>
        </w:tabs>
        <w:ind w:left="90" w:firstLine="0"/>
      </w:pPr>
    </w:lvl>
  </w:abstractNum>
  <w:abstractNum w:abstractNumId="1" w15:restartNumberingAfterBreak="0">
    <w:nsid w:val="00000002"/>
    <w:multiLevelType w:val="multilevel"/>
    <w:tmpl w:val="00000002"/>
    <w:name w:val="WW8Num17"/>
    <w:lvl w:ilvl="0">
      <w:start w:val="1"/>
      <w:numFmt w:val="lowerLetter"/>
      <w:lvlText w:val="%1."/>
      <w:lvlJc w:val="left"/>
      <w:pPr>
        <w:tabs>
          <w:tab w:val="num" w:pos="0"/>
        </w:tabs>
        <w:ind w:left="1166" w:hanging="360"/>
      </w:pPr>
      <w:rPr>
        <w:rFonts w:ascii="Times New Roman" w:eastAsia="Times New Roman" w:hAnsi="Times New Roman" w:cs="Times New Roman" w:hint="default"/>
        <w:w w:val="100"/>
        <w:sz w:val="24"/>
        <w:szCs w:val="24"/>
      </w:rPr>
    </w:lvl>
    <w:lvl w:ilvl="1">
      <w:start w:val="1"/>
      <w:numFmt w:val="decimal"/>
      <w:lvlText w:val="%2."/>
      <w:lvlJc w:val="left"/>
      <w:pPr>
        <w:tabs>
          <w:tab w:val="num" w:pos="0"/>
        </w:tabs>
        <w:ind w:left="360" w:hanging="360"/>
      </w:pPr>
      <w:rPr>
        <w:rFonts w:ascii="Times New Roman" w:eastAsia="Times New Roman" w:hAnsi="Times New Roman" w:cs="Times New Roman" w:hint="default"/>
        <w:spacing w:val="-5"/>
        <w:w w:val="100"/>
        <w:sz w:val="24"/>
        <w:szCs w:val="24"/>
      </w:rPr>
    </w:lvl>
    <w:lvl w:ilvl="2">
      <w:numFmt w:val="bullet"/>
      <w:lvlText w:val="•"/>
      <w:lvlJc w:val="left"/>
      <w:pPr>
        <w:tabs>
          <w:tab w:val="num" w:pos="0"/>
        </w:tabs>
        <w:ind w:left="2713" w:hanging="360"/>
      </w:pPr>
      <w:rPr>
        <w:rFonts w:ascii="Liberation Serif" w:hAnsi="Liberation Serif" w:hint="default"/>
      </w:rPr>
    </w:lvl>
    <w:lvl w:ilvl="3">
      <w:numFmt w:val="bullet"/>
      <w:lvlText w:val="•"/>
      <w:lvlJc w:val="left"/>
      <w:pPr>
        <w:tabs>
          <w:tab w:val="num" w:pos="0"/>
        </w:tabs>
        <w:ind w:left="3489" w:hanging="360"/>
      </w:pPr>
      <w:rPr>
        <w:rFonts w:ascii="Liberation Serif" w:hAnsi="Liberation Serif" w:hint="default"/>
      </w:rPr>
    </w:lvl>
    <w:lvl w:ilvl="4">
      <w:numFmt w:val="bullet"/>
      <w:lvlText w:val="•"/>
      <w:lvlJc w:val="left"/>
      <w:pPr>
        <w:tabs>
          <w:tab w:val="num" w:pos="0"/>
        </w:tabs>
        <w:ind w:left="4266" w:hanging="360"/>
      </w:pPr>
      <w:rPr>
        <w:rFonts w:ascii="Liberation Serif" w:hAnsi="Liberation Serif" w:hint="default"/>
      </w:rPr>
    </w:lvl>
    <w:lvl w:ilvl="5">
      <w:numFmt w:val="bullet"/>
      <w:lvlText w:val="•"/>
      <w:lvlJc w:val="left"/>
      <w:pPr>
        <w:tabs>
          <w:tab w:val="num" w:pos="0"/>
        </w:tabs>
        <w:ind w:left="5042" w:hanging="360"/>
      </w:pPr>
      <w:rPr>
        <w:rFonts w:ascii="Liberation Serif" w:hAnsi="Liberation Serif" w:hint="default"/>
      </w:rPr>
    </w:lvl>
    <w:lvl w:ilvl="6">
      <w:numFmt w:val="bullet"/>
      <w:lvlText w:val="•"/>
      <w:lvlJc w:val="left"/>
      <w:pPr>
        <w:tabs>
          <w:tab w:val="num" w:pos="0"/>
        </w:tabs>
        <w:ind w:left="5819" w:hanging="360"/>
      </w:pPr>
      <w:rPr>
        <w:rFonts w:ascii="Liberation Serif" w:hAnsi="Liberation Serif" w:hint="default"/>
      </w:rPr>
    </w:lvl>
    <w:lvl w:ilvl="7">
      <w:numFmt w:val="bullet"/>
      <w:lvlText w:val="•"/>
      <w:lvlJc w:val="left"/>
      <w:pPr>
        <w:tabs>
          <w:tab w:val="num" w:pos="0"/>
        </w:tabs>
        <w:ind w:left="6595" w:hanging="360"/>
      </w:pPr>
      <w:rPr>
        <w:rFonts w:ascii="Liberation Serif" w:hAnsi="Liberation Serif" w:hint="default"/>
      </w:rPr>
    </w:lvl>
    <w:lvl w:ilvl="8">
      <w:numFmt w:val="bullet"/>
      <w:lvlText w:val="•"/>
      <w:lvlJc w:val="left"/>
      <w:pPr>
        <w:tabs>
          <w:tab w:val="num" w:pos="0"/>
        </w:tabs>
        <w:ind w:left="7372" w:hanging="360"/>
      </w:pPr>
      <w:rPr>
        <w:rFonts w:ascii="Liberation Serif" w:hAnsi="Liberation Serif" w:hint="default"/>
      </w:rPr>
    </w:lvl>
  </w:abstractNum>
  <w:abstractNum w:abstractNumId="2" w15:restartNumberingAfterBreak="0">
    <w:nsid w:val="00000003"/>
    <w:multiLevelType w:val="singleLevel"/>
    <w:tmpl w:val="00000003"/>
    <w:name w:val="WW8Num21"/>
    <w:lvl w:ilvl="0">
      <w:start w:val="1"/>
      <w:numFmt w:val="lowerLetter"/>
      <w:lvlText w:val="%1."/>
      <w:lvlJc w:val="left"/>
      <w:pPr>
        <w:tabs>
          <w:tab w:val="num" w:pos="0"/>
        </w:tabs>
        <w:ind w:left="720" w:hanging="360"/>
      </w:pPr>
      <w:rPr>
        <w:rFonts w:hint="default"/>
      </w:rPr>
    </w:lvl>
  </w:abstractNum>
  <w:abstractNum w:abstractNumId="3" w15:restartNumberingAfterBreak="0">
    <w:nsid w:val="04C069FF"/>
    <w:multiLevelType w:val="hybridMultilevel"/>
    <w:tmpl w:val="1A04579C"/>
    <w:lvl w:ilvl="0" w:tplc="0D4EE3B6">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4EE3B6">
      <w:start w:val="1"/>
      <w:numFmt w:val="decimal"/>
      <w:lvlText w:val="[%2]"/>
      <w:lvlJc w:val="left"/>
      <w:pPr>
        <w:ind w:left="14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835E9"/>
    <w:multiLevelType w:val="multilevel"/>
    <w:tmpl w:val="B4F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7ED8"/>
    <w:multiLevelType w:val="multilevel"/>
    <w:tmpl w:val="D906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36F90"/>
    <w:multiLevelType w:val="hybridMultilevel"/>
    <w:tmpl w:val="85569458"/>
    <w:lvl w:ilvl="0" w:tplc="52B8DE60">
      <w:start w:val="1"/>
      <w:numFmt w:val="upperLetter"/>
      <w:lvlText w:val="%1."/>
      <w:lvlJc w:val="left"/>
      <w:pPr>
        <w:ind w:left="4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A05004F"/>
    <w:multiLevelType w:val="multilevel"/>
    <w:tmpl w:val="11C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8490D"/>
    <w:multiLevelType w:val="multilevel"/>
    <w:tmpl w:val="97784F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36D88"/>
    <w:multiLevelType w:val="multilevel"/>
    <w:tmpl w:val="8DF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B2BDF"/>
    <w:multiLevelType w:val="multilevel"/>
    <w:tmpl w:val="941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10382"/>
    <w:multiLevelType w:val="multilevel"/>
    <w:tmpl w:val="A82AD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14F64E25"/>
    <w:multiLevelType w:val="multilevel"/>
    <w:tmpl w:val="5B86AC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4FA7FEF"/>
    <w:multiLevelType w:val="multilevel"/>
    <w:tmpl w:val="A6381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5DE2C27"/>
    <w:multiLevelType w:val="hybridMultilevel"/>
    <w:tmpl w:val="447CBFFE"/>
    <w:lvl w:ilvl="0" w:tplc="52B8DE60">
      <w:start w:val="1"/>
      <w:numFmt w:val="upperLetter"/>
      <w:lvlText w:val="%1."/>
      <w:lvlJc w:val="left"/>
      <w:pPr>
        <w:ind w:left="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FB7D67"/>
    <w:multiLevelType w:val="hybridMultilevel"/>
    <w:tmpl w:val="B524CCF0"/>
    <w:lvl w:ilvl="0" w:tplc="52B8DE60">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16EC1E52"/>
    <w:multiLevelType w:val="multilevel"/>
    <w:tmpl w:val="EC122A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AB539FB"/>
    <w:multiLevelType w:val="multilevel"/>
    <w:tmpl w:val="0D3628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B413F06"/>
    <w:multiLevelType w:val="hybridMultilevel"/>
    <w:tmpl w:val="2940F4F6"/>
    <w:lvl w:ilvl="0" w:tplc="0D4EE3B6">
      <w:start w:val="1"/>
      <w:numFmt w:val="decimal"/>
      <w:lvlText w:val="[%1]"/>
      <w:lvlJc w:val="left"/>
      <w:pPr>
        <w:ind w:left="48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9" w15:restartNumberingAfterBreak="0">
    <w:nsid w:val="1BCF0943"/>
    <w:multiLevelType w:val="hybridMultilevel"/>
    <w:tmpl w:val="01CE8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92E66"/>
    <w:multiLevelType w:val="hybridMultilevel"/>
    <w:tmpl w:val="5822AA5C"/>
    <w:lvl w:ilvl="0" w:tplc="0D4EE3B6">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3F4895"/>
    <w:multiLevelType w:val="multilevel"/>
    <w:tmpl w:val="9BCA2E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23287F09"/>
    <w:multiLevelType w:val="multilevel"/>
    <w:tmpl w:val="9C9CAA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33E433E"/>
    <w:multiLevelType w:val="multilevel"/>
    <w:tmpl w:val="B74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157FC"/>
    <w:multiLevelType w:val="hybridMultilevel"/>
    <w:tmpl w:val="6BD4340C"/>
    <w:lvl w:ilvl="0" w:tplc="0D4EE3B6">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9E3940"/>
    <w:multiLevelType w:val="multilevel"/>
    <w:tmpl w:val="1EA05E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2DAD7D23"/>
    <w:multiLevelType w:val="multilevel"/>
    <w:tmpl w:val="1846BF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10677B5"/>
    <w:multiLevelType w:val="multilevel"/>
    <w:tmpl w:val="3E90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F0BDB"/>
    <w:multiLevelType w:val="hybridMultilevel"/>
    <w:tmpl w:val="F21811C2"/>
    <w:lvl w:ilvl="0" w:tplc="6A940A88">
      <w:start w:val="1"/>
      <w:numFmt w:val="decimal"/>
      <w:lvlText w:val="%1."/>
      <w:lvlJc w:val="left"/>
      <w:pPr>
        <w:ind w:left="360" w:hanging="360"/>
      </w:pPr>
    </w:lvl>
    <w:lvl w:ilvl="1" w:tplc="852A10E0" w:tentative="1">
      <w:start w:val="1"/>
      <w:numFmt w:val="lowerLetter"/>
      <w:lvlText w:val="%2."/>
      <w:lvlJc w:val="left"/>
      <w:pPr>
        <w:ind w:left="1080" w:hanging="360"/>
      </w:pPr>
    </w:lvl>
    <w:lvl w:ilvl="2" w:tplc="ADF074FC" w:tentative="1">
      <w:start w:val="1"/>
      <w:numFmt w:val="lowerRoman"/>
      <w:lvlText w:val="%3."/>
      <w:lvlJc w:val="right"/>
      <w:pPr>
        <w:ind w:left="1800" w:hanging="180"/>
      </w:pPr>
    </w:lvl>
    <w:lvl w:ilvl="3" w:tplc="7E645CD8" w:tentative="1">
      <w:start w:val="1"/>
      <w:numFmt w:val="decimal"/>
      <w:lvlText w:val="%4."/>
      <w:lvlJc w:val="left"/>
      <w:pPr>
        <w:ind w:left="2520" w:hanging="360"/>
      </w:pPr>
    </w:lvl>
    <w:lvl w:ilvl="4" w:tplc="2550E2F2" w:tentative="1">
      <w:start w:val="1"/>
      <w:numFmt w:val="lowerLetter"/>
      <w:lvlText w:val="%5."/>
      <w:lvlJc w:val="left"/>
      <w:pPr>
        <w:ind w:left="3240" w:hanging="360"/>
      </w:pPr>
    </w:lvl>
    <w:lvl w:ilvl="5" w:tplc="17EE6586" w:tentative="1">
      <w:start w:val="1"/>
      <w:numFmt w:val="lowerRoman"/>
      <w:lvlText w:val="%6."/>
      <w:lvlJc w:val="right"/>
      <w:pPr>
        <w:ind w:left="3960" w:hanging="180"/>
      </w:pPr>
    </w:lvl>
    <w:lvl w:ilvl="6" w:tplc="3E080626" w:tentative="1">
      <w:start w:val="1"/>
      <w:numFmt w:val="decimal"/>
      <w:lvlText w:val="%7."/>
      <w:lvlJc w:val="left"/>
      <w:pPr>
        <w:ind w:left="4680" w:hanging="360"/>
      </w:pPr>
    </w:lvl>
    <w:lvl w:ilvl="7" w:tplc="5182748C" w:tentative="1">
      <w:start w:val="1"/>
      <w:numFmt w:val="lowerLetter"/>
      <w:lvlText w:val="%8."/>
      <w:lvlJc w:val="left"/>
      <w:pPr>
        <w:ind w:left="5400" w:hanging="360"/>
      </w:pPr>
    </w:lvl>
    <w:lvl w:ilvl="8" w:tplc="9C4EE02E" w:tentative="1">
      <w:start w:val="1"/>
      <w:numFmt w:val="lowerRoman"/>
      <w:lvlText w:val="%9."/>
      <w:lvlJc w:val="right"/>
      <w:pPr>
        <w:ind w:left="6120" w:hanging="180"/>
      </w:pPr>
    </w:lvl>
  </w:abstractNum>
  <w:abstractNum w:abstractNumId="29" w15:restartNumberingAfterBreak="0">
    <w:nsid w:val="324E0D34"/>
    <w:multiLevelType w:val="multilevel"/>
    <w:tmpl w:val="811EE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32D84F21"/>
    <w:multiLevelType w:val="multilevel"/>
    <w:tmpl w:val="F89AD6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4670F2E"/>
    <w:multiLevelType w:val="hybridMultilevel"/>
    <w:tmpl w:val="0992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683BE2"/>
    <w:multiLevelType w:val="multilevel"/>
    <w:tmpl w:val="219E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82351"/>
    <w:multiLevelType w:val="multilevel"/>
    <w:tmpl w:val="3CECA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C5A7EAA"/>
    <w:multiLevelType w:val="multilevel"/>
    <w:tmpl w:val="3BF6D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CC87261"/>
    <w:multiLevelType w:val="multilevel"/>
    <w:tmpl w:val="A128FE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2868CE"/>
    <w:multiLevelType w:val="multilevel"/>
    <w:tmpl w:val="DF7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A0EAA"/>
    <w:multiLevelType w:val="hybridMultilevel"/>
    <w:tmpl w:val="D55CC67C"/>
    <w:lvl w:ilvl="0" w:tplc="0D4EE3B6">
      <w:start w:val="1"/>
      <w:numFmt w:val="decimal"/>
      <w:lvlText w:val="[%1]"/>
      <w:lvlJc w:val="left"/>
      <w:pPr>
        <w:ind w:left="108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96746C">
      <w:start w:val="13"/>
      <w:numFmt w:val="bullet"/>
      <w:lvlText w:val="-"/>
      <w:lvlJc w:val="left"/>
      <w:pPr>
        <w:ind w:left="1800" w:hanging="360"/>
      </w:pPr>
      <w:rPr>
        <w:rFonts w:ascii="Times New Roman" w:eastAsia="Calibri"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3A42075"/>
    <w:multiLevelType w:val="multilevel"/>
    <w:tmpl w:val="AA3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6B74F2"/>
    <w:multiLevelType w:val="multilevel"/>
    <w:tmpl w:val="8792560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47A71281"/>
    <w:multiLevelType w:val="multilevel"/>
    <w:tmpl w:val="46743C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95B734B"/>
    <w:multiLevelType w:val="multilevel"/>
    <w:tmpl w:val="AA7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009D0"/>
    <w:multiLevelType w:val="multilevel"/>
    <w:tmpl w:val="4AC85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140446D"/>
    <w:multiLevelType w:val="multilevel"/>
    <w:tmpl w:val="BDE21D8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52426DB1"/>
    <w:multiLevelType w:val="hybridMultilevel"/>
    <w:tmpl w:val="BD18B49A"/>
    <w:lvl w:ilvl="0" w:tplc="3326B5D0">
      <w:start w:val="1"/>
      <w:numFmt w:val="bullet"/>
      <w:lvlText w:val=""/>
      <w:lvlJc w:val="left"/>
      <w:pPr>
        <w:ind w:left="720" w:hanging="360"/>
      </w:pPr>
      <w:rPr>
        <w:rFonts w:ascii="Symbol" w:hAnsi="Symbol" w:hint="default"/>
      </w:rPr>
    </w:lvl>
    <w:lvl w:ilvl="1" w:tplc="8B26A0BC" w:tentative="1">
      <w:start w:val="1"/>
      <w:numFmt w:val="bullet"/>
      <w:lvlText w:val="o"/>
      <w:lvlJc w:val="left"/>
      <w:pPr>
        <w:ind w:left="1440" w:hanging="360"/>
      </w:pPr>
      <w:rPr>
        <w:rFonts w:ascii="Courier New" w:hAnsi="Courier New" w:cs="Courier New" w:hint="default"/>
      </w:rPr>
    </w:lvl>
    <w:lvl w:ilvl="2" w:tplc="FD2E6FDC" w:tentative="1">
      <w:start w:val="1"/>
      <w:numFmt w:val="bullet"/>
      <w:lvlText w:val=""/>
      <w:lvlJc w:val="left"/>
      <w:pPr>
        <w:ind w:left="2160" w:hanging="360"/>
      </w:pPr>
      <w:rPr>
        <w:rFonts w:ascii="Wingdings" w:hAnsi="Wingdings" w:hint="default"/>
      </w:rPr>
    </w:lvl>
    <w:lvl w:ilvl="3" w:tplc="C91E34DA" w:tentative="1">
      <w:start w:val="1"/>
      <w:numFmt w:val="bullet"/>
      <w:lvlText w:val=""/>
      <w:lvlJc w:val="left"/>
      <w:pPr>
        <w:ind w:left="2880" w:hanging="360"/>
      </w:pPr>
      <w:rPr>
        <w:rFonts w:ascii="Symbol" w:hAnsi="Symbol" w:hint="default"/>
      </w:rPr>
    </w:lvl>
    <w:lvl w:ilvl="4" w:tplc="E140F094" w:tentative="1">
      <w:start w:val="1"/>
      <w:numFmt w:val="bullet"/>
      <w:lvlText w:val="o"/>
      <w:lvlJc w:val="left"/>
      <w:pPr>
        <w:ind w:left="3600" w:hanging="360"/>
      </w:pPr>
      <w:rPr>
        <w:rFonts w:ascii="Courier New" w:hAnsi="Courier New" w:cs="Courier New" w:hint="default"/>
      </w:rPr>
    </w:lvl>
    <w:lvl w:ilvl="5" w:tplc="0340244C" w:tentative="1">
      <w:start w:val="1"/>
      <w:numFmt w:val="bullet"/>
      <w:lvlText w:val=""/>
      <w:lvlJc w:val="left"/>
      <w:pPr>
        <w:ind w:left="4320" w:hanging="360"/>
      </w:pPr>
      <w:rPr>
        <w:rFonts w:ascii="Wingdings" w:hAnsi="Wingdings" w:hint="default"/>
      </w:rPr>
    </w:lvl>
    <w:lvl w:ilvl="6" w:tplc="B9F0B412" w:tentative="1">
      <w:start w:val="1"/>
      <w:numFmt w:val="bullet"/>
      <w:lvlText w:val=""/>
      <w:lvlJc w:val="left"/>
      <w:pPr>
        <w:ind w:left="5040" w:hanging="360"/>
      </w:pPr>
      <w:rPr>
        <w:rFonts w:ascii="Symbol" w:hAnsi="Symbol" w:hint="default"/>
      </w:rPr>
    </w:lvl>
    <w:lvl w:ilvl="7" w:tplc="AD54E190" w:tentative="1">
      <w:start w:val="1"/>
      <w:numFmt w:val="bullet"/>
      <w:lvlText w:val="o"/>
      <w:lvlJc w:val="left"/>
      <w:pPr>
        <w:ind w:left="5760" w:hanging="360"/>
      </w:pPr>
      <w:rPr>
        <w:rFonts w:ascii="Courier New" w:hAnsi="Courier New" w:cs="Courier New" w:hint="default"/>
      </w:rPr>
    </w:lvl>
    <w:lvl w:ilvl="8" w:tplc="E51A94E6" w:tentative="1">
      <w:start w:val="1"/>
      <w:numFmt w:val="bullet"/>
      <w:lvlText w:val=""/>
      <w:lvlJc w:val="left"/>
      <w:pPr>
        <w:ind w:left="6480" w:hanging="360"/>
      </w:pPr>
      <w:rPr>
        <w:rFonts w:ascii="Wingdings" w:hAnsi="Wingdings" w:hint="default"/>
      </w:rPr>
    </w:lvl>
  </w:abstractNum>
  <w:abstractNum w:abstractNumId="45" w15:restartNumberingAfterBreak="0">
    <w:nsid w:val="527D4409"/>
    <w:multiLevelType w:val="multilevel"/>
    <w:tmpl w:val="B10CA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52D90CBF"/>
    <w:multiLevelType w:val="multilevel"/>
    <w:tmpl w:val="6D50F4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3ED6515"/>
    <w:multiLevelType w:val="hybridMultilevel"/>
    <w:tmpl w:val="6C6CC782"/>
    <w:lvl w:ilvl="0" w:tplc="0D4EE3B6">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2A06F4"/>
    <w:multiLevelType w:val="multilevel"/>
    <w:tmpl w:val="F5F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7D355C"/>
    <w:multiLevelType w:val="hybridMultilevel"/>
    <w:tmpl w:val="8C5E9A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BF156A"/>
    <w:multiLevelType w:val="multilevel"/>
    <w:tmpl w:val="7AE04C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1" w15:restartNumberingAfterBreak="0">
    <w:nsid w:val="57C32DDB"/>
    <w:multiLevelType w:val="multilevel"/>
    <w:tmpl w:val="D56649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AE4EA3"/>
    <w:multiLevelType w:val="multilevel"/>
    <w:tmpl w:val="315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8692C"/>
    <w:multiLevelType w:val="multilevel"/>
    <w:tmpl w:val="385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B1068"/>
    <w:multiLevelType w:val="multilevel"/>
    <w:tmpl w:val="12802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5" w15:restartNumberingAfterBreak="0">
    <w:nsid w:val="5E0122DB"/>
    <w:multiLevelType w:val="multilevel"/>
    <w:tmpl w:val="468245E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68111598"/>
    <w:multiLevelType w:val="multilevel"/>
    <w:tmpl w:val="1B445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7" w15:restartNumberingAfterBreak="0">
    <w:nsid w:val="69E00FF0"/>
    <w:multiLevelType w:val="multilevel"/>
    <w:tmpl w:val="3E1C0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6B3515E2"/>
    <w:multiLevelType w:val="multilevel"/>
    <w:tmpl w:val="64C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59" w15:restartNumberingAfterBreak="0">
    <w:nsid w:val="6D1877B7"/>
    <w:multiLevelType w:val="multilevel"/>
    <w:tmpl w:val="E0548A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6F222EDC"/>
    <w:multiLevelType w:val="multilevel"/>
    <w:tmpl w:val="DE1099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070450E"/>
    <w:multiLevelType w:val="multilevel"/>
    <w:tmpl w:val="E3E08D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2" w15:restartNumberingAfterBreak="0">
    <w:nsid w:val="715C33E0"/>
    <w:multiLevelType w:val="hybridMultilevel"/>
    <w:tmpl w:val="A776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8840FD"/>
    <w:multiLevelType w:val="hybridMultilevel"/>
    <w:tmpl w:val="BFD4BF66"/>
    <w:lvl w:ilvl="0" w:tplc="5D5CF13A">
      <w:start w:val="1"/>
      <w:numFmt w:val="lowerLetter"/>
      <w:pStyle w:val="ListParagraph0"/>
      <w:lvlText w:val="(%1)"/>
      <w:lvlJc w:val="left"/>
      <w:pPr>
        <w:ind w:left="1350" w:hanging="360"/>
      </w:pPr>
      <w:rPr>
        <w:rFonts w:hint="default"/>
      </w:rPr>
    </w:lvl>
    <w:lvl w:ilvl="1" w:tplc="F9B64B38" w:tentative="1">
      <w:start w:val="1"/>
      <w:numFmt w:val="lowerLetter"/>
      <w:lvlText w:val="%2."/>
      <w:lvlJc w:val="left"/>
      <w:pPr>
        <w:ind w:left="1440" w:hanging="360"/>
      </w:pPr>
    </w:lvl>
    <w:lvl w:ilvl="2" w:tplc="14F8BBD2" w:tentative="1">
      <w:start w:val="1"/>
      <w:numFmt w:val="lowerRoman"/>
      <w:lvlText w:val="%3."/>
      <w:lvlJc w:val="right"/>
      <w:pPr>
        <w:ind w:left="2160" w:hanging="180"/>
      </w:pPr>
    </w:lvl>
    <w:lvl w:ilvl="3" w:tplc="219255B2" w:tentative="1">
      <w:start w:val="1"/>
      <w:numFmt w:val="decimal"/>
      <w:lvlText w:val="%4."/>
      <w:lvlJc w:val="left"/>
      <w:pPr>
        <w:ind w:left="2880" w:hanging="360"/>
      </w:pPr>
    </w:lvl>
    <w:lvl w:ilvl="4" w:tplc="FF16B138" w:tentative="1">
      <w:start w:val="1"/>
      <w:numFmt w:val="lowerLetter"/>
      <w:lvlText w:val="%5."/>
      <w:lvlJc w:val="left"/>
      <w:pPr>
        <w:ind w:left="3600" w:hanging="360"/>
      </w:pPr>
    </w:lvl>
    <w:lvl w:ilvl="5" w:tplc="58D8C4FC" w:tentative="1">
      <w:start w:val="1"/>
      <w:numFmt w:val="lowerRoman"/>
      <w:lvlText w:val="%6."/>
      <w:lvlJc w:val="right"/>
      <w:pPr>
        <w:ind w:left="4320" w:hanging="180"/>
      </w:pPr>
    </w:lvl>
    <w:lvl w:ilvl="6" w:tplc="A2621BBC" w:tentative="1">
      <w:start w:val="1"/>
      <w:numFmt w:val="decimal"/>
      <w:lvlText w:val="%7."/>
      <w:lvlJc w:val="left"/>
      <w:pPr>
        <w:ind w:left="5040" w:hanging="360"/>
      </w:pPr>
    </w:lvl>
    <w:lvl w:ilvl="7" w:tplc="557E41D6" w:tentative="1">
      <w:start w:val="1"/>
      <w:numFmt w:val="lowerLetter"/>
      <w:lvlText w:val="%8."/>
      <w:lvlJc w:val="left"/>
      <w:pPr>
        <w:ind w:left="5760" w:hanging="360"/>
      </w:pPr>
    </w:lvl>
    <w:lvl w:ilvl="8" w:tplc="017ADD38" w:tentative="1">
      <w:start w:val="1"/>
      <w:numFmt w:val="lowerRoman"/>
      <w:lvlText w:val="%9."/>
      <w:lvlJc w:val="right"/>
      <w:pPr>
        <w:ind w:left="6480" w:hanging="180"/>
      </w:pPr>
    </w:lvl>
  </w:abstractNum>
  <w:abstractNum w:abstractNumId="64" w15:restartNumberingAfterBreak="0">
    <w:nsid w:val="782047D4"/>
    <w:multiLevelType w:val="multilevel"/>
    <w:tmpl w:val="EC122A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79FC13E3"/>
    <w:multiLevelType w:val="multilevel"/>
    <w:tmpl w:val="5EFAF6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7B0A1096"/>
    <w:multiLevelType w:val="multilevel"/>
    <w:tmpl w:val="ECFAF3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57027D"/>
    <w:multiLevelType w:val="multilevel"/>
    <w:tmpl w:val="446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174CA2"/>
    <w:multiLevelType w:val="hybridMultilevel"/>
    <w:tmpl w:val="47AC1A54"/>
    <w:lvl w:ilvl="0" w:tplc="0D4EE3B6">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DA03B09"/>
    <w:multiLevelType w:val="multilevel"/>
    <w:tmpl w:val="1D7C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DB74B0"/>
    <w:multiLevelType w:val="multilevel"/>
    <w:tmpl w:val="8D56A0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651174401">
    <w:abstractNumId w:val="0"/>
  </w:num>
  <w:num w:numId="2" w16cid:durableId="732460850">
    <w:abstractNumId w:val="1"/>
  </w:num>
  <w:num w:numId="3" w16cid:durableId="2104253113">
    <w:abstractNumId w:val="2"/>
  </w:num>
  <w:num w:numId="4" w16cid:durableId="2095588365">
    <w:abstractNumId w:val="44"/>
  </w:num>
  <w:num w:numId="5" w16cid:durableId="2075394990">
    <w:abstractNumId w:val="69"/>
  </w:num>
  <w:num w:numId="6" w16cid:durableId="481656048">
    <w:abstractNumId w:val="60"/>
  </w:num>
  <w:num w:numId="7" w16cid:durableId="527570647">
    <w:abstractNumId w:val="58"/>
  </w:num>
  <w:num w:numId="8" w16cid:durableId="845364017">
    <w:abstractNumId w:val="7"/>
  </w:num>
  <w:num w:numId="9" w16cid:durableId="937830207">
    <w:abstractNumId w:val="41"/>
  </w:num>
  <w:num w:numId="10" w16cid:durableId="1513299466">
    <w:abstractNumId w:val="52"/>
  </w:num>
  <w:num w:numId="11" w16cid:durableId="1206718235">
    <w:abstractNumId w:val="32"/>
  </w:num>
  <w:num w:numId="12" w16cid:durableId="1116411890">
    <w:abstractNumId w:val="9"/>
  </w:num>
  <w:num w:numId="13" w16cid:durableId="999232177">
    <w:abstractNumId w:val="4"/>
  </w:num>
  <w:num w:numId="14" w16cid:durableId="479884872">
    <w:abstractNumId w:val="43"/>
  </w:num>
  <w:num w:numId="15" w16cid:durableId="1613826990">
    <w:abstractNumId w:val="54"/>
  </w:num>
  <w:num w:numId="16" w16cid:durableId="1552573604">
    <w:abstractNumId w:val="25"/>
  </w:num>
  <w:num w:numId="17" w16cid:durableId="905527593">
    <w:abstractNumId w:val="50"/>
  </w:num>
  <w:num w:numId="18" w16cid:durableId="1335718968">
    <w:abstractNumId w:val="61"/>
  </w:num>
  <w:num w:numId="19" w16cid:durableId="1677003242">
    <w:abstractNumId w:val="56"/>
  </w:num>
  <w:num w:numId="20" w16cid:durableId="616134000">
    <w:abstractNumId w:val="13"/>
  </w:num>
  <w:num w:numId="21" w16cid:durableId="1078526991">
    <w:abstractNumId w:val="70"/>
  </w:num>
  <w:num w:numId="22" w16cid:durableId="1994143238">
    <w:abstractNumId w:val="57"/>
  </w:num>
  <w:num w:numId="23" w16cid:durableId="1512380006">
    <w:abstractNumId w:val="45"/>
  </w:num>
  <w:num w:numId="24" w16cid:durableId="1905137639">
    <w:abstractNumId w:val="21"/>
  </w:num>
  <w:num w:numId="25" w16cid:durableId="1230774787">
    <w:abstractNumId w:val="29"/>
  </w:num>
  <w:num w:numId="26" w16cid:durableId="928392295">
    <w:abstractNumId w:val="38"/>
  </w:num>
  <w:num w:numId="27" w16cid:durableId="302584990">
    <w:abstractNumId w:val="11"/>
  </w:num>
  <w:num w:numId="28" w16cid:durableId="1152135626">
    <w:abstractNumId w:val="63"/>
  </w:num>
  <w:num w:numId="29" w16cid:durableId="1165167640">
    <w:abstractNumId w:val="59"/>
  </w:num>
  <w:num w:numId="30" w16cid:durableId="1496334382">
    <w:abstractNumId w:val="39"/>
  </w:num>
  <w:num w:numId="31" w16cid:durableId="1841313308">
    <w:abstractNumId w:val="12"/>
  </w:num>
  <w:num w:numId="32" w16cid:durableId="1885604538">
    <w:abstractNumId w:val="40"/>
  </w:num>
  <w:num w:numId="33" w16cid:durableId="741413546">
    <w:abstractNumId w:val="22"/>
  </w:num>
  <w:num w:numId="34" w16cid:durableId="106315010">
    <w:abstractNumId w:val="26"/>
  </w:num>
  <w:num w:numId="35" w16cid:durableId="340816295">
    <w:abstractNumId w:val="28"/>
  </w:num>
  <w:num w:numId="36" w16cid:durableId="516508454">
    <w:abstractNumId w:val="30"/>
  </w:num>
  <w:num w:numId="37" w16cid:durableId="1793472960">
    <w:abstractNumId w:val="17"/>
  </w:num>
  <w:num w:numId="38" w16cid:durableId="1572618395">
    <w:abstractNumId w:val="34"/>
  </w:num>
  <w:num w:numId="39" w16cid:durableId="1649359534">
    <w:abstractNumId w:val="42"/>
  </w:num>
  <w:num w:numId="40" w16cid:durableId="259142415">
    <w:abstractNumId w:val="46"/>
  </w:num>
  <w:num w:numId="41" w16cid:durableId="2106144078">
    <w:abstractNumId w:val="65"/>
  </w:num>
  <w:num w:numId="42" w16cid:durableId="1136869451">
    <w:abstractNumId w:val="33"/>
  </w:num>
  <w:num w:numId="43" w16cid:durableId="1771706614">
    <w:abstractNumId w:val="16"/>
  </w:num>
  <w:num w:numId="44" w16cid:durableId="1518888373">
    <w:abstractNumId w:val="55"/>
  </w:num>
  <w:num w:numId="45" w16cid:durableId="1505509949">
    <w:abstractNumId w:val="36"/>
  </w:num>
  <w:num w:numId="46" w16cid:durableId="1381367813">
    <w:abstractNumId w:val="64"/>
  </w:num>
  <w:num w:numId="47" w16cid:durableId="1004209649">
    <w:abstractNumId w:val="48"/>
  </w:num>
  <w:num w:numId="48" w16cid:durableId="1044797106">
    <w:abstractNumId w:val="67"/>
  </w:num>
  <w:num w:numId="49" w16cid:durableId="697895936">
    <w:abstractNumId w:val="23"/>
  </w:num>
  <w:num w:numId="50" w16cid:durableId="1708140020">
    <w:abstractNumId w:val="27"/>
  </w:num>
  <w:num w:numId="51" w16cid:durableId="1849321171">
    <w:abstractNumId w:val="10"/>
  </w:num>
  <w:num w:numId="52" w16cid:durableId="1487891752">
    <w:abstractNumId w:val="53"/>
  </w:num>
  <w:num w:numId="53" w16cid:durableId="497770800">
    <w:abstractNumId w:val="5"/>
  </w:num>
  <w:num w:numId="54" w16cid:durableId="1134325106">
    <w:abstractNumId w:val="35"/>
  </w:num>
  <w:num w:numId="55" w16cid:durableId="1282883750">
    <w:abstractNumId w:val="66"/>
  </w:num>
  <w:num w:numId="56" w16cid:durableId="412361269">
    <w:abstractNumId w:val="51"/>
  </w:num>
  <w:num w:numId="57" w16cid:durableId="379869526">
    <w:abstractNumId w:val="8"/>
  </w:num>
  <w:num w:numId="58" w16cid:durableId="1377851265">
    <w:abstractNumId w:val="31"/>
  </w:num>
  <w:num w:numId="59" w16cid:durableId="229582259">
    <w:abstractNumId w:val="62"/>
  </w:num>
  <w:num w:numId="60" w16cid:durableId="1447195395">
    <w:abstractNumId w:val="19"/>
  </w:num>
  <w:num w:numId="61" w16cid:durableId="1674333048">
    <w:abstractNumId w:val="3"/>
  </w:num>
  <w:num w:numId="62" w16cid:durableId="992559856">
    <w:abstractNumId w:val="49"/>
  </w:num>
  <w:num w:numId="63" w16cid:durableId="1591742328">
    <w:abstractNumId w:val="20"/>
  </w:num>
  <w:num w:numId="64" w16cid:durableId="1126581063">
    <w:abstractNumId w:val="24"/>
  </w:num>
  <w:num w:numId="65" w16cid:durableId="363410569">
    <w:abstractNumId w:val="15"/>
  </w:num>
  <w:num w:numId="66" w16cid:durableId="1502357213">
    <w:abstractNumId w:val="14"/>
  </w:num>
  <w:num w:numId="67" w16cid:durableId="112359355">
    <w:abstractNumId w:val="6"/>
  </w:num>
  <w:num w:numId="68" w16cid:durableId="257566308">
    <w:abstractNumId w:val="18"/>
  </w:num>
  <w:num w:numId="69" w16cid:durableId="1878007347">
    <w:abstractNumId w:val="47"/>
  </w:num>
  <w:num w:numId="70" w16cid:durableId="1062750205">
    <w:abstractNumId w:val="68"/>
  </w:num>
  <w:num w:numId="71" w16cid:durableId="1224175895">
    <w:abstractNumId w:val="3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453"/>
    <w:rsid w:val="00045C01"/>
    <w:rsid w:val="00063399"/>
    <w:rsid w:val="0007424F"/>
    <w:rsid w:val="00076303"/>
    <w:rsid w:val="00086F3E"/>
    <w:rsid w:val="000C10B2"/>
    <w:rsid w:val="000D3526"/>
    <w:rsid w:val="0010570B"/>
    <w:rsid w:val="00105CB3"/>
    <w:rsid w:val="001360C1"/>
    <w:rsid w:val="0013714A"/>
    <w:rsid w:val="00140132"/>
    <w:rsid w:val="00146F95"/>
    <w:rsid w:val="00164DB9"/>
    <w:rsid w:val="0018676D"/>
    <w:rsid w:val="0019583F"/>
    <w:rsid w:val="001A636B"/>
    <w:rsid w:val="001E19CF"/>
    <w:rsid w:val="001F1ED5"/>
    <w:rsid w:val="0020602E"/>
    <w:rsid w:val="002117EE"/>
    <w:rsid w:val="00234C0F"/>
    <w:rsid w:val="00266582"/>
    <w:rsid w:val="002779CD"/>
    <w:rsid w:val="002A7453"/>
    <w:rsid w:val="002A7A29"/>
    <w:rsid w:val="002C1B54"/>
    <w:rsid w:val="002D688A"/>
    <w:rsid w:val="00304A03"/>
    <w:rsid w:val="003153D9"/>
    <w:rsid w:val="00330B43"/>
    <w:rsid w:val="0037791D"/>
    <w:rsid w:val="0039032D"/>
    <w:rsid w:val="003B06DD"/>
    <w:rsid w:val="003C2CF9"/>
    <w:rsid w:val="003D5F8F"/>
    <w:rsid w:val="00437EF5"/>
    <w:rsid w:val="00472315"/>
    <w:rsid w:val="0048038B"/>
    <w:rsid w:val="004C385D"/>
    <w:rsid w:val="004E0505"/>
    <w:rsid w:val="004E1A6A"/>
    <w:rsid w:val="00515AB6"/>
    <w:rsid w:val="00582B19"/>
    <w:rsid w:val="005930B9"/>
    <w:rsid w:val="005A4B4B"/>
    <w:rsid w:val="005A66C7"/>
    <w:rsid w:val="0060101D"/>
    <w:rsid w:val="00630387"/>
    <w:rsid w:val="00636DF5"/>
    <w:rsid w:val="00670C6E"/>
    <w:rsid w:val="00675195"/>
    <w:rsid w:val="006A11A1"/>
    <w:rsid w:val="006B1464"/>
    <w:rsid w:val="006C6C4C"/>
    <w:rsid w:val="006E52AB"/>
    <w:rsid w:val="006E6A0D"/>
    <w:rsid w:val="007551E2"/>
    <w:rsid w:val="00762E27"/>
    <w:rsid w:val="007749C3"/>
    <w:rsid w:val="007A1A64"/>
    <w:rsid w:val="007A529F"/>
    <w:rsid w:val="007D66CD"/>
    <w:rsid w:val="007E4706"/>
    <w:rsid w:val="007F3BAA"/>
    <w:rsid w:val="008101A7"/>
    <w:rsid w:val="00864AF1"/>
    <w:rsid w:val="00884BBD"/>
    <w:rsid w:val="008A097A"/>
    <w:rsid w:val="008E715E"/>
    <w:rsid w:val="008F7F07"/>
    <w:rsid w:val="00912A45"/>
    <w:rsid w:val="009236B8"/>
    <w:rsid w:val="009432B7"/>
    <w:rsid w:val="00944528"/>
    <w:rsid w:val="00951126"/>
    <w:rsid w:val="00955BDB"/>
    <w:rsid w:val="009606C3"/>
    <w:rsid w:val="00962F16"/>
    <w:rsid w:val="00981D99"/>
    <w:rsid w:val="009E15AA"/>
    <w:rsid w:val="00A013AA"/>
    <w:rsid w:val="00A0536C"/>
    <w:rsid w:val="00A214C8"/>
    <w:rsid w:val="00A51950"/>
    <w:rsid w:val="00A92995"/>
    <w:rsid w:val="00AC613A"/>
    <w:rsid w:val="00AD3CF6"/>
    <w:rsid w:val="00AD6F59"/>
    <w:rsid w:val="00AE3FA2"/>
    <w:rsid w:val="00B755A2"/>
    <w:rsid w:val="00BD4CF0"/>
    <w:rsid w:val="00BE037E"/>
    <w:rsid w:val="00BE527D"/>
    <w:rsid w:val="00BF4ED0"/>
    <w:rsid w:val="00C25F48"/>
    <w:rsid w:val="00C46F05"/>
    <w:rsid w:val="00C5448C"/>
    <w:rsid w:val="00C64961"/>
    <w:rsid w:val="00C65D8D"/>
    <w:rsid w:val="00C82AE9"/>
    <w:rsid w:val="00CC2521"/>
    <w:rsid w:val="00CC45C9"/>
    <w:rsid w:val="00CC483A"/>
    <w:rsid w:val="00CE75BE"/>
    <w:rsid w:val="00CE7A1C"/>
    <w:rsid w:val="00D20C2F"/>
    <w:rsid w:val="00D806D4"/>
    <w:rsid w:val="00D8319F"/>
    <w:rsid w:val="00DB4696"/>
    <w:rsid w:val="00DF17F7"/>
    <w:rsid w:val="00DF19E3"/>
    <w:rsid w:val="00DF3A8A"/>
    <w:rsid w:val="00E31175"/>
    <w:rsid w:val="00E53FDA"/>
    <w:rsid w:val="00E67AA6"/>
    <w:rsid w:val="00E70ADA"/>
    <w:rsid w:val="00E916DF"/>
    <w:rsid w:val="00E91FA1"/>
    <w:rsid w:val="00ED6A25"/>
    <w:rsid w:val="00EE56B6"/>
    <w:rsid w:val="00F10E1B"/>
    <w:rsid w:val="00F17E82"/>
    <w:rsid w:val="00F22015"/>
    <w:rsid w:val="00F32096"/>
    <w:rsid w:val="00F347D7"/>
    <w:rsid w:val="00F460C4"/>
    <w:rsid w:val="00F54797"/>
    <w:rsid w:val="00F57AA4"/>
    <w:rsid w:val="00FA766C"/>
    <w:rsid w:val="00FB1B68"/>
    <w:rsid w:val="00FD6322"/>
    <w:rsid w:val="00FE0163"/>
    <w:rsid w:val="00FF0D8A"/>
    <w:rsid w:val="00FF2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rules v:ext="edit">
        <o:r id="V:Rule1" type="connector" idref="#_x0000_s2052"/>
        <o:r id="V:Rule2" type="connector" idref="#_x0000_s2061"/>
        <o:r id="V:Rule3" type="connector" idref="#_x0000_s2053"/>
        <o:r id="V:Rule4" type="connector" idref="#_x0000_s2062"/>
        <o:r id="V:Rule5" type="connector" idref="#_x0000_s2051"/>
        <o:r id="V:Rule6" type="connector" idref="#_x0000_s2054"/>
        <o:r id="V:Rule7" type="connector" idref="#_x0000_s2050"/>
      </o:rules>
    </o:shapelayout>
  </w:shapeDefaults>
  <w:doNotEmbedSmartTags/>
  <w:decimalSymbol w:val="."/>
  <w:listSeparator w:val=","/>
  <w14:docId w14:val="1E38638A"/>
  <w15:chartTrackingRefBased/>
  <w15:docId w15:val="{6BAEF989-3C0F-4DF9-950B-114375FE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sz w:val="22"/>
      <w:szCs w:val="22"/>
      <w:lang w:eastAsia="zh-CN"/>
    </w:rPr>
  </w:style>
  <w:style w:type="paragraph" w:styleId="Heading1">
    <w:name w:val="heading 1"/>
    <w:basedOn w:val="Normal"/>
    <w:next w:val="Normal"/>
    <w:qFormat/>
    <w:pPr>
      <w:keepNext/>
      <w:numPr>
        <w:numId w:val="1"/>
      </w:numPr>
      <w:spacing w:after="0" w:line="240" w:lineRule="auto"/>
      <w:outlineLvl w:val="0"/>
    </w:pPr>
    <w:rPr>
      <w:rFonts w:ascii="Times New Roman" w:eastAsia="Times New Roman" w:hAnsi="Times New Roman"/>
      <w:sz w:val="28"/>
      <w:szCs w:val="20"/>
      <w:lang w:val="x-none"/>
    </w:rPr>
  </w:style>
  <w:style w:type="paragraph" w:styleId="Heading2">
    <w:name w:val="heading 2"/>
    <w:basedOn w:val="Normal"/>
    <w:next w:val="Normal"/>
    <w:qFormat/>
    <w:pPr>
      <w:keepNext/>
      <w:numPr>
        <w:ilvl w:val="1"/>
        <w:numId w:val="1"/>
      </w:numPr>
      <w:spacing w:after="0" w:line="240" w:lineRule="auto"/>
      <w:jc w:val="center"/>
      <w:outlineLvl w:val="1"/>
    </w:pPr>
    <w:rPr>
      <w:rFonts w:ascii="Times New Roman" w:eastAsia="Times New Roman" w:hAnsi="Times New Roman"/>
      <w:sz w:val="28"/>
      <w:szCs w:val="20"/>
      <w:lang w:val="x-none"/>
    </w:rPr>
  </w:style>
  <w:style w:type="paragraph" w:styleId="Heading3">
    <w:name w:val="heading 3"/>
    <w:basedOn w:val="Normal"/>
    <w:next w:val="Normal"/>
    <w:qFormat/>
    <w:pPr>
      <w:keepNext/>
      <w:numPr>
        <w:ilvl w:val="2"/>
        <w:numId w:val="1"/>
      </w:numPr>
      <w:spacing w:after="0" w:line="240" w:lineRule="auto"/>
      <w:jc w:val="center"/>
      <w:outlineLvl w:val="2"/>
    </w:pPr>
    <w:rPr>
      <w:rFonts w:ascii="Times New Roman" w:eastAsia="Times New Roman" w:hAnsi="Times New Roman"/>
      <w:sz w:val="36"/>
      <w:szCs w:val="20"/>
      <w:lang w:val="x-none"/>
    </w:rPr>
  </w:style>
  <w:style w:type="paragraph" w:styleId="Heading4">
    <w:name w:val="heading 4"/>
    <w:basedOn w:val="Normal"/>
    <w:next w:val="Normal"/>
    <w:qFormat/>
    <w:pPr>
      <w:keepNext/>
      <w:numPr>
        <w:ilvl w:val="3"/>
        <w:numId w:val="1"/>
      </w:numPr>
      <w:spacing w:before="240" w:after="60"/>
      <w:outlineLvl w:val="3"/>
    </w:pPr>
    <w:rPr>
      <w:rFonts w:eastAsia="Times New Roman"/>
      <w:b/>
      <w:b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hint="default"/>
    </w:rPr>
  </w:style>
  <w:style w:type="character" w:customStyle="1" w:styleId="WW8Num7z0">
    <w:name w:val="WW8Num7z0"/>
    <w:rPr>
      <w:rFonts w:ascii="Times New Roman" w:eastAsia="Calibri" w:hAnsi="Times New Roman" w:cs="Times New Roman"/>
    </w:rPr>
  </w:style>
  <w:style w:type="character" w:customStyle="1" w:styleId="WW8Num9z0">
    <w:name w:val="WW8Num9z0"/>
    <w:rPr>
      <w:rFonts w:ascii="Symbol" w:hAnsi="Symbol" w:cs="Symbol" w:hint="default"/>
    </w:rPr>
  </w:style>
  <w:style w:type="character" w:customStyle="1" w:styleId="WW8Num11z0">
    <w:name w:val="WW8Num11z0"/>
    <w:rPr>
      <w:rFonts w:ascii="Times New Roman" w:eastAsia="Times New Roman" w:hAnsi="Times New Roman" w:cs="Times New Roman" w:hint="default"/>
      <w:spacing w:val="0"/>
      <w:w w:val="100"/>
      <w:sz w:val="28"/>
      <w:szCs w:val="28"/>
    </w:rPr>
  </w:style>
  <w:style w:type="character" w:customStyle="1" w:styleId="WW8Num11z1">
    <w:name w:val="WW8Num11z1"/>
    <w:rPr>
      <w:rFonts w:hint="default"/>
    </w:rPr>
  </w:style>
  <w:style w:type="character" w:customStyle="1" w:styleId="WW8Num14z0">
    <w:name w:val="WW8Num14z0"/>
    <w:rPr>
      <w:rFonts w:hint="default"/>
    </w:rPr>
  </w:style>
  <w:style w:type="character" w:customStyle="1" w:styleId="WW8Num17z0">
    <w:name w:val="WW8Num17z0"/>
    <w:rPr>
      <w:rFonts w:ascii="Times New Roman" w:eastAsia="Times New Roman" w:hAnsi="Times New Roman" w:cs="Times New Roman" w:hint="default"/>
      <w:w w:val="100"/>
      <w:sz w:val="24"/>
      <w:szCs w:val="24"/>
    </w:rPr>
  </w:style>
  <w:style w:type="character" w:customStyle="1" w:styleId="WW8Num17z1">
    <w:name w:val="WW8Num17z1"/>
    <w:rPr>
      <w:rFonts w:ascii="Times New Roman" w:eastAsia="Times New Roman" w:hAnsi="Times New Roman" w:cs="Times New Roman" w:hint="default"/>
      <w:spacing w:val="-5"/>
      <w:w w:val="100"/>
      <w:sz w:val="24"/>
      <w:szCs w:val="24"/>
    </w:rPr>
  </w:style>
  <w:style w:type="character" w:customStyle="1" w:styleId="WW8Num17z2">
    <w:name w:val="WW8Num17z2"/>
    <w:rPr>
      <w:rFonts w:hint="default"/>
    </w:rPr>
  </w:style>
  <w:style w:type="character" w:customStyle="1" w:styleId="WW8Num21z0">
    <w:name w:val="WW8Num21z0"/>
    <w:rPr>
      <w:rFonts w:hint="default"/>
    </w:rPr>
  </w:style>
  <w:style w:type="character" w:customStyle="1" w:styleId="HeaderChar">
    <w:name w:val="Header Char"/>
    <w:uiPriority w:val="99"/>
    <w:rPr>
      <w:sz w:val="22"/>
      <w:szCs w:val="22"/>
    </w:rPr>
  </w:style>
  <w:style w:type="character" w:customStyle="1" w:styleId="FooterChar">
    <w:name w:val="Footer Char"/>
    <w:uiPriority w:val="99"/>
    <w:rPr>
      <w:sz w:val="22"/>
      <w:szCs w:val="22"/>
    </w:rPr>
  </w:style>
  <w:style w:type="character" w:customStyle="1" w:styleId="BalloonTextChar">
    <w:name w:val="Balloon Text Char"/>
    <w:rPr>
      <w:rFonts w:ascii="Tahoma" w:hAnsi="Tahoma" w:cs="Tahoma"/>
      <w:sz w:val="16"/>
      <w:szCs w:val="16"/>
    </w:rPr>
  </w:style>
  <w:style w:type="character" w:customStyle="1" w:styleId="Heading1Char">
    <w:name w:val="Heading 1 Char"/>
    <w:rPr>
      <w:rFonts w:ascii="Times New Roman" w:eastAsia="Times New Roman" w:hAnsi="Times New Roman" w:cs="Times New Roman"/>
      <w:sz w:val="28"/>
    </w:rPr>
  </w:style>
  <w:style w:type="character" w:customStyle="1" w:styleId="Heading2Char">
    <w:name w:val="Heading 2 Char"/>
    <w:rPr>
      <w:rFonts w:ascii="Times New Roman" w:eastAsia="Times New Roman" w:hAnsi="Times New Roman" w:cs="Times New Roman"/>
      <w:sz w:val="28"/>
    </w:rPr>
  </w:style>
  <w:style w:type="character" w:customStyle="1" w:styleId="Heading3Char">
    <w:name w:val="Heading 3 Char"/>
    <w:rPr>
      <w:rFonts w:ascii="Times New Roman" w:eastAsia="Times New Roman" w:hAnsi="Times New Roman" w:cs="Times New Roman"/>
      <w:sz w:val="36"/>
    </w:rPr>
  </w:style>
  <w:style w:type="character" w:styleId="Emphasis">
    <w:name w:val="Emphasis"/>
    <w:uiPriority w:val="20"/>
    <w:qFormat/>
    <w:rPr>
      <w:i/>
      <w:iCs/>
    </w:rPr>
  </w:style>
  <w:style w:type="character" w:styleId="Hyperlink">
    <w:name w:val="Hyperlink"/>
    <w:rPr>
      <w:color w:val="0000FF"/>
      <w:u w:val="single"/>
    </w:rPr>
  </w:style>
  <w:style w:type="character" w:customStyle="1" w:styleId="BodyText2Char">
    <w:name w:val="Body Text 2 Char"/>
    <w:rPr>
      <w:rFonts w:ascii="Times New Roman" w:eastAsia="Times New Roman" w:hAnsi="Times New Roman" w:cs="Times New Roman"/>
      <w:sz w:val="24"/>
      <w:szCs w:val="24"/>
    </w:rPr>
  </w:style>
  <w:style w:type="character" w:customStyle="1" w:styleId="SubtitleChar">
    <w:name w:val="Subtitle Char"/>
    <w:rPr>
      <w:rFonts w:ascii="Albertus Medium" w:eastAsia="Times New Roman" w:hAnsi="Albertus Medium" w:cs="Albertus Medium"/>
      <w:sz w:val="36"/>
    </w:rPr>
  </w:style>
  <w:style w:type="character" w:styleId="Strong">
    <w:name w:val="Strong"/>
    <w:uiPriority w:val="22"/>
    <w:qFormat/>
    <w:rPr>
      <w:b/>
      <w:bCs/>
    </w:rPr>
  </w:style>
  <w:style w:type="character" w:customStyle="1" w:styleId="cmtext1">
    <w:name w:val="cmtext1"/>
    <w:rPr>
      <w:rFonts w:ascii="Verdana" w:hAnsi="Verdana" w:cs="Verdana" w:hint="default"/>
      <w:b w:val="0"/>
      <w:bCs w:val="0"/>
      <w:i w:val="0"/>
      <w:iCs w:val="0"/>
      <w:color w:val="000000"/>
      <w:sz w:val="18"/>
      <w:szCs w:val="18"/>
    </w:rPr>
  </w:style>
  <w:style w:type="character" w:customStyle="1" w:styleId="EquationChar">
    <w:name w:val="Equation Char"/>
    <w:rPr>
      <w:rFonts w:ascii="Times New Roman" w:hAnsi="Times New Roman" w:cs="Times New Roman"/>
      <w:sz w:val="24"/>
      <w:szCs w:val="22"/>
    </w:rPr>
  </w:style>
  <w:style w:type="character" w:customStyle="1" w:styleId="subtitle2forfrontpagesChar">
    <w:name w:val="subtitle 2 for front pages Char"/>
    <w:rPr>
      <w:rFonts w:ascii="Times New Roman" w:hAnsi="Times New Roman" w:cs="Times New Roman"/>
      <w:b/>
      <w:sz w:val="36"/>
      <w:szCs w:val="22"/>
    </w:rPr>
  </w:style>
  <w:style w:type="character" w:customStyle="1" w:styleId="titlepagestyleChar">
    <w:name w:val="title page style Char"/>
    <w:rPr>
      <w:rFonts w:ascii="Times New Roman" w:hAnsi="Times New Roman" w:cs="Times New Roman"/>
      <w:sz w:val="24"/>
    </w:rPr>
  </w:style>
  <w:style w:type="character" w:customStyle="1" w:styleId="Heading4Char">
    <w:name w:val="Heading 4 Char"/>
    <w:rPr>
      <w:rFonts w:eastAsia="Times New Roman"/>
      <w:b/>
      <w:bCs/>
      <w:sz w:val="28"/>
      <w:szCs w:val="28"/>
    </w:rPr>
  </w:style>
  <w:style w:type="character" w:customStyle="1" w:styleId="BodyTextChar">
    <w:name w:val="Body Text Char"/>
    <w:rPr>
      <w:sz w:val="22"/>
      <w:szCs w:val="2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20"/>
    </w:pPr>
    <w:rPr>
      <w:lang w:val="x-none"/>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ListParagraph">
    <w:name w:val="List Paragraph"/>
    <w:basedOn w:val="Normal"/>
    <w:qFormat/>
    <w:pPr>
      <w:ind w:left="720"/>
      <w:contextualSpacing/>
    </w:p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uiPriority w:val="99"/>
    <w:rPr>
      <w:lang w:val="x-none"/>
    </w:rPr>
  </w:style>
  <w:style w:type="paragraph" w:styleId="Footer">
    <w:name w:val="footer"/>
    <w:basedOn w:val="Normal"/>
    <w:uiPriority w:val="99"/>
    <w:rPr>
      <w:lang w:val="x-none"/>
    </w:rPr>
  </w:style>
  <w:style w:type="paragraph" w:styleId="BalloonText">
    <w:name w:val="Balloon Text"/>
    <w:basedOn w:val="Normal"/>
    <w:pPr>
      <w:spacing w:after="0" w:line="240" w:lineRule="auto"/>
    </w:pPr>
    <w:rPr>
      <w:rFonts w:ascii="Tahoma" w:hAnsi="Tahoma" w:cs="Tahoma"/>
      <w:sz w:val="16"/>
      <w:szCs w:val="16"/>
      <w:lang w:val="x-none"/>
    </w:rPr>
  </w:style>
  <w:style w:type="paragraph" w:styleId="NoSpacing">
    <w:name w:val="No Spacing"/>
    <w:qFormat/>
    <w:pPr>
      <w:suppressAutoHyphens/>
    </w:pPr>
    <w:rPr>
      <w:rFonts w:ascii="Calibri" w:eastAsia="Calibri" w:hAnsi="Calibri"/>
      <w:sz w:val="22"/>
      <w:szCs w:val="22"/>
      <w:lang w:eastAsia="zh-CN"/>
    </w:rPr>
  </w:style>
  <w:style w:type="paragraph" w:styleId="BodyText2">
    <w:name w:val="Body Text 2"/>
    <w:basedOn w:val="Normal"/>
    <w:pPr>
      <w:spacing w:after="120" w:line="480" w:lineRule="auto"/>
    </w:pPr>
    <w:rPr>
      <w:rFonts w:ascii="Times New Roman" w:eastAsia="Times New Roman" w:hAnsi="Times New Roman"/>
      <w:sz w:val="24"/>
      <w:szCs w:val="24"/>
      <w:lang w:val="x-none"/>
    </w:rPr>
  </w:style>
  <w:style w:type="paragraph" w:styleId="Subtitle">
    <w:name w:val="Subtitle"/>
    <w:basedOn w:val="Normal"/>
    <w:next w:val="BodyText"/>
    <w:qFormat/>
    <w:pPr>
      <w:spacing w:after="0" w:line="240" w:lineRule="auto"/>
      <w:jc w:val="center"/>
    </w:pPr>
    <w:rPr>
      <w:rFonts w:ascii="Albertus Medium" w:eastAsia="Times New Roman" w:hAnsi="Albertus Medium" w:cs="Albertus Medium"/>
      <w:sz w:val="36"/>
      <w:szCs w:val="20"/>
      <w:lang w:val="x-none"/>
    </w:rPr>
  </w:style>
  <w:style w:type="paragraph" w:customStyle="1" w:styleId="Equation">
    <w:name w:val="Equation"/>
    <w:basedOn w:val="Normal"/>
    <w:pPr>
      <w:spacing w:after="120" w:line="360" w:lineRule="auto"/>
      <w:jc w:val="center"/>
    </w:pPr>
    <w:rPr>
      <w:rFonts w:ascii="Times New Roman" w:hAnsi="Times New Roman"/>
      <w:sz w:val="24"/>
      <w:lang w:val="x-none"/>
    </w:rPr>
  </w:style>
  <w:style w:type="paragraph" w:customStyle="1" w:styleId="subtitle2forfrontpages">
    <w:name w:val="subtitle 2 for front pages"/>
    <w:basedOn w:val="Normal"/>
    <w:pPr>
      <w:jc w:val="center"/>
    </w:pPr>
    <w:rPr>
      <w:rFonts w:ascii="Times New Roman" w:hAnsi="Times New Roman"/>
      <w:b/>
      <w:sz w:val="36"/>
      <w:lang w:val="x-none"/>
    </w:rPr>
  </w:style>
  <w:style w:type="paragraph" w:styleId="TOC1">
    <w:name w:val="toc 1"/>
    <w:basedOn w:val="Normal"/>
    <w:next w:val="Normal"/>
    <w:pPr>
      <w:spacing w:after="100" w:line="360" w:lineRule="auto"/>
      <w:jc w:val="both"/>
    </w:pPr>
    <w:rPr>
      <w:rFonts w:ascii="Times New Roman" w:hAnsi="Times New Roman"/>
      <w:sz w:val="24"/>
    </w:rPr>
  </w:style>
  <w:style w:type="paragraph" w:styleId="TOC2">
    <w:name w:val="toc 2"/>
    <w:basedOn w:val="Normal"/>
    <w:next w:val="Normal"/>
    <w:pPr>
      <w:spacing w:after="100" w:line="360" w:lineRule="auto"/>
      <w:ind w:left="240"/>
      <w:jc w:val="both"/>
    </w:pPr>
    <w:rPr>
      <w:rFonts w:ascii="Times New Roman" w:hAnsi="Times New Roman"/>
      <w:sz w:val="24"/>
    </w:rPr>
  </w:style>
  <w:style w:type="paragraph" w:styleId="TOC3">
    <w:name w:val="toc 3"/>
    <w:basedOn w:val="Normal"/>
    <w:next w:val="Normal"/>
    <w:pPr>
      <w:spacing w:after="100" w:line="360" w:lineRule="auto"/>
      <w:ind w:left="480"/>
      <w:jc w:val="both"/>
    </w:pPr>
    <w:rPr>
      <w:rFonts w:ascii="Times New Roman" w:hAnsi="Times New Roman"/>
      <w:sz w:val="24"/>
    </w:rPr>
  </w:style>
  <w:style w:type="paragraph" w:customStyle="1" w:styleId="titlepagestyle">
    <w:name w:val="title page style"/>
    <w:basedOn w:val="Normal"/>
    <w:pPr>
      <w:spacing w:after="0"/>
      <w:jc w:val="center"/>
    </w:pPr>
    <w:rPr>
      <w:rFonts w:ascii="Times New Roman" w:hAnsi="Times New Roman"/>
      <w:sz w:val="24"/>
      <w:szCs w:val="20"/>
      <w:lang w:val="x-none"/>
    </w:rPr>
  </w:style>
  <w:style w:type="paragraph" w:customStyle="1" w:styleId="TableParagraph">
    <w:name w:val="Table Paragraph"/>
    <w:basedOn w:val="Normal"/>
    <w:pPr>
      <w:widowControl w:val="0"/>
      <w:spacing w:after="0" w:line="270" w:lineRule="exact"/>
      <w:ind w:left="100"/>
    </w:pPr>
    <w:rPr>
      <w:rFonts w:ascii="Times New Roman" w:eastAsia="Times New Roman" w:hAnsi="Times New Roman"/>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Normal"/>
    <w:next w:val="BodyText"/>
    <w:pPr>
      <w:suppressLineNumbers/>
      <w:pBdr>
        <w:top w:val="nil"/>
        <w:left w:val="nil"/>
        <w:bottom w:val="double" w:sz="1" w:space="0" w:color="808080"/>
        <w:right w:val="nil"/>
      </w:pBdr>
      <w:spacing w:after="283"/>
    </w:pPr>
    <w:rPr>
      <w:sz w:val="12"/>
      <w:szCs w:val="12"/>
    </w:rPr>
  </w:style>
  <w:style w:type="paragraph" w:styleId="NormalWeb">
    <w:name w:val="Normal (Web)"/>
    <w:basedOn w:val="Normal"/>
    <w:uiPriority w:val="99"/>
    <w:semiHidden/>
    <w:unhideWhenUsed/>
    <w:rsid w:val="002A7453"/>
    <w:pPr>
      <w:suppressAutoHyphens w:val="0"/>
      <w:spacing w:before="100" w:beforeAutospacing="1" w:after="100" w:afterAutospacing="1" w:line="240" w:lineRule="auto"/>
    </w:pPr>
    <w:rPr>
      <w:rFonts w:ascii="Times New Roman" w:eastAsia="Times New Roman" w:hAnsi="Times New Roman"/>
      <w:sz w:val="24"/>
      <w:szCs w:val="24"/>
      <w:lang w:eastAsia="en-US"/>
    </w:rPr>
  </w:style>
  <w:style w:type="paragraph" w:styleId="HTMLPreformatted">
    <w:name w:val="HTML Preformatted"/>
    <w:basedOn w:val="Normal"/>
    <w:link w:val="HTMLPreformattedChar"/>
    <w:uiPriority w:val="99"/>
    <w:unhideWhenUsed/>
    <w:rsid w:val="008E7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link w:val="HTMLPreformatted"/>
    <w:uiPriority w:val="99"/>
    <w:rsid w:val="008E715E"/>
    <w:rPr>
      <w:rFonts w:ascii="Courier New" w:hAnsi="Courier New" w:cs="Courier New"/>
    </w:rPr>
  </w:style>
  <w:style w:type="character" w:styleId="HTMLCode">
    <w:name w:val="HTML Code"/>
    <w:uiPriority w:val="99"/>
    <w:semiHidden/>
    <w:unhideWhenUsed/>
    <w:rsid w:val="008E715E"/>
    <w:rPr>
      <w:rFonts w:ascii="Courier New" w:eastAsia="Times New Roman" w:hAnsi="Courier New" w:cs="Courier New"/>
      <w:sz w:val="20"/>
      <w:szCs w:val="20"/>
    </w:rPr>
  </w:style>
  <w:style w:type="table" w:styleId="TableGrid">
    <w:name w:val="Table Grid"/>
    <w:basedOn w:val="TableNormal"/>
    <w:uiPriority w:val="39"/>
    <w:rsid w:val="008E71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0">
    <w:name w:val="List Paragraph_0"/>
    <w:basedOn w:val="Normal"/>
    <w:uiPriority w:val="34"/>
    <w:qFormat/>
    <w:rsid w:val="00C651AD"/>
    <w:pPr>
      <w:numPr>
        <w:numId w:val="28"/>
      </w:numPr>
      <w:suppressAutoHyphens w:val="0"/>
      <w:spacing w:after="120" w:line="360" w:lineRule="auto"/>
      <w:contextualSpacing/>
      <w:jc w:val="both"/>
      <w:textboxTightWrap w:val="allLines"/>
    </w:pPr>
    <w:rPr>
      <w:rFonts w:ascii="Times New Roman" w:hAnsi="Times New Roman"/>
      <w:sz w:val="24"/>
      <w:lang w:eastAsia="en-US"/>
    </w:rPr>
  </w:style>
  <w:style w:type="character" w:styleId="UnresolvedMention">
    <w:name w:val="Unresolved Mention"/>
    <w:basedOn w:val="DefaultParagraphFont"/>
    <w:uiPriority w:val="99"/>
    <w:semiHidden/>
    <w:unhideWhenUsed/>
    <w:rsid w:val="00C54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8.jpeg"/><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image" Target="media/image14.png"/><Relationship Id="rId42" Type="http://schemas.openxmlformats.org/officeDocument/2006/relationships/hyperlink" Target="https://firebase.google.com/docs/firestore"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6.jpg"/><Relationship Id="rId33" Type="http://schemas.openxmlformats.org/officeDocument/2006/relationships/image" Target="media/image13.png"/><Relationship Id="rId38" Type="http://schemas.openxmlformats.org/officeDocument/2006/relationships/header" Target="header12.xml"/><Relationship Id="rId46"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image" Target="media/image9.png"/><Relationship Id="rId41" Type="http://schemas.openxmlformats.org/officeDocument/2006/relationships/hyperlink" Target="https://platform.openai.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12.png"/><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jpg"/><Relationship Id="rId28" Type="http://schemas.openxmlformats.org/officeDocument/2006/relationships/image" Target="media/image8.png"/><Relationship Id="rId36" Type="http://schemas.openxmlformats.org/officeDocument/2006/relationships/header" Target="header10.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1.png"/><Relationship Id="rId44" Type="http://schemas.openxmlformats.org/officeDocument/2006/relationships/hyperlink" Target="https://www.iee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9.xml"/><Relationship Id="rId43" Type="http://schemas.openxmlformats.org/officeDocument/2006/relationships/hyperlink" Target="https://flutter.dev"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C7727-22B9-476F-B2FA-6C053D25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51</Pages>
  <Words>7574</Words>
  <Characters>43173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Prepared by Dr. S. B. Warkad, M.Tech. (IDC) Coordinator for Students</vt:lpstr>
    </vt:vector>
  </TitlesOfParts>
  <Company/>
  <LinksUpToDate>false</LinksUpToDate>
  <CharactersWithSpaces>50646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by Dr. S. B. Warkad, M.Tech. (IDC) Coordinator for Students</dc:title>
  <dc:creator>Yash Lade</dc:creator>
  <cp:lastModifiedBy>hp</cp:lastModifiedBy>
  <cp:revision>4</cp:revision>
  <cp:lastPrinted>2025-11-07T16:48:00Z</cp:lastPrinted>
  <dcterms:created xsi:type="dcterms:W3CDTF">2025-11-07T16:48:00Z</dcterms:created>
  <dcterms:modified xsi:type="dcterms:W3CDTF">2025-11-08T03:30:00Z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8794f9ce6fbddfcbf1d9e74a81698973f7b52b1203e1e0230a99e6657eb50293</vt:lpwstr>
  </property>
</Properties>
</file>